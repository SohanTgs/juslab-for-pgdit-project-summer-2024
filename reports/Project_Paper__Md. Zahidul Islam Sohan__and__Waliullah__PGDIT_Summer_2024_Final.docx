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7B194A5" w14:textId="77777777" w:rsidR="00981877" w:rsidRPr="004A3FA4" w:rsidRDefault="00981877" w:rsidP="00404653">
      <w:pPr>
        <w:spacing w:after="0"/>
        <w:jc w:val="center"/>
        <w:rPr>
          <w:rFonts w:ascii="Times New Roman" w:hAnsi="Times New Roman"/>
          <w:b/>
          <w:bCs/>
          <w:sz w:val="24"/>
          <w:szCs w:val="24"/>
        </w:rPr>
      </w:pPr>
    </w:p>
    <w:p w14:paraId="72A062DE" w14:textId="77777777" w:rsidR="00981877" w:rsidRPr="004A3FA4" w:rsidRDefault="00981877" w:rsidP="00404653">
      <w:pPr>
        <w:spacing w:after="0"/>
        <w:jc w:val="center"/>
        <w:rPr>
          <w:rFonts w:ascii="Times New Roman" w:hAnsi="Times New Roman"/>
          <w:b/>
          <w:bCs/>
          <w:sz w:val="24"/>
          <w:szCs w:val="24"/>
        </w:rPr>
      </w:pPr>
    </w:p>
    <w:p w14:paraId="0DFDD244" w14:textId="77777777" w:rsidR="00FE5B1D" w:rsidRPr="003D17DE" w:rsidRDefault="00FE5B1D" w:rsidP="00404653">
      <w:pPr>
        <w:spacing w:after="0"/>
        <w:jc w:val="center"/>
        <w:rPr>
          <w:rFonts w:ascii="Times New Roman" w:hAnsi="Times New Roman"/>
          <w:b/>
          <w:bCs/>
          <w:sz w:val="32"/>
          <w:szCs w:val="32"/>
        </w:rPr>
      </w:pPr>
      <w:proofErr w:type="spellStart"/>
      <w:r w:rsidRPr="003D17DE">
        <w:rPr>
          <w:rFonts w:ascii="Times New Roman" w:hAnsi="Times New Roman"/>
          <w:b/>
          <w:bCs/>
          <w:sz w:val="32"/>
          <w:szCs w:val="32"/>
        </w:rPr>
        <w:t>JusLab</w:t>
      </w:r>
      <w:proofErr w:type="spellEnd"/>
      <w:r w:rsidRPr="003D17DE">
        <w:rPr>
          <w:rFonts w:ascii="Times New Roman" w:hAnsi="Times New Roman"/>
          <w:b/>
          <w:bCs/>
          <w:sz w:val="32"/>
          <w:szCs w:val="32"/>
        </w:rPr>
        <w:t xml:space="preserve"> - AI-Powered PGDIT Assistant </w:t>
      </w:r>
    </w:p>
    <w:p w14:paraId="5D7838AB" w14:textId="77777777" w:rsidR="00FE5B1D" w:rsidRPr="003D17DE" w:rsidRDefault="00FE5B1D" w:rsidP="00404653">
      <w:pPr>
        <w:spacing w:after="0"/>
        <w:jc w:val="center"/>
        <w:rPr>
          <w:rFonts w:ascii="Times New Roman" w:hAnsi="Times New Roman"/>
          <w:b/>
          <w:bCs/>
          <w:sz w:val="32"/>
          <w:szCs w:val="32"/>
        </w:rPr>
      </w:pPr>
      <w:r w:rsidRPr="003D17DE">
        <w:rPr>
          <w:rFonts w:ascii="Times New Roman" w:hAnsi="Times New Roman"/>
          <w:b/>
          <w:bCs/>
          <w:sz w:val="32"/>
          <w:szCs w:val="32"/>
        </w:rPr>
        <w:t>(Custom chatbot for PGDIT program)</w:t>
      </w:r>
    </w:p>
    <w:p w14:paraId="6822DA46" w14:textId="77777777" w:rsidR="00FE5B1D" w:rsidRPr="004A3FA4" w:rsidRDefault="00FE5B1D" w:rsidP="008D5F2C">
      <w:pPr>
        <w:spacing w:after="0"/>
        <w:rPr>
          <w:rFonts w:ascii="Times New Roman" w:hAnsi="Times New Roman"/>
          <w:b/>
          <w:bCs/>
          <w:sz w:val="24"/>
          <w:szCs w:val="24"/>
        </w:rPr>
      </w:pPr>
    </w:p>
    <w:p w14:paraId="1C1CADB0" w14:textId="77777777" w:rsidR="008D5F2C" w:rsidRPr="004A3FA4" w:rsidRDefault="008D5F2C" w:rsidP="008D5F2C">
      <w:pPr>
        <w:spacing w:after="0"/>
        <w:rPr>
          <w:rFonts w:ascii="Times New Roman" w:hAnsi="Times New Roman"/>
          <w:b/>
          <w:bCs/>
          <w:sz w:val="24"/>
          <w:szCs w:val="24"/>
        </w:rPr>
      </w:pPr>
    </w:p>
    <w:tbl>
      <w:tblPr>
        <w:tblpPr w:leftFromText="187" w:rightFromText="187" w:vertAnchor="page" w:horzAnchor="margin" w:tblpXSpec="center" w:tblpY="3147"/>
        <w:tblOverlap w:val="never"/>
        <w:tblW w:w="0" w:type="auto"/>
        <w:tblLook w:val="04A0" w:firstRow="1" w:lastRow="0" w:firstColumn="1" w:lastColumn="0" w:noHBand="0" w:noVBand="1"/>
      </w:tblPr>
      <w:tblGrid>
        <w:gridCol w:w="8437"/>
      </w:tblGrid>
      <w:tr w:rsidR="003D17DE" w:rsidRPr="004A3FA4" w14:paraId="7752FAFF" w14:textId="77777777" w:rsidTr="003D17DE">
        <w:tc>
          <w:tcPr>
            <w:tcW w:w="8437" w:type="dxa"/>
            <w:shd w:val="clear" w:color="auto" w:fill="auto"/>
          </w:tcPr>
          <w:p w14:paraId="45B62269"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by</w:t>
            </w:r>
          </w:p>
        </w:tc>
      </w:tr>
      <w:tr w:rsidR="003D17DE" w:rsidRPr="004A3FA4" w14:paraId="0C92D3BD" w14:textId="77777777" w:rsidTr="003D17DE">
        <w:tc>
          <w:tcPr>
            <w:tcW w:w="8437" w:type="dxa"/>
            <w:shd w:val="clear" w:color="auto" w:fill="auto"/>
          </w:tcPr>
          <w:p w14:paraId="4573F535"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p>
        </w:tc>
      </w:tr>
      <w:tr w:rsidR="003D17DE" w:rsidRPr="004A3FA4" w14:paraId="43BAB491" w14:textId="77777777" w:rsidTr="003D17DE">
        <w:tc>
          <w:tcPr>
            <w:tcW w:w="8437" w:type="dxa"/>
            <w:shd w:val="clear" w:color="auto" w:fill="auto"/>
          </w:tcPr>
          <w:p w14:paraId="77D1B932"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permStart w:id="1072319444" w:edGrp="everyone"/>
            <w:r w:rsidRPr="004A3FA4">
              <w:rPr>
                <w:rFonts w:ascii="Times New Roman" w:hAnsi="Times New Roman"/>
                <w:sz w:val="24"/>
                <w:szCs w:val="24"/>
              </w:rPr>
              <w:t xml:space="preserve"> Md. Zahidul Islam Sohan, Waliullah </w:t>
            </w:r>
            <w:permEnd w:id="1072319444"/>
          </w:p>
        </w:tc>
      </w:tr>
      <w:tr w:rsidR="003D17DE" w:rsidRPr="004A3FA4" w14:paraId="676345CC" w14:textId="77777777" w:rsidTr="003D17DE">
        <w:tc>
          <w:tcPr>
            <w:tcW w:w="8437" w:type="dxa"/>
            <w:shd w:val="clear" w:color="auto" w:fill="auto"/>
          </w:tcPr>
          <w:p w14:paraId="6CADECD3"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(Exam Roll: 24209, 24202)</w:t>
            </w:r>
          </w:p>
        </w:tc>
      </w:tr>
    </w:tbl>
    <w:p w14:paraId="3A17101F" w14:textId="77777777" w:rsidR="00FE5B1D" w:rsidRPr="004A3FA4" w:rsidRDefault="00FE5B1D" w:rsidP="00404653">
      <w:pPr>
        <w:spacing w:after="0"/>
        <w:jc w:val="center"/>
        <w:rPr>
          <w:rFonts w:ascii="Times New Roman" w:hAnsi="Times New Roman"/>
          <w:b/>
          <w:bCs/>
          <w:sz w:val="24"/>
          <w:szCs w:val="24"/>
        </w:rPr>
      </w:pPr>
    </w:p>
    <w:tbl>
      <w:tblPr>
        <w:tblpPr w:leftFromText="187" w:rightFromText="187" w:vertAnchor="page" w:horzAnchor="margin" w:tblpXSpec="center" w:tblpY="6014"/>
        <w:tblOverlap w:val="never"/>
        <w:tblW w:w="0" w:type="auto"/>
        <w:tblLook w:val="04A0" w:firstRow="1" w:lastRow="0" w:firstColumn="1" w:lastColumn="0" w:noHBand="0" w:noVBand="1"/>
      </w:tblPr>
      <w:tblGrid>
        <w:gridCol w:w="8437"/>
      </w:tblGrid>
      <w:tr w:rsidR="00657D54" w:rsidRPr="004A3FA4" w14:paraId="1DC0F825" w14:textId="77777777" w:rsidTr="00981877">
        <w:tc>
          <w:tcPr>
            <w:tcW w:w="8437" w:type="dxa"/>
            <w:shd w:val="clear" w:color="auto" w:fill="auto"/>
          </w:tcPr>
          <w:p w14:paraId="21D25985"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 xml:space="preserve">A project report submitted to the Institute of Information Technology </w:t>
            </w:r>
          </w:p>
        </w:tc>
      </w:tr>
      <w:tr w:rsidR="00657D54" w:rsidRPr="004A3FA4" w14:paraId="01F2A34C" w14:textId="77777777" w:rsidTr="00981877">
        <w:tc>
          <w:tcPr>
            <w:tcW w:w="8437" w:type="dxa"/>
            <w:shd w:val="clear" w:color="auto" w:fill="auto"/>
          </w:tcPr>
          <w:p w14:paraId="0EFC5918"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 xml:space="preserve">in partial fulfilment of the requirements for the degree of </w:t>
            </w:r>
          </w:p>
        </w:tc>
      </w:tr>
      <w:tr w:rsidR="00657D54" w:rsidRPr="004A3FA4" w14:paraId="4C589C12" w14:textId="77777777" w:rsidTr="00981877">
        <w:tc>
          <w:tcPr>
            <w:tcW w:w="8437" w:type="dxa"/>
            <w:shd w:val="clear" w:color="auto" w:fill="auto"/>
          </w:tcPr>
          <w:p w14:paraId="546F4937"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Post Graduate Diploma in Information Technology</w:t>
            </w:r>
          </w:p>
        </w:tc>
      </w:tr>
    </w:tbl>
    <w:p w14:paraId="7E684E41" w14:textId="77777777" w:rsidR="00FE5B1D" w:rsidRPr="004A3FA4" w:rsidRDefault="00FE5B1D" w:rsidP="00FE5B1D">
      <w:pPr>
        <w:spacing w:after="0"/>
        <w:jc w:val="center"/>
        <w:rPr>
          <w:rFonts w:ascii="Times New Roman" w:hAnsi="Times New Roman"/>
          <w:b/>
          <w:bCs/>
          <w:sz w:val="24"/>
          <w:szCs w:val="24"/>
        </w:rPr>
      </w:pPr>
    </w:p>
    <w:tbl>
      <w:tblPr>
        <w:tblpPr w:leftFromText="187" w:rightFromText="187" w:vertAnchor="page" w:horzAnchor="margin" w:tblpXSpec="center" w:tblpY="8215"/>
        <w:tblOverlap w:val="never"/>
        <w:tblW w:w="0" w:type="auto"/>
        <w:tblLook w:val="04A0" w:firstRow="1" w:lastRow="0" w:firstColumn="1" w:lastColumn="0" w:noHBand="0" w:noVBand="1"/>
      </w:tblPr>
      <w:tblGrid>
        <w:gridCol w:w="8437"/>
      </w:tblGrid>
      <w:tr w:rsidR="00657D54" w:rsidRPr="004A3FA4" w14:paraId="44F83642" w14:textId="77777777" w:rsidTr="00981877">
        <w:tc>
          <w:tcPr>
            <w:tcW w:w="8437" w:type="dxa"/>
            <w:shd w:val="clear" w:color="auto" w:fill="auto"/>
          </w:tcPr>
          <w:p w14:paraId="028F0D27"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 xml:space="preserve">Supervisor: </w:t>
            </w:r>
          </w:p>
        </w:tc>
      </w:tr>
      <w:tr w:rsidR="00657D54" w:rsidRPr="004A3FA4" w14:paraId="02BBEF6D" w14:textId="77777777" w:rsidTr="00981877">
        <w:tc>
          <w:tcPr>
            <w:tcW w:w="8437" w:type="dxa"/>
            <w:shd w:val="clear" w:color="auto" w:fill="auto"/>
          </w:tcPr>
          <w:p w14:paraId="01465873"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ermStart w:id="1631859677" w:edGrp="everyone"/>
            <w:r w:rsidRPr="004A3FA4">
              <w:rPr>
                <w:rFonts w:ascii="Times New Roman" w:hAnsi="Times New Roman"/>
                <w:sz w:val="24"/>
                <w:szCs w:val="24"/>
                <w:lang w:eastAsia="en-US"/>
              </w:rPr>
              <w:t xml:space="preserve"> </w:t>
            </w:r>
            <w:r w:rsidRPr="004A3FA4">
              <w:rPr>
                <w:rFonts w:ascii="Times New Roman" w:hAnsi="Times New Roman"/>
                <w:sz w:val="24"/>
                <w:szCs w:val="24"/>
              </w:rPr>
              <w:t>Dr. Shamim Al Mamun</w:t>
            </w:r>
            <w:permEnd w:id="1631859677"/>
          </w:p>
        </w:tc>
      </w:tr>
      <w:tr w:rsidR="00657D54" w:rsidRPr="004A3FA4" w14:paraId="77923D7D" w14:textId="77777777" w:rsidTr="00981877">
        <w:tc>
          <w:tcPr>
            <w:tcW w:w="8437" w:type="dxa"/>
            <w:shd w:val="clear" w:color="auto" w:fill="auto"/>
          </w:tcPr>
          <w:p w14:paraId="7EDCCC30"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
        </w:tc>
      </w:tr>
    </w:tbl>
    <w:p w14:paraId="404DD33B" w14:textId="77777777" w:rsidR="007F36D7" w:rsidRPr="004A3FA4" w:rsidRDefault="007F36D7" w:rsidP="007F36D7">
      <w:pPr>
        <w:spacing w:after="0"/>
        <w:rPr>
          <w:rFonts w:ascii="Times New Roman" w:hAnsi="Times New Roman"/>
          <w:vanish/>
          <w:sz w:val="24"/>
          <w:szCs w:val="24"/>
        </w:rPr>
      </w:pPr>
    </w:p>
    <w:tbl>
      <w:tblPr>
        <w:tblpPr w:leftFromText="187" w:rightFromText="187" w:vertAnchor="page" w:horzAnchor="margin" w:tblpXSpec="center" w:tblpY="10148"/>
        <w:tblOverlap w:val="never"/>
        <w:tblW w:w="0" w:type="auto"/>
        <w:tblLook w:val="04A0" w:firstRow="1" w:lastRow="0" w:firstColumn="1" w:lastColumn="0" w:noHBand="0" w:noVBand="1"/>
      </w:tblPr>
      <w:tblGrid>
        <w:gridCol w:w="8221"/>
      </w:tblGrid>
      <w:tr w:rsidR="00657D54" w:rsidRPr="004A3FA4" w14:paraId="071ADE62" w14:textId="77777777" w:rsidTr="003D17DE">
        <w:tc>
          <w:tcPr>
            <w:tcW w:w="8221" w:type="dxa"/>
            <w:shd w:val="clear" w:color="auto" w:fill="auto"/>
          </w:tcPr>
          <w:p w14:paraId="04AD4ACA" w14:textId="4D3FA0CB" w:rsidR="008D5F2C" w:rsidRPr="004A3FA4" w:rsidRDefault="00CC7C7A"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noProof/>
                <w:sz w:val="24"/>
                <w:szCs w:val="24"/>
                <w:lang w:eastAsia="en-US"/>
              </w:rPr>
              <w:drawing>
                <wp:inline distT="0" distB="0" distL="0" distR="0" wp14:anchorId="272586FA" wp14:editId="0AF80A7D">
                  <wp:extent cx="838200" cy="990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990600"/>
                          </a:xfrm>
                          <a:prstGeom prst="rect">
                            <a:avLst/>
                          </a:prstGeom>
                          <a:noFill/>
                          <a:ln>
                            <a:noFill/>
                          </a:ln>
                        </pic:spPr>
                      </pic:pic>
                    </a:graphicData>
                  </a:graphic>
                </wp:inline>
              </w:drawing>
            </w:r>
          </w:p>
        </w:tc>
      </w:tr>
      <w:tr w:rsidR="00657D54" w:rsidRPr="004A3FA4" w14:paraId="12904079" w14:textId="77777777" w:rsidTr="003D17DE">
        <w:tc>
          <w:tcPr>
            <w:tcW w:w="8221" w:type="dxa"/>
            <w:shd w:val="clear" w:color="auto" w:fill="auto"/>
          </w:tcPr>
          <w:p w14:paraId="2CD21584"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
        </w:tc>
      </w:tr>
      <w:tr w:rsidR="00657D54" w:rsidRPr="004A3FA4" w14:paraId="5C570AA6" w14:textId="77777777" w:rsidTr="003D17DE">
        <w:tc>
          <w:tcPr>
            <w:tcW w:w="8221" w:type="dxa"/>
            <w:shd w:val="clear" w:color="auto" w:fill="auto"/>
          </w:tcPr>
          <w:p w14:paraId="43061B6D"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Institute of Information Technology</w:t>
            </w:r>
          </w:p>
        </w:tc>
      </w:tr>
      <w:tr w:rsidR="00657D54" w:rsidRPr="004A3FA4" w14:paraId="4C606EFD" w14:textId="77777777" w:rsidTr="003D17DE">
        <w:tc>
          <w:tcPr>
            <w:tcW w:w="8221" w:type="dxa"/>
            <w:shd w:val="clear" w:color="auto" w:fill="auto"/>
          </w:tcPr>
          <w:p w14:paraId="12406B48"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Jahangirnagar University</w:t>
            </w:r>
          </w:p>
        </w:tc>
      </w:tr>
      <w:tr w:rsidR="00657D54" w:rsidRPr="004A3FA4" w14:paraId="42223948" w14:textId="77777777" w:rsidTr="003D17DE">
        <w:tc>
          <w:tcPr>
            <w:tcW w:w="8221" w:type="dxa"/>
            <w:shd w:val="clear" w:color="auto" w:fill="auto"/>
          </w:tcPr>
          <w:p w14:paraId="2A8EC4D7"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Savar, Dhaka-1342</w:t>
            </w:r>
          </w:p>
        </w:tc>
      </w:tr>
      <w:tr w:rsidR="00657D54" w:rsidRPr="004A3FA4" w14:paraId="2D733A5C" w14:textId="77777777" w:rsidTr="003D17DE">
        <w:tc>
          <w:tcPr>
            <w:tcW w:w="8221" w:type="dxa"/>
            <w:shd w:val="clear" w:color="auto" w:fill="auto"/>
          </w:tcPr>
          <w:p w14:paraId="35FC5C71"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ermStart w:id="1736588761" w:edGrp="everyone"/>
            <w:r w:rsidRPr="004A3FA4">
              <w:rPr>
                <w:rFonts w:ascii="Times New Roman" w:hAnsi="Times New Roman"/>
                <w:sz w:val="24"/>
                <w:szCs w:val="24"/>
                <w:lang w:eastAsia="en-US"/>
              </w:rPr>
              <w:t xml:space="preserve"> August 2025 </w:t>
            </w:r>
            <w:permEnd w:id="1736588761"/>
          </w:p>
        </w:tc>
      </w:tr>
    </w:tbl>
    <w:p w14:paraId="6F8599E8" w14:textId="77777777" w:rsidR="00EE4F8A" w:rsidRPr="004A3FA4" w:rsidRDefault="00EE4F8A" w:rsidP="00A63C79">
      <w:pPr>
        <w:spacing w:after="0"/>
        <w:rPr>
          <w:rFonts w:ascii="Times New Roman" w:hAnsi="Times New Roman"/>
          <w:b/>
          <w:bCs/>
          <w:sz w:val="24"/>
          <w:szCs w:val="24"/>
        </w:rPr>
        <w:sectPr w:rsidR="00EE4F8A" w:rsidRPr="004A3FA4" w:rsidSect="00981877">
          <w:footerReference w:type="default" r:id="rId9"/>
          <w:footerReference w:type="first" r:id="rId10"/>
          <w:type w:val="continuous"/>
          <w:pgSz w:w="11906" w:h="16838" w:code="9"/>
          <w:pgMar w:top="1152" w:right="1080" w:bottom="1152" w:left="1800" w:header="720" w:footer="720" w:gutter="0"/>
          <w:pgNumType w:fmt="lowerRoman" w:start="1"/>
          <w:cols w:space="720"/>
          <w:docGrid w:linePitch="360"/>
        </w:sectPr>
      </w:pPr>
    </w:p>
    <w:tbl>
      <w:tblPr>
        <w:tblpPr w:leftFromText="187" w:rightFromText="187" w:vertAnchor="page" w:horzAnchor="margin" w:tblpXSpec="center" w:tblpY="1667"/>
        <w:tblOverlap w:val="never"/>
        <w:tblW w:w="0" w:type="auto"/>
        <w:tblLook w:val="04A0" w:firstRow="1" w:lastRow="0" w:firstColumn="1" w:lastColumn="0" w:noHBand="0" w:noVBand="1"/>
      </w:tblPr>
      <w:tblGrid>
        <w:gridCol w:w="8211"/>
      </w:tblGrid>
      <w:tr w:rsidR="00AA4400" w:rsidRPr="004A3FA4" w14:paraId="42276ED1" w14:textId="77777777" w:rsidTr="00AA4400">
        <w:tc>
          <w:tcPr>
            <w:tcW w:w="8211" w:type="dxa"/>
            <w:shd w:val="clear" w:color="auto" w:fill="auto"/>
          </w:tcPr>
          <w:p w14:paraId="0D4C5A0C" w14:textId="77777777" w:rsidR="00AA4400" w:rsidRPr="004A3FA4" w:rsidRDefault="00AA4400" w:rsidP="00470B40">
            <w:pPr>
              <w:pStyle w:val="Heading1"/>
            </w:pPr>
            <w:bookmarkStart w:id="0" w:name="_Toc205307915"/>
            <w:r w:rsidRPr="004A3FA4">
              <w:lastRenderedPageBreak/>
              <w:t>CERTIFICATE</w:t>
            </w:r>
            <w:bookmarkEnd w:id="0"/>
          </w:p>
          <w:p w14:paraId="14E8CDAF" w14:textId="77777777" w:rsidR="00BF0D67" w:rsidRPr="004A3FA4" w:rsidRDefault="00BF0D67" w:rsidP="00BF0D67">
            <w:pPr>
              <w:rPr>
                <w:rFonts w:ascii="Times New Roman" w:hAnsi="Times New Roman"/>
                <w:sz w:val="24"/>
                <w:szCs w:val="24"/>
                <w:lang w:eastAsia="en-US"/>
              </w:rPr>
            </w:pPr>
          </w:p>
        </w:tc>
      </w:tr>
      <w:tr w:rsidR="00AA4400" w:rsidRPr="004A3FA4" w14:paraId="27FCAB4A" w14:textId="77777777" w:rsidTr="00AA4400">
        <w:trPr>
          <w:trHeight w:val="1656"/>
        </w:trPr>
        <w:tc>
          <w:tcPr>
            <w:tcW w:w="8211" w:type="dxa"/>
            <w:shd w:val="clear" w:color="auto" w:fill="auto"/>
          </w:tcPr>
          <w:p w14:paraId="7DD32343"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r w:rsidRPr="004A3FA4">
              <w:rPr>
                <w:rFonts w:ascii="Times New Roman" w:hAnsi="Times New Roman"/>
                <w:sz w:val="24"/>
                <w:szCs w:val="24"/>
                <w:lang w:eastAsia="en-US"/>
              </w:rPr>
              <w:t>The project titled “</w:t>
            </w:r>
            <w:proofErr w:type="spellStart"/>
            <w:r w:rsidRPr="004A3FA4">
              <w:rPr>
                <w:rFonts w:ascii="Times New Roman" w:hAnsi="Times New Roman"/>
                <w:sz w:val="24"/>
                <w:szCs w:val="24"/>
                <w:lang w:eastAsia="en-US"/>
              </w:rPr>
              <w:t>JusLab</w:t>
            </w:r>
            <w:proofErr w:type="spellEnd"/>
            <w:r w:rsidRPr="004A3FA4">
              <w:rPr>
                <w:rFonts w:ascii="Times New Roman" w:hAnsi="Times New Roman"/>
                <w:sz w:val="24"/>
                <w:szCs w:val="24"/>
                <w:lang w:eastAsia="en-US"/>
              </w:rPr>
              <w:t xml:space="preserve"> – AI-Powered PGDIT Assistant (Custom chatbot for PGDIT program” submitted by Md. </w:t>
            </w:r>
            <w:proofErr w:type="spellStart"/>
            <w:r w:rsidRPr="004A3FA4">
              <w:rPr>
                <w:rFonts w:ascii="Times New Roman" w:hAnsi="Times New Roman"/>
                <w:sz w:val="24"/>
                <w:szCs w:val="24"/>
                <w:lang w:eastAsia="en-US"/>
              </w:rPr>
              <w:t>Jahidul</w:t>
            </w:r>
            <w:proofErr w:type="spellEnd"/>
            <w:r w:rsidRPr="004A3FA4">
              <w:rPr>
                <w:rFonts w:ascii="Times New Roman" w:hAnsi="Times New Roman"/>
                <w:sz w:val="24"/>
                <w:szCs w:val="24"/>
                <w:lang w:eastAsia="en-US"/>
              </w:rPr>
              <w:t xml:space="preserve"> Islam Sohan, Waliullah, ID: 24209, 24202, Session: Summer 2024, has been accepted as satisfactory in partial fulfillment of the requirement for the degree of Post Graduate Diploma in Information Technology on Date-of-Defense.</w:t>
            </w:r>
          </w:p>
        </w:tc>
      </w:tr>
      <w:tr w:rsidR="00AA4400" w:rsidRPr="004A3FA4" w14:paraId="0436083B" w14:textId="77777777" w:rsidTr="00AA4400">
        <w:tc>
          <w:tcPr>
            <w:tcW w:w="8211" w:type="dxa"/>
            <w:shd w:val="clear" w:color="auto" w:fill="auto"/>
          </w:tcPr>
          <w:p w14:paraId="234409BB"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tc>
      </w:tr>
      <w:tr w:rsidR="00AA4400" w:rsidRPr="004A3FA4" w14:paraId="4C6C01FE" w14:textId="77777777" w:rsidTr="00AA4400">
        <w:tc>
          <w:tcPr>
            <w:tcW w:w="8211" w:type="dxa"/>
            <w:shd w:val="clear" w:color="auto" w:fill="auto"/>
          </w:tcPr>
          <w:p w14:paraId="27E662E0"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ermStart w:id="285089026" w:edGrp="everyone"/>
            <w:r w:rsidRPr="004A3FA4">
              <w:rPr>
                <w:rFonts w:ascii="Times New Roman" w:hAnsi="Times New Roman"/>
                <w:sz w:val="24"/>
                <w:szCs w:val="24"/>
              </w:rPr>
              <w:t xml:space="preserve"> Dr. Shamim Al Mamun</w:t>
            </w:r>
          </w:p>
        </w:tc>
      </w:tr>
      <w:permEnd w:id="285089026"/>
      <w:tr w:rsidR="00AA4400" w:rsidRPr="004A3FA4" w14:paraId="07B376C3" w14:textId="77777777" w:rsidTr="00AA4400">
        <w:tc>
          <w:tcPr>
            <w:tcW w:w="8211" w:type="dxa"/>
            <w:shd w:val="clear" w:color="auto" w:fill="auto"/>
          </w:tcPr>
          <w:p w14:paraId="66954636"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r w:rsidRPr="004A3FA4">
              <w:rPr>
                <w:rFonts w:ascii="Times New Roman" w:hAnsi="Times New Roman"/>
                <w:sz w:val="24"/>
                <w:szCs w:val="24"/>
                <w:lang w:eastAsia="en-US"/>
              </w:rPr>
              <w:t>Supervisor</w:t>
            </w:r>
          </w:p>
        </w:tc>
      </w:tr>
      <w:tr w:rsidR="00AA4400" w:rsidRPr="004A3FA4" w14:paraId="43B2F3FA" w14:textId="77777777" w:rsidTr="00AA4400">
        <w:tc>
          <w:tcPr>
            <w:tcW w:w="8211" w:type="dxa"/>
            <w:shd w:val="clear" w:color="auto" w:fill="auto"/>
          </w:tcPr>
          <w:p w14:paraId="0ADFD4F5"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p w14:paraId="47F984BC"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p w14:paraId="09C42688" w14:textId="77777777" w:rsidR="00BF0D67" w:rsidRPr="004A3FA4" w:rsidRDefault="00BF0D67" w:rsidP="00AA4400">
            <w:pPr>
              <w:suppressAutoHyphens w:val="0"/>
              <w:spacing w:after="0" w:line="240" w:lineRule="auto"/>
              <w:jc w:val="both"/>
              <w:rPr>
                <w:rFonts w:ascii="Times New Roman" w:hAnsi="Times New Roman"/>
                <w:sz w:val="24"/>
                <w:szCs w:val="24"/>
                <w:lang w:eastAsia="en-US"/>
              </w:rPr>
            </w:pPr>
          </w:p>
          <w:p w14:paraId="4A65EFF2"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tc>
      </w:tr>
      <w:tr w:rsidR="00AA4400" w:rsidRPr="004A3FA4" w14:paraId="03E4DAB6" w14:textId="77777777" w:rsidTr="00AA4400">
        <w:tc>
          <w:tcPr>
            <w:tcW w:w="8211" w:type="dxa"/>
            <w:shd w:val="clear" w:color="auto" w:fill="auto"/>
          </w:tcPr>
          <w:p w14:paraId="43468839" w14:textId="77777777" w:rsidR="00AA4400" w:rsidRPr="004A3FA4" w:rsidRDefault="00AA4400" w:rsidP="00470B40">
            <w:pPr>
              <w:pStyle w:val="Heading1"/>
            </w:pPr>
            <w:bookmarkStart w:id="1" w:name="_Toc205307916"/>
            <w:r w:rsidRPr="004A3FA4">
              <w:t>BOARD OF EXAMINERS</w:t>
            </w:r>
            <w:bookmarkEnd w:id="1"/>
          </w:p>
        </w:tc>
      </w:tr>
      <w:tr w:rsidR="00AA4400" w:rsidRPr="004A3FA4" w14:paraId="141404D0" w14:textId="77777777" w:rsidTr="00AA4400">
        <w:tc>
          <w:tcPr>
            <w:tcW w:w="8211" w:type="dxa"/>
            <w:shd w:val="clear" w:color="auto" w:fill="auto"/>
          </w:tcPr>
          <w:tbl>
            <w:tblPr>
              <w:tblW w:w="0" w:type="auto"/>
              <w:tblLook w:val="04A0" w:firstRow="1" w:lastRow="0" w:firstColumn="1" w:lastColumn="0" w:noHBand="0" w:noVBand="1"/>
            </w:tblPr>
            <w:tblGrid>
              <w:gridCol w:w="3678"/>
              <w:gridCol w:w="4317"/>
            </w:tblGrid>
            <w:tr w:rsidR="00AA4400" w:rsidRPr="004A3FA4" w14:paraId="38B0617A" w14:textId="77777777" w:rsidTr="00886D7A">
              <w:tc>
                <w:tcPr>
                  <w:tcW w:w="3678" w:type="dxa"/>
                  <w:tcBorders>
                    <w:bottom w:val="single" w:sz="4" w:space="0" w:color="auto"/>
                  </w:tcBorders>
                  <w:shd w:val="clear" w:color="auto" w:fill="auto"/>
                </w:tcPr>
                <w:p w14:paraId="7DA73016"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11ECB022"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tc>
              <w:tc>
                <w:tcPr>
                  <w:tcW w:w="4317" w:type="dxa"/>
                  <w:shd w:val="clear" w:color="auto" w:fill="auto"/>
                </w:tcPr>
                <w:p w14:paraId="402DD0CF"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r>
            <w:tr w:rsidR="00AA4400" w:rsidRPr="004A3FA4" w14:paraId="31D1E402" w14:textId="77777777" w:rsidTr="00886D7A">
              <w:tc>
                <w:tcPr>
                  <w:tcW w:w="3678" w:type="dxa"/>
                  <w:tcBorders>
                    <w:top w:val="single" w:sz="4" w:space="0" w:color="auto"/>
                  </w:tcBorders>
                  <w:shd w:val="clear" w:color="auto" w:fill="auto"/>
                </w:tcPr>
                <w:p w14:paraId="61985BB6"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hyperlink r:id="rId11" w:history="1">
                    <w:r w:rsidRPr="004A3FA4">
                      <w:rPr>
                        <w:rFonts w:ascii="Times New Roman" w:hAnsi="Times New Roman"/>
                        <w:sz w:val="24"/>
                        <w:szCs w:val="24"/>
                        <w:lang w:eastAsia="en-US"/>
                      </w:rPr>
                      <w:t xml:space="preserve">Dr. </w:t>
                    </w:r>
                  </w:hyperlink>
                  <w:r w:rsidRPr="004A3FA4">
                    <w:rPr>
                      <w:rFonts w:ascii="Times New Roman" w:hAnsi="Times New Roman"/>
                      <w:sz w:val="24"/>
                      <w:szCs w:val="24"/>
                      <w:lang w:eastAsia="en-US"/>
                    </w:rPr>
                    <w:t>Shamim Al Mamun</w:t>
                  </w:r>
                </w:p>
                <w:p w14:paraId="2D033F84"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Professor, IIT, JU</w:t>
                  </w:r>
                </w:p>
              </w:tc>
              <w:tc>
                <w:tcPr>
                  <w:tcW w:w="4317" w:type="dxa"/>
                  <w:shd w:val="clear" w:color="auto" w:fill="auto"/>
                </w:tcPr>
                <w:p w14:paraId="70A88218"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Coordinator</w:t>
                  </w:r>
                </w:p>
                <w:p w14:paraId="0B93B614"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 xml:space="preserve">               PGDIT Coordination Committee</w:t>
                  </w:r>
                </w:p>
                <w:p w14:paraId="3CBCCB59"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p>
              </w:tc>
            </w:tr>
            <w:tr w:rsidR="00AA4400" w:rsidRPr="004A3FA4" w14:paraId="40BDBFAE" w14:textId="77777777" w:rsidTr="00886D7A">
              <w:tc>
                <w:tcPr>
                  <w:tcW w:w="3678" w:type="dxa"/>
                  <w:tcBorders>
                    <w:bottom w:val="single" w:sz="4" w:space="0" w:color="auto"/>
                  </w:tcBorders>
                  <w:shd w:val="clear" w:color="auto" w:fill="auto"/>
                </w:tcPr>
                <w:p w14:paraId="5C24EFED"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101530B7"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17FA9940"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c>
                <w:tcPr>
                  <w:tcW w:w="4317" w:type="dxa"/>
                  <w:shd w:val="clear" w:color="auto" w:fill="auto"/>
                </w:tcPr>
                <w:p w14:paraId="03D5EBA5"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r>
            <w:tr w:rsidR="00AA4400" w:rsidRPr="004A3FA4" w14:paraId="370259F8" w14:textId="77777777" w:rsidTr="00886D7A">
              <w:tc>
                <w:tcPr>
                  <w:tcW w:w="3678" w:type="dxa"/>
                  <w:tcBorders>
                    <w:top w:val="single" w:sz="4" w:space="0" w:color="auto"/>
                  </w:tcBorders>
                  <w:shd w:val="clear" w:color="auto" w:fill="auto"/>
                </w:tcPr>
                <w:p w14:paraId="4A6F4C87"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hyperlink r:id="rId12" w:history="1">
                    <w:r w:rsidRPr="004A3FA4">
                      <w:rPr>
                        <w:rFonts w:ascii="Times New Roman" w:hAnsi="Times New Roman"/>
                        <w:sz w:val="24"/>
                        <w:szCs w:val="24"/>
                        <w:lang w:eastAsia="en-US"/>
                      </w:rPr>
                      <w:t xml:space="preserve">Dr. </w:t>
                    </w:r>
                  </w:hyperlink>
                  <w:r w:rsidRPr="004A3FA4">
                    <w:rPr>
                      <w:rFonts w:ascii="Times New Roman" w:hAnsi="Times New Roman"/>
                      <w:sz w:val="24"/>
                      <w:szCs w:val="24"/>
                      <w:lang w:eastAsia="en-US"/>
                    </w:rPr>
                    <w:t>Risala Tasin Khan</w:t>
                  </w:r>
                </w:p>
                <w:p w14:paraId="2AD7BA79"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Professor, IIT, JU</w:t>
                  </w:r>
                </w:p>
              </w:tc>
              <w:tc>
                <w:tcPr>
                  <w:tcW w:w="4317" w:type="dxa"/>
                  <w:shd w:val="clear" w:color="auto" w:fill="auto"/>
                </w:tcPr>
                <w:p w14:paraId="31198F39"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 xml:space="preserve">Member, PGDIT Coordination Committee </w:t>
                  </w:r>
                </w:p>
                <w:p w14:paraId="3C983A53"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 xml:space="preserve">&amp; Director IIT  </w:t>
                  </w:r>
                </w:p>
              </w:tc>
            </w:tr>
            <w:tr w:rsidR="00AA4400" w:rsidRPr="004A3FA4" w14:paraId="342AC049" w14:textId="77777777" w:rsidTr="00886D7A">
              <w:tc>
                <w:tcPr>
                  <w:tcW w:w="3678" w:type="dxa"/>
                  <w:shd w:val="clear" w:color="auto" w:fill="auto"/>
                </w:tcPr>
                <w:p w14:paraId="7042546F"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3BAE2242"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2265023D"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p w14:paraId="1813A3D9"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c>
                <w:tcPr>
                  <w:tcW w:w="4317" w:type="dxa"/>
                  <w:shd w:val="clear" w:color="auto" w:fill="auto"/>
                </w:tcPr>
                <w:p w14:paraId="44816C76"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r>
            <w:tr w:rsidR="00AA4400" w:rsidRPr="004A3FA4" w14:paraId="4E7216B2" w14:textId="77777777" w:rsidTr="00886D7A">
              <w:tc>
                <w:tcPr>
                  <w:tcW w:w="3678" w:type="dxa"/>
                  <w:shd w:val="clear" w:color="auto" w:fill="auto"/>
                </w:tcPr>
                <w:p w14:paraId="671F8D0E" w14:textId="77777777" w:rsidR="00AA4400" w:rsidRPr="004A3FA4" w:rsidRDefault="00AA4400" w:rsidP="00AA4400">
                  <w:pPr>
                    <w:framePr w:hSpace="187" w:wrap="around" w:vAnchor="page" w:hAnchor="margin" w:xAlign="center" w:y="1667"/>
                    <w:pBdr>
                      <w:top w:val="single" w:sz="4" w:space="1" w:color="auto"/>
                    </w:pBdr>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Dr. Mohammad Shahidul Islam</w:t>
                  </w:r>
                </w:p>
                <w:p w14:paraId="40733870"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Professor, IIT, JU</w:t>
                  </w:r>
                </w:p>
              </w:tc>
              <w:tc>
                <w:tcPr>
                  <w:tcW w:w="4317" w:type="dxa"/>
                  <w:shd w:val="clear" w:color="auto" w:fill="auto"/>
                </w:tcPr>
                <w:p w14:paraId="1F48FF2D"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 xml:space="preserve">Member, PGDIT Coordination Committee </w:t>
                  </w:r>
                </w:p>
              </w:tc>
            </w:tr>
          </w:tbl>
          <w:p w14:paraId="09DD9118"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tc>
      </w:tr>
    </w:tbl>
    <w:p w14:paraId="14CC4C8F" w14:textId="77777777" w:rsidR="00FE5B1D" w:rsidRPr="004A3FA4" w:rsidRDefault="00FE5B1D" w:rsidP="00A63C79">
      <w:pPr>
        <w:spacing w:after="0"/>
        <w:rPr>
          <w:rFonts w:ascii="Times New Roman" w:hAnsi="Times New Roman"/>
          <w:b/>
          <w:bCs/>
          <w:kern w:val="36"/>
          <w:sz w:val="24"/>
          <w:szCs w:val="24"/>
        </w:rPr>
      </w:pPr>
    </w:p>
    <w:p w14:paraId="7CA1C6CA" w14:textId="77777777" w:rsidR="00FE5B1D" w:rsidRPr="004A3FA4" w:rsidRDefault="00FE5B1D" w:rsidP="00FE5B1D">
      <w:pPr>
        <w:suppressAutoHyphens w:val="0"/>
        <w:spacing w:after="0" w:line="360" w:lineRule="auto"/>
        <w:jc w:val="both"/>
        <w:rPr>
          <w:rFonts w:ascii="Times New Roman" w:hAnsi="Times New Roman"/>
          <w:b/>
          <w:iCs/>
          <w:spacing w:val="15"/>
          <w:sz w:val="24"/>
          <w:szCs w:val="24"/>
          <w:lang w:eastAsia="en-US"/>
        </w:rPr>
      </w:pPr>
    </w:p>
    <w:p w14:paraId="6554201A" w14:textId="77777777" w:rsidR="0084375B" w:rsidRPr="004A3FA4" w:rsidRDefault="0084375B" w:rsidP="00FE5B1D">
      <w:pPr>
        <w:suppressAutoHyphens w:val="0"/>
        <w:spacing w:after="0" w:line="360" w:lineRule="auto"/>
        <w:jc w:val="both"/>
        <w:rPr>
          <w:rFonts w:ascii="Times New Roman" w:hAnsi="Times New Roman"/>
          <w:b/>
          <w:iCs/>
          <w:spacing w:val="15"/>
          <w:sz w:val="24"/>
          <w:szCs w:val="24"/>
          <w:lang w:eastAsia="en-US"/>
        </w:rPr>
      </w:pPr>
    </w:p>
    <w:p w14:paraId="676074DD" w14:textId="77777777" w:rsidR="0084375B" w:rsidRPr="004A3FA4" w:rsidRDefault="0084375B" w:rsidP="00FE5B1D">
      <w:pPr>
        <w:suppressAutoHyphens w:val="0"/>
        <w:spacing w:after="0" w:line="360" w:lineRule="auto"/>
        <w:jc w:val="both"/>
        <w:rPr>
          <w:rFonts w:ascii="Times New Roman" w:hAnsi="Times New Roman"/>
          <w:b/>
          <w:iCs/>
          <w:spacing w:val="15"/>
          <w:sz w:val="24"/>
          <w:szCs w:val="24"/>
          <w:lang w:eastAsia="en-US"/>
        </w:rPr>
      </w:pPr>
    </w:p>
    <w:p w14:paraId="7A701FF1" w14:textId="77777777" w:rsidR="0084375B" w:rsidRPr="004A3FA4" w:rsidRDefault="0084375B" w:rsidP="00FE5B1D">
      <w:pPr>
        <w:suppressAutoHyphens w:val="0"/>
        <w:spacing w:after="0" w:line="360" w:lineRule="auto"/>
        <w:jc w:val="both"/>
        <w:rPr>
          <w:rFonts w:ascii="Times New Roman" w:hAnsi="Times New Roman"/>
          <w:b/>
          <w:iCs/>
          <w:spacing w:val="15"/>
          <w:sz w:val="24"/>
          <w:szCs w:val="24"/>
          <w:lang w:eastAsia="en-US"/>
        </w:rPr>
      </w:pPr>
    </w:p>
    <w:p w14:paraId="3A8662B4" w14:textId="77777777" w:rsidR="00BD2BB2" w:rsidRPr="004A3FA4" w:rsidRDefault="00BD2BB2" w:rsidP="00FE5B1D">
      <w:pPr>
        <w:spacing w:after="0"/>
        <w:jc w:val="center"/>
        <w:rPr>
          <w:rFonts w:ascii="Times New Roman" w:hAnsi="Times New Roman"/>
          <w:b/>
          <w:bCs/>
          <w:kern w:val="36"/>
          <w:sz w:val="24"/>
          <w:szCs w:val="24"/>
        </w:rPr>
      </w:pPr>
    </w:p>
    <w:p w14:paraId="50855A7F" w14:textId="77777777" w:rsidR="00EE4F8A" w:rsidRPr="004A3FA4" w:rsidRDefault="00EE4F8A" w:rsidP="00FE5B1D">
      <w:pPr>
        <w:spacing w:after="0"/>
        <w:jc w:val="center"/>
        <w:rPr>
          <w:rFonts w:ascii="Times New Roman" w:hAnsi="Times New Roman"/>
          <w:b/>
          <w:bCs/>
          <w:kern w:val="36"/>
          <w:sz w:val="24"/>
          <w:szCs w:val="24"/>
        </w:rPr>
      </w:pPr>
    </w:p>
    <w:p w14:paraId="26EDA270" w14:textId="77777777" w:rsidR="00EE4F8A" w:rsidRPr="004A3FA4" w:rsidRDefault="00EE4F8A" w:rsidP="00FE5B1D">
      <w:pPr>
        <w:spacing w:after="0"/>
        <w:jc w:val="center"/>
        <w:rPr>
          <w:rFonts w:ascii="Times New Roman" w:hAnsi="Times New Roman"/>
          <w:b/>
          <w:bCs/>
          <w:kern w:val="36"/>
          <w:sz w:val="24"/>
          <w:szCs w:val="24"/>
        </w:rPr>
      </w:pPr>
    </w:p>
    <w:p w14:paraId="54E319FA" w14:textId="77777777" w:rsidR="00FD4945" w:rsidRPr="004A3FA4" w:rsidRDefault="00FD4945">
      <w:pPr>
        <w:suppressAutoHyphens w:val="0"/>
        <w:spacing w:after="0" w:line="240" w:lineRule="auto"/>
        <w:rPr>
          <w:rFonts w:ascii="Times New Roman" w:hAnsi="Times New Roman"/>
          <w:b/>
          <w:bCs/>
          <w:spacing w:val="5"/>
          <w:kern w:val="2"/>
          <w:sz w:val="24"/>
          <w:szCs w:val="24"/>
          <w:lang w:eastAsia="en-US"/>
        </w:rPr>
      </w:pPr>
      <w:r w:rsidRPr="004A3FA4">
        <w:rPr>
          <w:rFonts w:ascii="Times New Roman" w:hAnsi="Times New Roman"/>
          <w:b/>
          <w:bCs/>
          <w:sz w:val="24"/>
          <w:szCs w:val="24"/>
        </w:rPr>
        <w:br w:type="page"/>
      </w:r>
    </w:p>
    <w:p w14:paraId="057D7689" w14:textId="586FD249" w:rsidR="00211030" w:rsidRPr="004A3FA4" w:rsidRDefault="00211030" w:rsidP="00470B40">
      <w:pPr>
        <w:pStyle w:val="Heading1"/>
      </w:pPr>
      <w:bookmarkStart w:id="2" w:name="_Toc205307917"/>
      <w:r w:rsidRPr="004A3FA4">
        <w:t>CANDIDATE’S DECLARATION</w:t>
      </w:r>
      <w:bookmarkEnd w:id="2"/>
    </w:p>
    <w:p w14:paraId="39392310" w14:textId="77777777" w:rsidR="00211030" w:rsidRPr="004A3FA4" w:rsidRDefault="00211030" w:rsidP="00211030">
      <w:pPr>
        <w:spacing w:line="240" w:lineRule="auto"/>
        <w:rPr>
          <w:rFonts w:ascii="Times New Roman" w:hAnsi="Times New Roman"/>
          <w:sz w:val="24"/>
          <w:szCs w:val="24"/>
        </w:rPr>
      </w:pPr>
    </w:p>
    <w:p w14:paraId="6002E69E" w14:textId="77777777" w:rsidR="00211030" w:rsidRPr="004A3FA4" w:rsidRDefault="00211030" w:rsidP="00211030">
      <w:pPr>
        <w:spacing w:line="240" w:lineRule="auto"/>
        <w:rPr>
          <w:rFonts w:ascii="Times New Roman" w:hAnsi="Times New Roman"/>
          <w:sz w:val="24"/>
          <w:szCs w:val="24"/>
        </w:rPr>
      </w:pPr>
      <w:r w:rsidRPr="004A3FA4">
        <w:rPr>
          <w:rFonts w:ascii="Times New Roman" w:hAnsi="Times New Roman"/>
          <w:sz w:val="24"/>
          <w:szCs w:val="24"/>
        </w:rPr>
        <w:t>I hereby declare that this project work is based on the results found by myself. Materials of work found by other researchers are mentioned by reference. This project, neither in whole nor in part, has been previously submitted to any degree.</w:t>
      </w:r>
    </w:p>
    <w:p w14:paraId="6A561203" w14:textId="77777777" w:rsidR="00211030" w:rsidRPr="004A3FA4" w:rsidRDefault="00211030" w:rsidP="00211030">
      <w:pPr>
        <w:spacing w:line="240" w:lineRule="auto"/>
        <w:rPr>
          <w:rFonts w:ascii="Times New Roman" w:hAnsi="Times New Roman"/>
          <w:sz w:val="24"/>
          <w:szCs w:val="24"/>
        </w:rPr>
      </w:pPr>
    </w:p>
    <w:p w14:paraId="02FDFC66" w14:textId="77777777" w:rsidR="00211030" w:rsidRPr="004A3FA4" w:rsidRDefault="00211030" w:rsidP="00211030">
      <w:pPr>
        <w:spacing w:line="240" w:lineRule="auto"/>
        <w:rPr>
          <w:rFonts w:ascii="Times New Roman" w:hAnsi="Times New Roman"/>
          <w:sz w:val="24"/>
          <w:szCs w:val="24"/>
        </w:rPr>
      </w:pPr>
    </w:p>
    <w:p w14:paraId="64C87978" w14:textId="77777777" w:rsidR="00211030" w:rsidRPr="004A3FA4" w:rsidRDefault="00211030" w:rsidP="00211030">
      <w:pPr>
        <w:spacing w:line="240" w:lineRule="auto"/>
        <w:rPr>
          <w:rFonts w:ascii="Times New Roman" w:hAnsi="Times New Roman"/>
          <w:sz w:val="24"/>
          <w:szCs w:val="24"/>
        </w:rPr>
      </w:pPr>
    </w:p>
    <w:p w14:paraId="79E8D512" w14:textId="77777777" w:rsidR="00211030" w:rsidRPr="004A3FA4" w:rsidRDefault="00211030" w:rsidP="00211030">
      <w:pPr>
        <w:suppressAutoHyphens w:val="0"/>
        <w:spacing w:after="0" w:line="240" w:lineRule="auto"/>
        <w:jc w:val="both"/>
        <w:rPr>
          <w:rFonts w:ascii="Times New Roman" w:hAnsi="Times New Roman"/>
          <w:sz w:val="24"/>
          <w:szCs w:val="24"/>
          <w:lang w:eastAsia="en-US"/>
        </w:rPr>
      </w:pPr>
      <w:permStart w:id="38957256" w:edGrp="everyone"/>
      <w:r w:rsidRPr="004A3FA4">
        <w:rPr>
          <w:rFonts w:ascii="Times New Roman" w:hAnsi="Times New Roman"/>
          <w:sz w:val="24"/>
          <w:szCs w:val="24"/>
        </w:rPr>
        <w:t>Md. Zahidul Islam Sohan, Waliullah</w:t>
      </w:r>
    </w:p>
    <w:permEnd w:id="38957256"/>
    <w:p w14:paraId="74431AA2" w14:textId="77777777" w:rsidR="00211030" w:rsidRPr="004A3FA4" w:rsidRDefault="00211030" w:rsidP="00211030">
      <w:pPr>
        <w:suppressAutoHyphens w:val="0"/>
        <w:spacing w:after="0" w:line="240" w:lineRule="auto"/>
        <w:jc w:val="both"/>
        <w:rPr>
          <w:rFonts w:ascii="Times New Roman" w:hAnsi="Times New Roman"/>
          <w:sz w:val="24"/>
          <w:szCs w:val="24"/>
          <w:lang w:eastAsia="en-US"/>
        </w:rPr>
      </w:pPr>
      <w:r w:rsidRPr="004A3FA4">
        <w:rPr>
          <w:rFonts w:ascii="Times New Roman" w:hAnsi="Times New Roman"/>
          <w:sz w:val="24"/>
          <w:szCs w:val="24"/>
          <w:lang w:eastAsia="en-US"/>
        </w:rPr>
        <w:t xml:space="preserve">ID </w:t>
      </w:r>
      <w:permStart w:id="2061707205" w:edGrp="everyone"/>
      <w:r w:rsidRPr="004A3FA4">
        <w:rPr>
          <w:rFonts w:ascii="Times New Roman" w:hAnsi="Times New Roman"/>
          <w:sz w:val="24"/>
          <w:szCs w:val="24"/>
          <w:lang w:eastAsia="en-US"/>
        </w:rPr>
        <w:t xml:space="preserve"> 24209, 24202 </w:t>
      </w:r>
      <w:permEnd w:id="2061707205"/>
    </w:p>
    <w:p w14:paraId="4D61A5DF" w14:textId="77777777" w:rsidR="00211030" w:rsidRPr="004A3FA4" w:rsidRDefault="00211030" w:rsidP="00211030">
      <w:pPr>
        <w:spacing w:line="240" w:lineRule="auto"/>
        <w:rPr>
          <w:rFonts w:ascii="Times New Roman" w:hAnsi="Times New Roman"/>
          <w:sz w:val="24"/>
          <w:szCs w:val="24"/>
        </w:rPr>
      </w:pPr>
    </w:p>
    <w:p w14:paraId="362540F1" w14:textId="77777777" w:rsidR="00211030" w:rsidRPr="004A3FA4" w:rsidRDefault="00211030" w:rsidP="00211030">
      <w:pPr>
        <w:spacing w:after="0"/>
        <w:jc w:val="center"/>
        <w:rPr>
          <w:rFonts w:ascii="Times New Roman" w:hAnsi="Times New Roman"/>
          <w:b/>
          <w:bCs/>
          <w:kern w:val="36"/>
          <w:sz w:val="24"/>
          <w:szCs w:val="24"/>
        </w:rPr>
      </w:pPr>
    </w:p>
    <w:p w14:paraId="4E392ABA" w14:textId="77777777" w:rsidR="00211030" w:rsidRPr="004A3FA4" w:rsidRDefault="00211030" w:rsidP="00211030">
      <w:pPr>
        <w:spacing w:after="0"/>
        <w:jc w:val="center"/>
        <w:rPr>
          <w:rFonts w:ascii="Times New Roman" w:hAnsi="Times New Roman"/>
          <w:b/>
          <w:bCs/>
          <w:kern w:val="36"/>
          <w:sz w:val="24"/>
          <w:szCs w:val="24"/>
        </w:rPr>
      </w:pPr>
    </w:p>
    <w:p w14:paraId="0228FEDC" w14:textId="77777777" w:rsidR="00211030" w:rsidRPr="004A3FA4" w:rsidRDefault="00211030" w:rsidP="00211030">
      <w:pPr>
        <w:spacing w:after="0"/>
        <w:jc w:val="center"/>
        <w:rPr>
          <w:rFonts w:ascii="Times New Roman" w:hAnsi="Times New Roman"/>
          <w:b/>
          <w:bCs/>
          <w:kern w:val="36"/>
          <w:sz w:val="24"/>
          <w:szCs w:val="24"/>
        </w:rPr>
      </w:pPr>
    </w:p>
    <w:p w14:paraId="79C5F6DD" w14:textId="77777777" w:rsidR="00211030" w:rsidRPr="004A3FA4" w:rsidRDefault="00211030" w:rsidP="00211030">
      <w:pPr>
        <w:spacing w:after="0"/>
        <w:jc w:val="center"/>
        <w:rPr>
          <w:rFonts w:ascii="Times New Roman" w:hAnsi="Times New Roman"/>
          <w:b/>
          <w:bCs/>
          <w:kern w:val="36"/>
          <w:sz w:val="24"/>
          <w:szCs w:val="24"/>
        </w:rPr>
      </w:pPr>
    </w:p>
    <w:p w14:paraId="3A9C7E4A" w14:textId="77777777" w:rsidR="00211030" w:rsidRPr="004A3FA4" w:rsidRDefault="00211030" w:rsidP="00211030">
      <w:pPr>
        <w:spacing w:after="0"/>
        <w:jc w:val="center"/>
        <w:rPr>
          <w:rFonts w:ascii="Times New Roman" w:hAnsi="Times New Roman"/>
          <w:b/>
          <w:bCs/>
          <w:kern w:val="36"/>
          <w:sz w:val="24"/>
          <w:szCs w:val="24"/>
        </w:rPr>
      </w:pPr>
    </w:p>
    <w:p w14:paraId="20A5ACFC" w14:textId="77777777" w:rsidR="00894D49" w:rsidRPr="004A3FA4" w:rsidRDefault="00894D49" w:rsidP="00211030">
      <w:pPr>
        <w:pStyle w:val="Subtitle"/>
        <w:rPr>
          <w:sz w:val="24"/>
        </w:rPr>
      </w:pPr>
    </w:p>
    <w:p w14:paraId="0EE9F9B2" w14:textId="77777777" w:rsidR="00894D49" w:rsidRPr="004A3FA4" w:rsidRDefault="00894D49" w:rsidP="00211030">
      <w:pPr>
        <w:pStyle w:val="Subtitle"/>
        <w:rPr>
          <w:sz w:val="24"/>
        </w:rPr>
      </w:pPr>
    </w:p>
    <w:p w14:paraId="411CD357" w14:textId="77777777" w:rsidR="00894D49" w:rsidRPr="004A3FA4" w:rsidRDefault="00894D49" w:rsidP="00211030">
      <w:pPr>
        <w:pStyle w:val="Subtitle"/>
        <w:rPr>
          <w:sz w:val="24"/>
        </w:rPr>
      </w:pPr>
    </w:p>
    <w:p w14:paraId="09E49ADB" w14:textId="77777777" w:rsidR="00894D49" w:rsidRPr="004A3FA4" w:rsidRDefault="00894D49" w:rsidP="00211030">
      <w:pPr>
        <w:pStyle w:val="Subtitle"/>
        <w:rPr>
          <w:sz w:val="24"/>
        </w:rPr>
      </w:pPr>
    </w:p>
    <w:p w14:paraId="22158CC4" w14:textId="77777777" w:rsidR="00894D49" w:rsidRPr="004A3FA4" w:rsidRDefault="00894D49" w:rsidP="00211030">
      <w:pPr>
        <w:pStyle w:val="Subtitle"/>
        <w:rPr>
          <w:sz w:val="24"/>
        </w:rPr>
      </w:pPr>
    </w:p>
    <w:p w14:paraId="2FC60070" w14:textId="77777777" w:rsidR="00894D49" w:rsidRPr="004A3FA4" w:rsidRDefault="00894D49" w:rsidP="00211030">
      <w:pPr>
        <w:pStyle w:val="Subtitle"/>
        <w:rPr>
          <w:sz w:val="24"/>
        </w:rPr>
      </w:pPr>
    </w:p>
    <w:p w14:paraId="5A0B9C3B" w14:textId="77777777" w:rsidR="00894D49" w:rsidRPr="004A3FA4" w:rsidRDefault="00894D49" w:rsidP="00211030">
      <w:pPr>
        <w:pStyle w:val="Subtitle"/>
        <w:rPr>
          <w:sz w:val="24"/>
        </w:rPr>
      </w:pPr>
    </w:p>
    <w:p w14:paraId="0A757195" w14:textId="77777777" w:rsidR="00894D49" w:rsidRPr="004A3FA4" w:rsidRDefault="00894D49" w:rsidP="00211030">
      <w:pPr>
        <w:pStyle w:val="Subtitle"/>
        <w:rPr>
          <w:sz w:val="24"/>
        </w:rPr>
      </w:pPr>
    </w:p>
    <w:p w14:paraId="5693150E" w14:textId="77777777" w:rsidR="00894D49" w:rsidRPr="004A3FA4" w:rsidRDefault="00894D49" w:rsidP="00211030">
      <w:pPr>
        <w:pStyle w:val="Subtitle"/>
        <w:rPr>
          <w:sz w:val="24"/>
        </w:rPr>
      </w:pPr>
    </w:p>
    <w:p w14:paraId="639B8F34" w14:textId="77777777" w:rsidR="00894D49" w:rsidRPr="004A3FA4" w:rsidRDefault="00894D49" w:rsidP="00211030">
      <w:pPr>
        <w:pStyle w:val="Subtitle"/>
        <w:rPr>
          <w:sz w:val="24"/>
        </w:rPr>
      </w:pPr>
    </w:p>
    <w:p w14:paraId="61D1A4EA" w14:textId="66580019" w:rsidR="00894D49" w:rsidRPr="004A3FA4" w:rsidRDefault="00894D49" w:rsidP="00470B40">
      <w:pPr>
        <w:pStyle w:val="Heading1"/>
      </w:pPr>
      <w:r w:rsidRPr="004A3FA4">
        <w:br w:type="page"/>
      </w:r>
      <w:bookmarkStart w:id="3" w:name="_Toc205307918"/>
      <w:r w:rsidR="00BF0D67" w:rsidRPr="004A3FA4">
        <w:t>ABSTRACT</w:t>
      </w:r>
      <w:bookmarkEnd w:id="3"/>
    </w:p>
    <w:p w14:paraId="2C1E408F" w14:textId="77777777" w:rsidR="00BF0D67" w:rsidRPr="004A3FA4" w:rsidRDefault="00BF0D67" w:rsidP="00BF0D67">
      <w:pPr>
        <w:rPr>
          <w:rFonts w:ascii="Times New Roman" w:hAnsi="Times New Roman"/>
          <w:sz w:val="24"/>
          <w:szCs w:val="24"/>
        </w:rPr>
      </w:pPr>
    </w:p>
    <w:p w14:paraId="74A04B78" w14:textId="77777777" w:rsidR="00442AE1" w:rsidRDefault="004F113E" w:rsidP="004F113E">
      <w:pPr>
        <w:pStyle w:val="Heading1"/>
        <w:jc w:val="left"/>
        <w:rPr>
          <w:b w:val="0"/>
          <w:bCs w:val="0"/>
          <w:sz w:val="24"/>
          <w:szCs w:val="24"/>
        </w:rPr>
      </w:pPr>
      <w:proofErr w:type="spellStart"/>
      <w:r w:rsidRPr="004F113E">
        <w:rPr>
          <w:b w:val="0"/>
          <w:bCs w:val="0"/>
          <w:sz w:val="24"/>
          <w:szCs w:val="24"/>
        </w:rPr>
        <w:t>JusLab</w:t>
      </w:r>
      <w:proofErr w:type="spellEnd"/>
      <w:r w:rsidRPr="004F113E">
        <w:rPr>
          <w:b w:val="0"/>
          <w:bCs w:val="0"/>
          <w:sz w:val="24"/>
          <w:szCs w:val="24"/>
        </w:rPr>
        <w:t xml:space="preserve"> is an AI-based chatbot made to support students, faculty members, and applicants of the PGDIT program at Jahangirnagar University. It uses Natural Language Processing (NLP) to give fast and accurate answers through an easy-to-use, voice-enabled interface.</w:t>
      </w:r>
      <w:r>
        <w:rPr>
          <w:b w:val="0"/>
          <w:bCs w:val="0"/>
          <w:sz w:val="24"/>
          <w:szCs w:val="24"/>
        </w:rPr>
        <w:br/>
      </w:r>
      <w:r>
        <w:rPr>
          <w:b w:val="0"/>
          <w:bCs w:val="0"/>
          <w:sz w:val="24"/>
          <w:szCs w:val="24"/>
        </w:rPr>
        <w:br/>
      </w:r>
      <w:r>
        <w:rPr>
          <w:b w:val="0"/>
          <w:bCs w:val="0"/>
          <w:sz w:val="24"/>
          <w:szCs w:val="24"/>
        </w:rPr>
        <w:br/>
      </w:r>
      <w:r w:rsidRPr="004F113E">
        <w:rPr>
          <w:b w:val="0"/>
          <w:bCs w:val="0"/>
          <w:sz w:val="24"/>
          <w:szCs w:val="24"/>
        </w:rPr>
        <w:t xml:space="preserve">The PGDIT program had issues with handling the same types of student questions over and over again. This caused slow response times and more pressure on the administration. </w:t>
      </w:r>
      <w:proofErr w:type="spellStart"/>
      <w:r w:rsidRPr="004F113E">
        <w:rPr>
          <w:b w:val="0"/>
          <w:bCs w:val="0"/>
          <w:sz w:val="24"/>
          <w:szCs w:val="24"/>
        </w:rPr>
        <w:t>JusLab</w:t>
      </w:r>
      <w:proofErr w:type="spellEnd"/>
      <w:r w:rsidRPr="004F113E">
        <w:rPr>
          <w:b w:val="0"/>
          <w:bCs w:val="0"/>
          <w:sz w:val="24"/>
          <w:szCs w:val="24"/>
        </w:rPr>
        <w:t xml:space="preserve"> helps solve this by giving automatic support 24/7 for common academic queries.</w:t>
      </w:r>
      <w:r>
        <w:rPr>
          <w:b w:val="0"/>
          <w:bCs w:val="0"/>
          <w:sz w:val="24"/>
          <w:szCs w:val="24"/>
        </w:rPr>
        <w:br/>
      </w:r>
      <w:r>
        <w:rPr>
          <w:b w:val="0"/>
          <w:bCs w:val="0"/>
          <w:sz w:val="24"/>
          <w:szCs w:val="24"/>
        </w:rPr>
        <w:br/>
      </w:r>
      <w:r>
        <w:rPr>
          <w:b w:val="0"/>
          <w:bCs w:val="0"/>
          <w:sz w:val="24"/>
          <w:szCs w:val="24"/>
        </w:rPr>
        <w:br/>
      </w:r>
      <w:r w:rsidRPr="004F113E">
        <w:rPr>
          <w:b w:val="0"/>
          <w:bCs w:val="0"/>
          <w:sz w:val="24"/>
          <w:szCs w:val="24"/>
        </w:rPr>
        <w:t xml:space="preserve">The main goals of </w:t>
      </w:r>
      <w:proofErr w:type="spellStart"/>
      <w:r w:rsidRPr="004F113E">
        <w:rPr>
          <w:b w:val="0"/>
          <w:bCs w:val="0"/>
          <w:sz w:val="24"/>
          <w:szCs w:val="24"/>
        </w:rPr>
        <w:t>JusLab</w:t>
      </w:r>
      <w:proofErr w:type="spellEnd"/>
      <w:r w:rsidRPr="004F113E">
        <w:rPr>
          <w:b w:val="0"/>
          <w:bCs w:val="0"/>
          <w:sz w:val="24"/>
          <w:szCs w:val="24"/>
        </w:rPr>
        <w:t xml:space="preserve"> are to quickly answer questions about PGDIT topics like admission, course structure, and faculty, improve user experience with voice support, and reduce the burden on staff by managing repeated questions.</w:t>
      </w:r>
      <w:r>
        <w:rPr>
          <w:b w:val="0"/>
          <w:bCs w:val="0"/>
          <w:sz w:val="24"/>
          <w:szCs w:val="24"/>
        </w:rPr>
        <w:br/>
      </w:r>
      <w:r>
        <w:rPr>
          <w:b w:val="0"/>
          <w:bCs w:val="0"/>
          <w:sz w:val="24"/>
          <w:szCs w:val="24"/>
        </w:rPr>
        <w:br/>
      </w:r>
      <w:r>
        <w:rPr>
          <w:b w:val="0"/>
          <w:bCs w:val="0"/>
          <w:sz w:val="24"/>
          <w:szCs w:val="24"/>
        </w:rPr>
        <w:br/>
      </w:r>
      <w:proofErr w:type="spellStart"/>
      <w:r w:rsidRPr="004F113E">
        <w:rPr>
          <w:b w:val="0"/>
          <w:bCs w:val="0"/>
          <w:sz w:val="24"/>
          <w:szCs w:val="24"/>
        </w:rPr>
        <w:t>JusLab</w:t>
      </w:r>
      <w:proofErr w:type="spellEnd"/>
      <w:r w:rsidRPr="004F113E">
        <w:rPr>
          <w:b w:val="0"/>
          <w:bCs w:val="0"/>
          <w:sz w:val="24"/>
          <w:szCs w:val="24"/>
        </w:rPr>
        <w:t xml:space="preserve"> uses a multi-step question-matching method that combines keyword search and understanding of meaning through Sentence Transformers. It’s built with Django for the backend and Bootstrap 5 for a mobile-friendly, responsive design.</w:t>
      </w:r>
      <w:r>
        <w:rPr>
          <w:b w:val="0"/>
          <w:bCs w:val="0"/>
          <w:sz w:val="24"/>
          <w:szCs w:val="24"/>
        </w:rPr>
        <w:br/>
      </w:r>
      <w:r w:rsidR="003F7CEB">
        <w:rPr>
          <w:b w:val="0"/>
          <w:bCs w:val="0"/>
          <w:sz w:val="24"/>
          <w:szCs w:val="24"/>
        </w:rPr>
        <w:br/>
      </w:r>
      <w:r>
        <w:rPr>
          <w:b w:val="0"/>
          <w:bCs w:val="0"/>
          <w:sz w:val="24"/>
          <w:szCs w:val="24"/>
        </w:rPr>
        <w:br/>
      </w:r>
      <w:r w:rsidRPr="004F113E">
        <w:rPr>
          <w:b w:val="0"/>
          <w:bCs w:val="0"/>
          <w:sz w:val="24"/>
          <w:szCs w:val="24"/>
        </w:rPr>
        <w:t xml:space="preserve">By making it easier to get important academic information, </w:t>
      </w:r>
      <w:proofErr w:type="spellStart"/>
      <w:r w:rsidRPr="004F113E">
        <w:rPr>
          <w:b w:val="0"/>
          <w:bCs w:val="0"/>
          <w:sz w:val="24"/>
          <w:szCs w:val="24"/>
        </w:rPr>
        <w:t>JusLab</w:t>
      </w:r>
      <w:proofErr w:type="spellEnd"/>
      <w:r w:rsidRPr="004F113E">
        <w:rPr>
          <w:b w:val="0"/>
          <w:bCs w:val="0"/>
          <w:sz w:val="24"/>
          <w:szCs w:val="24"/>
        </w:rPr>
        <w:t xml:space="preserve"> improves the experience for students and helps the program run more smoothly through better communication.</w:t>
      </w:r>
      <w:r w:rsidR="003F7CEB">
        <w:rPr>
          <w:b w:val="0"/>
          <w:bCs w:val="0"/>
          <w:sz w:val="24"/>
          <w:szCs w:val="24"/>
        </w:rPr>
        <w:br/>
      </w:r>
      <w:r w:rsidR="003F7CEB">
        <w:rPr>
          <w:b w:val="0"/>
          <w:bCs w:val="0"/>
          <w:sz w:val="24"/>
          <w:szCs w:val="24"/>
        </w:rPr>
        <w:br/>
      </w:r>
      <w:r w:rsidR="003F7CEB">
        <w:rPr>
          <w:b w:val="0"/>
          <w:bCs w:val="0"/>
          <w:sz w:val="24"/>
          <w:szCs w:val="24"/>
        </w:rPr>
        <w:br/>
      </w:r>
    </w:p>
    <w:p w14:paraId="7C617348" w14:textId="3EA5AB10" w:rsidR="004F113E" w:rsidRPr="004F113E" w:rsidRDefault="003F7CEB" w:rsidP="004F113E">
      <w:pPr>
        <w:pStyle w:val="Heading1"/>
        <w:jc w:val="left"/>
        <w:rPr>
          <w:b w:val="0"/>
          <w:bCs w:val="0"/>
          <w:sz w:val="24"/>
          <w:szCs w:val="24"/>
        </w:rPr>
      </w:pPr>
      <w:r>
        <w:rPr>
          <w:b w:val="0"/>
          <w:bCs w:val="0"/>
          <w:sz w:val="24"/>
          <w:szCs w:val="24"/>
        </w:rPr>
        <w:br/>
        <w:t>xxxxxxxxxxxxxxxxxxxxxxxxxxxxxxxxxxxxxxxxxxxxxxxxxxxxxxxxxxxxxxxxxxxxxxxxxxxxxxxxxxxxxxxxxxxxxxxxxxxxxxxxxxxxxxxxxxxxxxxxxxxxxxxxxxxxxxxxxx</w:t>
      </w:r>
    </w:p>
    <w:p w14:paraId="3A3AC0A9" w14:textId="77777777" w:rsidR="00211030" w:rsidRPr="004A3FA4" w:rsidRDefault="00D55A9A" w:rsidP="00470B40">
      <w:pPr>
        <w:pStyle w:val="Heading1"/>
      </w:pPr>
      <w:r w:rsidRPr="004A3FA4">
        <w:br w:type="page"/>
      </w:r>
      <w:bookmarkStart w:id="4" w:name="_Toc205307919"/>
      <w:r w:rsidR="00211030" w:rsidRPr="004A3FA4">
        <w:t>DEDICATION</w:t>
      </w:r>
      <w:bookmarkEnd w:id="4"/>
    </w:p>
    <w:p w14:paraId="7AFDE4B0" w14:textId="77777777" w:rsidR="00211030" w:rsidRPr="004A3FA4" w:rsidRDefault="00211030" w:rsidP="00211030">
      <w:pPr>
        <w:rPr>
          <w:rFonts w:ascii="Times New Roman" w:hAnsi="Times New Roman"/>
          <w:sz w:val="24"/>
          <w:szCs w:val="24"/>
        </w:rPr>
      </w:pPr>
    </w:p>
    <w:p w14:paraId="793B3735" w14:textId="77777777" w:rsidR="00211030" w:rsidRPr="004A3FA4" w:rsidRDefault="00211030" w:rsidP="00211030">
      <w:pPr>
        <w:rPr>
          <w:rFonts w:ascii="Times New Roman" w:hAnsi="Times New Roman"/>
          <w:sz w:val="24"/>
          <w:szCs w:val="24"/>
        </w:rPr>
      </w:pPr>
    </w:p>
    <w:p w14:paraId="6FC1F572" w14:textId="77777777" w:rsidR="00D55A9A" w:rsidRPr="004A3FA4" w:rsidRDefault="00D55A9A" w:rsidP="00211030">
      <w:pPr>
        <w:rPr>
          <w:rFonts w:ascii="Times New Roman" w:hAnsi="Times New Roman"/>
          <w:sz w:val="24"/>
          <w:szCs w:val="24"/>
        </w:rPr>
      </w:pPr>
    </w:p>
    <w:p w14:paraId="7EF206BA" w14:textId="77777777" w:rsidR="00D55A9A" w:rsidRPr="004A3FA4" w:rsidRDefault="00D55A9A" w:rsidP="00211030">
      <w:pPr>
        <w:rPr>
          <w:rFonts w:ascii="Times New Roman" w:hAnsi="Times New Roman"/>
          <w:sz w:val="24"/>
          <w:szCs w:val="24"/>
        </w:rPr>
      </w:pPr>
    </w:p>
    <w:p w14:paraId="25F91890" w14:textId="77777777" w:rsidR="00D55A9A" w:rsidRPr="004A3FA4" w:rsidRDefault="00D55A9A" w:rsidP="00211030">
      <w:pPr>
        <w:rPr>
          <w:rFonts w:ascii="Times New Roman" w:hAnsi="Times New Roman"/>
          <w:sz w:val="24"/>
          <w:szCs w:val="24"/>
        </w:rPr>
      </w:pPr>
    </w:p>
    <w:p w14:paraId="6030240D" w14:textId="77777777" w:rsidR="00D55A9A" w:rsidRPr="004A3FA4" w:rsidRDefault="00D55A9A" w:rsidP="00211030">
      <w:pPr>
        <w:rPr>
          <w:rFonts w:ascii="Times New Roman" w:hAnsi="Times New Roman"/>
          <w:sz w:val="24"/>
          <w:szCs w:val="24"/>
        </w:rPr>
      </w:pPr>
    </w:p>
    <w:p w14:paraId="31E3FB76" w14:textId="77777777" w:rsidR="00D55A9A" w:rsidRPr="004A3FA4" w:rsidRDefault="00D55A9A" w:rsidP="00211030">
      <w:pPr>
        <w:rPr>
          <w:rFonts w:ascii="Times New Roman" w:hAnsi="Times New Roman"/>
          <w:sz w:val="24"/>
          <w:szCs w:val="24"/>
        </w:rPr>
      </w:pPr>
    </w:p>
    <w:p w14:paraId="1232B78F" w14:textId="77777777" w:rsidR="00D55A9A" w:rsidRPr="004A3FA4" w:rsidRDefault="00D55A9A" w:rsidP="00211030">
      <w:pPr>
        <w:rPr>
          <w:rFonts w:ascii="Times New Roman" w:hAnsi="Times New Roman"/>
          <w:sz w:val="24"/>
          <w:szCs w:val="24"/>
        </w:rPr>
      </w:pPr>
    </w:p>
    <w:p w14:paraId="3EB8ACAF" w14:textId="77777777" w:rsidR="00D55A9A" w:rsidRPr="004A3FA4" w:rsidRDefault="00D55A9A" w:rsidP="00211030">
      <w:pPr>
        <w:rPr>
          <w:rFonts w:ascii="Times New Roman" w:hAnsi="Times New Roman"/>
          <w:sz w:val="24"/>
          <w:szCs w:val="24"/>
        </w:rPr>
      </w:pPr>
    </w:p>
    <w:p w14:paraId="4DC59735" w14:textId="77777777" w:rsidR="00D55A9A" w:rsidRPr="004A3FA4" w:rsidRDefault="00D55A9A" w:rsidP="00211030">
      <w:pPr>
        <w:rPr>
          <w:rFonts w:ascii="Times New Roman" w:hAnsi="Times New Roman"/>
          <w:sz w:val="24"/>
          <w:szCs w:val="24"/>
        </w:rPr>
      </w:pPr>
    </w:p>
    <w:p w14:paraId="304699BB" w14:textId="77777777" w:rsidR="00D55A9A" w:rsidRPr="004A3FA4" w:rsidRDefault="00D55A9A" w:rsidP="00211030">
      <w:pPr>
        <w:rPr>
          <w:rFonts w:ascii="Times New Roman" w:hAnsi="Times New Roman"/>
          <w:sz w:val="24"/>
          <w:szCs w:val="24"/>
        </w:rPr>
      </w:pPr>
    </w:p>
    <w:p w14:paraId="1F846DBB" w14:textId="77777777" w:rsidR="00D55A9A" w:rsidRPr="004A3FA4" w:rsidRDefault="00D55A9A" w:rsidP="00211030">
      <w:pPr>
        <w:rPr>
          <w:rFonts w:ascii="Times New Roman" w:hAnsi="Times New Roman"/>
          <w:sz w:val="24"/>
          <w:szCs w:val="24"/>
        </w:rPr>
      </w:pPr>
    </w:p>
    <w:p w14:paraId="36726DC2" w14:textId="77777777" w:rsidR="00D55A9A" w:rsidRPr="004A3FA4" w:rsidRDefault="00D55A9A" w:rsidP="00211030">
      <w:pPr>
        <w:rPr>
          <w:rFonts w:ascii="Times New Roman" w:hAnsi="Times New Roman"/>
          <w:sz w:val="24"/>
          <w:szCs w:val="24"/>
        </w:rPr>
      </w:pPr>
    </w:p>
    <w:p w14:paraId="5EE9889C" w14:textId="77777777" w:rsidR="00D55A9A" w:rsidRPr="004A3FA4" w:rsidRDefault="00D55A9A" w:rsidP="00211030">
      <w:pPr>
        <w:rPr>
          <w:rFonts w:ascii="Times New Roman" w:hAnsi="Times New Roman"/>
          <w:sz w:val="24"/>
          <w:szCs w:val="24"/>
        </w:rPr>
      </w:pPr>
    </w:p>
    <w:p w14:paraId="402AC068" w14:textId="0575D898" w:rsidR="00211030" w:rsidRPr="004A3FA4" w:rsidRDefault="00211030" w:rsidP="0019088B">
      <w:pPr>
        <w:jc w:val="center"/>
        <w:rPr>
          <w:rFonts w:ascii="Times New Roman" w:hAnsi="Times New Roman"/>
          <w:sz w:val="24"/>
          <w:szCs w:val="24"/>
        </w:rPr>
      </w:pPr>
      <w:r w:rsidRPr="004A3FA4">
        <w:rPr>
          <w:rFonts w:ascii="Times New Roman" w:hAnsi="Times New Roman"/>
          <w:sz w:val="24"/>
          <w:szCs w:val="24"/>
        </w:rPr>
        <w:t xml:space="preserve">Dedicated to </w:t>
      </w:r>
      <w:r w:rsidR="00E15A9F" w:rsidRPr="004A3FA4">
        <w:rPr>
          <w:rFonts w:ascii="Times New Roman" w:hAnsi="Times New Roman"/>
          <w:sz w:val="24"/>
          <w:szCs w:val="24"/>
        </w:rPr>
        <w:t>our</w:t>
      </w:r>
      <w:r w:rsidRPr="004A3FA4">
        <w:rPr>
          <w:rFonts w:ascii="Times New Roman" w:hAnsi="Times New Roman"/>
          <w:sz w:val="24"/>
          <w:szCs w:val="24"/>
        </w:rPr>
        <w:t xml:space="preserve"> Parents</w:t>
      </w:r>
    </w:p>
    <w:p w14:paraId="432439A9" w14:textId="77777777" w:rsidR="00211030" w:rsidRPr="004A3FA4" w:rsidRDefault="00211030" w:rsidP="0084375B">
      <w:pPr>
        <w:spacing w:after="0"/>
        <w:rPr>
          <w:rFonts w:ascii="Times New Roman" w:hAnsi="Times New Roman"/>
          <w:b/>
          <w:bCs/>
          <w:kern w:val="36"/>
          <w:sz w:val="24"/>
          <w:szCs w:val="24"/>
        </w:rPr>
      </w:pPr>
    </w:p>
    <w:p w14:paraId="5FC4E71A" w14:textId="77777777" w:rsidR="00AE74B3" w:rsidRPr="004A3FA4" w:rsidRDefault="00AE74B3" w:rsidP="0084375B">
      <w:pPr>
        <w:spacing w:after="0"/>
        <w:rPr>
          <w:rFonts w:ascii="Times New Roman" w:hAnsi="Times New Roman"/>
          <w:b/>
          <w:bCs/>
          <w:kern w:val="36"/>
          <w:sz w:val="24"/>
          <w:szCs w:val="24"/>
        </w:rPr>
      </w:pPr>
    </w:p>
    <w:p w14:paraId="1FE2C111" w14:textId="77777777" w:rsidR="00AE74B3" w:rsidRPr="004A3FA4" w:rsidRDefault="00AE74B3" w:rsidP="0084375B">
      <w:pPr>
        <w:spacing w:after="0"/>
        <w:rPr>
          <w:rFonts w:ascii="Times New Roman" w:hAnsi="Times New Roman"/>
          <w:b/>
          <w:bCs/>
          <w:kern w:val="36"/>
          <w:sz w:val="24"/>
          <w:szCs w:val="24"/>
        </w:rPr>
      </w:pPr>
    </w:p>
    <w:p w14:paraId="59155CE0" w14:textId="77777777" w:rsidR="00AE74B3" w:rsidRPr="004A3FA4" w:rsidRDefault="00AE74B3" w:rsidP="0084375B">
      <w:pPr>
        <w:spacing w:after="0"/>
        <w:rPr>
          <w:rFonts w:ascii="Times New Roman" w:hAnsi="Times New Roman"/>
          <w:b/>
          <w:bCs/>
          <w:kern w:val="36"/>
          <w:sz w:val="24"/>
          <w:szCs w:val="24"/>
        </w:rPr>
      </w:pPr>
    </w:p>
    <w:p w14:paraId="2398E3F4" w14:textId="77777777" w:rsidR="00AE74B3" w:rsidRPr="004A3FA4" w:rsidRDefault="00AE74B3" w:rsidP="0084375B">
      <w:pPr>
        <w:spacing w:after="0"/>
        <w:rPr>
          <w:rFonts w:ascii="Times New Roman" w:hAnsi="Times New Roman"/>
          <w:b/>
          <w:bCs/>
          <w:kern w:val="36"/>
          <w:sz w:val="24"/>
          <w:szCs w:val="24"/>
        </w:rPr>
      </w:pPr>
    </w:p>
    <w:p w14:paraId="3B6DD4AB" w14:textId="77777777" w:rsidR="00AE74B3" w:rsidRPr="004A3FA4" w:rsidRDefault="00AE74B3" w:rsidP="0084375B">
      <w:pPr>
        <w:spacing w:after="0"/>
        <w:rPr>
          <w:rFonts w:ascii="Times New Roman" w:hAnsi="Times New Roman"/>
          <w:b/>
          <w:bCs/>
          <w:kern w:val="36"/>
          <w:sz w:val="24"/>
          <w:szCs w:val="24"/>
        </w:rPr>
      </w:pPr>
    </w:p>
    <w:p w14:paraId="7F847377" w14:textId="77777777" w:rsidR="00AE74B3" w:rsidRPr="004A3FA4" w:rsidRDefault="00AE74B3" w:rsidP="0084375B">
      <w:pPr>
        <w:spacing w:after="0"/>
        <w:rPr>
          <w:rFonts w:ascii="Times New Roman" w:hAnsi="Times New Roman"/>
          <w:b/>
          <w:bCs/>
          <w:kern w:val="36"/>
          <w:sz w:val="24"/>
          <w:szCs w:val="24"/>
        </w:rPr>
      </w:pPr>
    </w:p>
    <w:p w14:paraId="174EAA26" w14:textId="77777777" w:rsidR="00AE74B3" w:rsidRPr="004A3FA4" w:rsidRDefault="00D55A9A" w:rsidP="00470B40">
      <w:pPr>
        <w:pStyle w:val="Heading1"/>
      </w:pPr>
      <w:r w:rsidRPr="004A3FA4">
        <w:rPr>
          <w:kern w:val="36"/>
        </w:rPr>
        <w:br w:type="page"/>
      </w:r>
      <w:bookmarkStart w:id="5" w:name="_Toc205307920"/>
      <w:r w:rsidR="00AE74B3" w:rsidRPr="004A3FA4">
        <w:t>ACKNOWLEDGEMENTS</w:t>
      </w:r>
      <w:bookmarkEnd w:id="5"/>
    </w:p>
    <w:p w14:paraId="3FE2287B" w14:textId="77777777" w:rsidR="00AE74B3" w:rsidRPr="004A3FA4" w:rsidRDefault="00AE74B3" w:rsidP="00AE74B3">
      <w:pPr>
        <w:suppressAutoHyphens w:val="0"/>
        <w:spacing w:after="0" w:line="360" w:lineRule="auto"/>
        <w:jc w:val="center"/>
        <w:rPr>
          <w:rFonts w:ascii="Times New Roman" w:hAnsi="Times New Roman"/>
          <w:b/>
          <w:bCs/>
          <w:sz w:val="24"/>
          <w:szCs w:val="24"/>
          <w:lang w:eastAsia="en-US" w:bidi="th-TH"/>
        </w:rPr>
      </w:pPr>
    </w:p>
    <w:p w14:paraId="6237C4C2" w14:textId="77777777" w:rsidR="00AE74B3" w:rsidRPr="004A3FA4" w:rsidRDefault="00AE74B3" w:rsidP="00AE74B3">
      <w:pPr>
        <w:suppressAutoHyphens w:val="0"/>
        <w:spacing w:after="0" w:line="360" w:lineRule="auto"/>
        <w:jc w:val="center"/>
        <w:rPr>
          <w:rFonts w:ascii="Times New Roman" w:hAnsi="Times New Roman"/>
          <w:b/>
          <w:bCs/>
          <w:sz w:val="24"/>
          <w:szCs w:val="24"/>
          <w:lang w:eastAsia="en-US" w:bidi="th-TH"/>
        </w:rPr>
      </w:pPr>
    </w:p>
    <w:p w14:paraId="10842AA9" w14:textId="77777777" w:rsidR="00AE74B3" w:rsidRPr="004A3FA4" w:rsidRDefault="00AE74B3" w:rsidP="00AE74B3">
      <w:pPr>
        <w:rPr>
          <w:rFonts w:ascii="Times New Roman" w:hAnsi="Times New Roman"/>
          <w:sz w:val="24"/>
          <w:szCs w:val="24"/>
        </w:rPr>
      </w:pPr>
      <w:permStart w:id="9774518" w:edGrp="everyone"/>
      <w:r w:rsidRPr="004A3FA4">
        <w:rPr>
          <w:rFonts w:ascii="Times New Roman" w:hAnsi="Times New Roman"/>
          <w:sz w:val="24"/>
          <w:szCs w:val="24"/>
        </w:rPr>
        <w:t xml:space="preserve"> We are grateful to Almighty Allah for giving me the strength and ability to complete this project successfully.</w:t>
      </w:r>
    </w:p>
    <w:p w14:paraId="39654340" w14:textId="77777777" w:rsidR="00AE74B3" w:rsidRPr="004A3FA4" w:rsidRDefault="00AE74B3" w:rsidP="00AE74B3">
      <w:pPr>
        <w:jc w:val="both"/>
        <w:rPr>
          <w:rFonts w:ascii="Times New Roman" w:hAnsi="Times New Roman"/>
          <w:sz w:val="24"/>
          <w:szCs w:val="24"/>
        </w:rPr>
      </w:pPr>
      <w:r w:rsidRPr="004A3FA4">
        <w:rPr>
          <w:rFonts w:ascii="Times New Roman" w:hAnsi="Times New Roman"/>
          <w:sz w:val="24"/>
          <w:szCs w:val="24"/>
        </w:rPr>
        <w:t xml:space="preserve">My sincere thanks to </w:t>
      </w:r>
      <w:r w:rsidRPr="004A3FA4">
        <w:rPr>
          <w:rFonts w:ascii="Times New Roman" w:hAnsi="Times New Roman"/>
          <w:b/>
          <w:bCs/>
          <w:sz w:val="24"/>
          <w:szCs w:val="24"/>
        </w:rPr>
        <w:t>Dr. Shamim Al Mamun</w:t>
      </w:r>
      <w:r w:rsidRPr="004A3FA4">
        <w:rPr>
          <w:rFonts w:ascii="Times New Roman" w:hAnsi="Times New Roman"/>
          <w:sz w:val="24"/>
          <w:szCs w:val="24"/>
        </w:rPr>
        <w:t>, Professor, Institute of Information Technology, Jahangirnagar University, for his valuable guidance and support throughout the project.</w:t>
      </w:r>
    </w:p>
    <w:p w14:paraId="7CD1CE61" w14:textId="77777777" w:rsidR="00AE74B3" w:rsidRPr="004A3FA4" w:rsidRDefault="00AE74B3" w:rsidP="00AE74B3">
      <w:pPr>
        <w:jc w:val="both"/>
        <w:rPr>
          <w:rFonts w:ascii="Times New Roman" w:hAnsi="Times New Roman"/>
          <w:sz w:val="24"/>
          <w:szCs w:val="24"/>
        </w:rPr>
      </w:pPr>
      <w:r w:rsidRPr="004A3FA4">
        <w:rPr>
          <w:rFonts w:ascii="Times New Roman" w:hAnsi="Times New Roman"/>
          <w:sz w:val="24"/>
          <w:szCs w:val="24"/>
        </w:rPr>
        <w:t>I would also like to thank all the respected teachers and staff of the Institute of Information Technology for their continuous encouragement and cooperation.</w:t>
      </w:r>
    </w:p>
    <w:p w14:paraId="17E7612B" w14:textId="77777777" w:rsidR="00AE74B3" w:rsidRPr="004A3FA4" w:rsidRDefault="00AE74B3" w:rsidP="00AE74B3">
      <w:pPr>
        <w:rPr>
          <w:rFonts w:ascii="Times New Roman" w:hAnsi="Times New Roman"/>
          <w:sz w:val="24"/>
          <w:szCs w:val="24"/>
        </w:rPr>
      </w:pPr>
    </w:p>
    <w:p w14:paraId="228760E6" w14:textId="77777777" w:rsidR="00AE74B3" w:rsidRPr="004A3FA4" w:rsidRDefault="00AE74B3" w:rsidP="00AE74B3">
      <w:pPr>
        <w:jc w:val="both"/>
        <w:rPr>
          <w:rFonts w:ascii="Times New Roman" w:hAnsi="Times New Roman"/>
          <w:sz w:val="24"/>
          <w:szCs w:val="24"/>
        </w:rPr>
      </w:pPr>
      <w:r w:rsidRPr="004A3FA4">
        <w:rPr>
          <w:rFonts w:ascii="Times New Roman" w:hAnsi="Times New Roman"/>
          <w:sz w:val="24"/>
          <w:szCs w:val="24"/>
        </w:rPr>
        <w:t xml:space="preserve">Lastly, </w:t>
      </w:r>
      <w:proofErr w:type="gramStart"/>
      <w:r w:rsidRPr="004A3FA4">
        <w:rPr>
          <w:rFonts w:ascii="Times New Roman" w:hAnsi="Times New Roman"/>
          <w:sz w:val="24"/>
          <w:szCs w:val="24"/>
        </w:rPr>
        <w:t>We</w:t>
      </w:r>
      <w:proofErr w:type="gramEnd"/>
      <w:r w:rsidRPr="004A3FA4">
        <w:rPr>
          <w:rFonts w:ascii="Times New Roman" w:hAnsi="Times New Roman"/>
          <w:sz w:val="24"/>
          <w:szCs w:val="24"/>
        </w:rPr>
        <w:t xml:space="preserve"> express heartfelt thanks to our family and friends for their constant support during this journey.</w:t>
      </w:r>
    </w:p>
    <w:permEnd w:id="9774518"/>
    <w:p w14:paraId="3E9D2CD3" w14:textId="77777777" w:rsidR="00AE74B3" w:rsidRPr="004A3FA4" w:rsidRDefault="00AE74B3" w:rsidP="00AE74B3">
      <w:pPr>
        <w:suppressAutoHyphens w:val="0"/>
        <w:spacing w:after="0" w:line="360" w:lineRule="auto"/>
        <w:rPr>
          <w:rFonts w:ascii="Times New Roman" w:hAnsi="Times New Roman"/>
          <w:b/>
          <w:bCs/>
          <w:sz w:val="24"/>
          <w:szCs w:val="24"/>
          <w:lang w:eastAsia="en-US" w:bidi="th-TH"/>
        </w:rPr>
      </w:pPr>
    </w:p>
    <w:p w14:paraId="2ECD6941" w14:textId="77777777" w:rsidR="00AE74B3" w:rsidRPr="004A3FA4" w:rsidRDefault="00AE74B3" w:rsidP="00AE74B3">
      <w:pPr>
        <w:suppressAutoHyphens w:val="0"/>
        <w:spacing w:after="0" w:line="360" w:lineRule="auto"/>
        <w:rPr>
          <w:rFonts w:ascii="Times New Roman" w:hAnsi="Times New Roman"/>
          <w:b/>
          <w:bCs/>
          <w:sz w:val="24"/>
          <w:szCs w:val="24"/>
          <w:lang w:eastAsia="en-US" w:bidi="th-TH"/>
        </w:rPr>
      </w:pPr>
    </w:p>
    <w:p w14:paraId="194BAAD9" w14:textId="77777777" w:rsidR="00AE74B3" w:rsidRPr="004A3FA4" w:rsidRDefault="00AE74B3" w:rsidP="00AE74B3">
      <w:pPr>
        <w:suppressAutoHyphens w:val="0"/>
        <w:spacing w:after="0" w:line="360" w:lineRule="auto"/>
        <w:ind w:left="4320"/>
        <w:jc w:val="center"/>
        <w:rPr>
          <w:rFonts w:ascii="Times New Roman" w:eastAsia="Cordia New" w:hAnsi="Times New Roman"/>
          <w:sz w:val="24"/>
          <w:szCs w:val="24"/>
          <w:lang w:eastAsia="en-US" w:bidi="th-TH"/>
        </w:rPr>
      </w:pPr>
      <w:permStart w:id="814286879" w:edGrp="everyone"/>
      <w:r w:rsidRPr="004A3FA4">
        <w:rPr>
          <w:rFonts w:ascii="Times New Roman" w:eastAsia="Cordia New" w:hAnsi="Times New Roman"/>
          <w:sz w:val="24"/>
          <w:szCs w:val="24"/>
          <w:lang w:eastAsia="en-US" w:bidi="th-TH"/>
        </w:rPr>
        <w:t xml:space="preserve"> Md. Zahidul Islam Sohan, Waliullah</w:t>
      </w:r>
    </w:p>
    <w:p w14:paraId="06E5FE35" w14:textId="77777777" w:rsidR="00AE74B3" w:rsidRPr="004A3FA4" w:rsidRDefault="00AE74B3" w:rsidP="00AE74B3">
      <w:pPr>
        <w:suppressAutoHyphens w:val="0"/>
        <w:spacing w:after="0" w:line="360" w:lineRule="auto"/>
        <w:ind w:left="4320"/>
        <w:jc w:val="center"/>
        <w:rPr>
          <w:rFonts w:ascii="Times New Roman" w:eastAsia="Cordia New" w:hAnsi="Times New Roman"/>
          <w:sz w:val="24"/>
          <w:szCs w:val="24"/>
          <w:lang w:eastAsia="en-US" w:bidi="th-TH"/>
        </w:rPr>
      </w:pPr>
      <w:r w:rsidRPr="004A3FA4">
        <w:rPr>
          <w:rFonts w:ascii="Times New Roman" w:eastAsia="Cordia New" w:hAnsi="Times New Roman"/>
          <w:sz w:val="24"/>
          <w:szCs w:val="24"/>
          <w:lang w:eastAsia="en-US" w:bidi="th-TH"/>
        </w:rPr>
        <w:t xml:space="preserve">August 2025 </w:t>
      </w:r>
      <w:permEnd w:id="814286879"/>
    </w:p>
    <w:p w14:paraId="4055F3A5" w14:textId="77777777" w:rsidR="00AE74B3" w:rsidRPr="004A3FA4" w:rsidRDefault="00AE74B3" w:rsidP="0084375B">
      <w:pPr>
        <w:spacing w:after="0"/>
        <w:rPr>
          <w:rFonts w:ascii="Times New Roman" w:hAnsi="Times New Roman"/>
          <w:b/>
          <w:bCs/>
          <w:kern w:val="36"/>
          <w:sz w:val="24"/>
          <w:szCs w:val="24"/>
        </w:rPr>
      </w:pPr>
    </w:p>
    <w:p w14:paraId="3C70EA37" w14:textId="77777777" w:rsidR="00D55A9A" w:rsidRPr="004A3FA4" w:rsidRDefault="00D55A9A" w:rsidP="0084375B">
      <w:pPr>
        <w:spacing w:after="0"/>
        <w:rPr>
          <w:rFonts w:ascii="Times New Roman" w:hAnsi="Times New Roman"/>
          <w:b/>
          <w:bCs/>
          <w:kern w:val="36"/>
          <w:sz w:val="24"/>
          <w:szCs w:val="24"/>
        </w:rPr>
      </w:pPr>
    </w:p>
    <w:p w14:paraId="52D621B0" w14:textId="77777777" w:rsidR="00D55A9A" w:rsidRPr="004A3FA4" w:rsidRDefault="00D55A9A" w:rsidP="0084375B">
      <w:pPr>
        <w:spacing w:after="0"/>
        <w:rPr>
          <w:rFonts w:ascii="Times New Roman" w:hAnsi="Times New Roman"/>
          <w:b/>
          <w:bCs/>
          <w:kern w:val="36"/>
          <w:sz w:val="24"/>
          <w:szCs w:val="24"/>
        </w:rPr>
      </w:pPr>
    </w:p>
    <w:p w14:paraId="7BD73161" w14:textId="77777777" w:rsidR="00D55A9A" w:rsidRPr="004A3FA4" w:rsidRDefault="00D55A9A" w:rsidP="0084375B">
      <w:pPr>
        <w:spacing w:after="0"/>
        <w:rPr>
          <w:rFonts w:ascii="Times New Roman" w:hAnsi="Times New Roman"/>
          <w:b/>
          <w:bCs/>
          <w:kern w:val="36"/>
          <w:sz w:val="24"/>
          <w:szCs w:val="24"/>
        </w:rPr>
      </w:pPr>
    </w:p>
    <w:p w14:paraId="098E4B48" w14:textId="77777777" w:rsidR="00D55A9A" w:rsidRPr="004A3FA4" w:rsidRDefault="00D55A9A" w:rsidP="0084375B">
      <w:pPr>
        <w:spacing w:after="0"/>
        <w:rPr>
          <w:rFonts w:ascii="Times New Roman" w:hAnsi="Times New Roman"/>
          <w:b/>
          <w:bCs/>
          <w:kern w:val="36"/>
          <w:sz w:val="24"/>
          <w:szCs w:val="24"/>
        </w:rPr>
      </w:pPr>
    </w:p>
    <w:p w14:paraId="32EAB225" w14:textId="77777777" w:rsidR="00D55A9A" w:rsidRPr="004A3FA4" w:rsidRDefault="00D55A9A" w:rsidP="0084375B">
      <w:pPr>
        <w:spacing w:after="0"/>
        <w:rPr>
          <w:rFonts w:ascii="Times New Roman" w:hAnsi="Times New Roman"/>
          <w:b/>
          <w:bCs/>
          <w:kern w:val="36"/>
          <w:sz w:val="24"/>
          <w:szCs w:val="24"/>
        </w:rPr>
      </w:pPr>
    </w:p>
    <w:p w14:paraId="70C0F6A0" w14:textId="77777777" w:rsidR="00D55A9A" w:rsidRPr="004A3FA4" w:rsidRDefault="00D55A9A" w:rsidP="0084375B">
      <w:pPr>
        <w:spacing w:after="0"/>
        <w:rPr>
          <w:rFonts w:ascii="Times New Roman" w:hAnsi="Times New Roman"/>
          <w:b/>
          <w:bCs/>
          <w:kern w:val="36"/>
          <w:sz w:val="24"/>
          <w:szCs w:val="24"/>
        </w:rPr>
      </w:pPr>
    </w:p>
    <w:p w14:paraId="35C25961" w14:textId="77777777" w:rsidR="00D55A9A" w:rsidRPr="004A3FA4" w:rsidRDefault="00D55A9A" w:rsidP="0084375B">
      <w:pPr>
        <w:spacing w:after="0"/>
        <w:rPr>
          <w:rFonts w:ascii="Times New Roman" w:hAnsi="Times New Roman"/>
          <w:b/>
          <w:bCs/>
          <w:kern w:val="36"/>
          <w:sz w:val="24"/>
          <w:szCs w:val="24"/>
        </w:rPr>
      </w:pPr>
    </w:p>
    <w:p w14:paraId="7BEB9E73" w14:textId="77777777" w:rsidR="00D55A9A" w:rsidRPr="004A3FA4" w:rsidRDefault="00D55A9A" w:rsidP="0084375B">
      <w:pPr>
        <w:spacing w:after="0"/>
        <w:rPr>
          <w:rFonts w:ascii="Times New Roman" w:hAnsi="Times New Roman"/>
          <w:b/>
          <w:bCs/>
          <w:kern w:val="36"/>
          <w:sz w:val="24"/>
          <w:szCs w:val="24"/>
        </w:rPr>
      </w:pPr>
    </w:p>
    <w:p w14:paraId="192A952B" w14:textId="77777777" w:rsidR="00D55A9A" w:rsidRPr="004A3FA4" w:rsidRDefault="00D55A9A" w:rsidP="0084375B">
      <w:pPr>
        <w:spacing w:after="0"/>
        <w:rPr>
          <w:rFonts w:ascii="Times New Roman" w:hAnsi="Times New Roman"/>
          <w:b/>
          <w:bCs/>
          <w:kern w:val="36"/>
          <w:sz w:val="24"/>
          <w:szCs w:val="24"/>
        </w:rPr>
      </w:pPr>
    </w:p>
    <w:p w14:paraId="11A961F9" w14:textId="77777777" w:rsidR="00D55A9A" w:rsidRPr="004A3FA4" w:rsidRDefault="00D55A9A" w:rsidP="0084375B">
      <w:pPr>
        <w:spacing w:after="0"/>
        <w:rPr>
          <w:rFonts w:ascii="Times New Roman" w:hAnsi="Times New Roman"/>
          <w:b/>
          <w:bCs/>
          <w:kern w:val="36"/>
          <w:sz w:val="24"/>
          <w:szCs w:val="24"/>
        </w:rPr>
      </w:pPr>
    </w:p>
    <w:p w14:paraId="2A204EA5" w14:textId="77777777" w:rsidR="00D55A9A" w:rsidRPr="004A3FA4" w:rsidRDefault="00D55A9A" w:rsidP="0084375B">
      <w:pPr>
        <w:spacing w:after="0"/>
        <w:rPr>
          <w:rFonts w:ascii="Times New Roman" w:hAnsi="Times New Roman"/>
          <w:b/>
          <w:bCs/>
          <w:kern w:val="36"/>
          <w:sz w:val="24"/>
          <w:szCs w:val="24"/>
        </w:rPr>
      </w:pPr>
    </w:p>
    <w:p w14:paraId="594CBE05" w14:textId="277D201B" w:rsidR="00BC613A" w:rsidRPr="004A3FA4" w:rsidRDefault="00D55A9A" w:rsidP="0086204C">
      <w:pPr>
        <w:spacing w:after="0"/>
        <w:jc w:val="center"/>
        <w:rPr>
          <w:rFonts w:ascii="Times New Roman" w:hAnsi="Times New Roman"/>
          <w:b/>
          <w:bCs/>
          <w:kern w:val="36"/>
          <w:sz w:val="24"/>
          <w:szCs w:val="24"/>
        </w:rPr>
      </w:pPr>
      <w:r w:rsidRPr="004A3FA4">
        <w:rPr>
          <w:rFonts w:ascii="Times New Roman" w:hAnsi="Times New Roman"/>
          <w:b/>
          <w:bCs/>
          <w:kern w:val="36"/>
          <w:sz w:val="24"/>
          <w:szCs w:val="24"/>
        </w:rPr>
        <w:br w:type="page"/>
      </w:r>
    </w:p>
    <w:p w14:paraId="05BFA4E9" w14:textId="0E81878E" w:rsidR="00273C77" w:rsidRPr="004A3FA4" w:rsidRDefault="00273C77" w:rsidP="00470B40">
      <w:pPr>
        <w:pStyle w:val="Heading1"/>
      </w:pPr>
      <w:bookmarkStart w:id="6" w:name="_Toc205307921"/>
      <w:r w:rsidRPr="004A3FA4">
        <w:t>ABBREVIATIONS</w:t>
      </w:r>
      <w:bookmarkEnd w:id="6"/>
    </w:p>
    <w:p w14:paraId="242633D8" w14:textId="77777777" w:rsidR="00273C77" w:rsidRPr="004A3FA4" w:rsidRDefault="00273C77" w:rsidP="00273C77">
      <w:pPr>
        <w:suppressAutoHyphens w:val="0"/>
        <w:spacing w:after="0" w:line="360" w:lineRule="auto"/>
        <w:jc w:val="center"/>
        <w:rPr>
          <w:rFonts w:ascii="Times New Roman" w:eastAsia="Cordia New" w:hAnsi="Times New Roman"/>
          <w:b/>
          <w:bCs/>
          <w:sz w:val="24"/>
          <w:szCs w:val="24"/>
          <w:lang w:eastAsia="en-US" w:bidi="th-TH"/>
        </w:rPr>
      </w:pPr>
    </w:p>
    <w:p w14:paraId="1A39FF9F" w14:textId="77777777" w:rsidR="00964092" w:rsidRPr="004A3FA4" w:rsidRDefault="00964092" w:rsidP="00964092">
      <w:pPr>
        <w:tabs>
          <w:tab w:val="left" w:pos="4340"/>
        </w:tabs>
        <w:suppressAutoHyphens w:val="0"/>
        <w:spacing w:after="0" w:line="360" w:lineRule="auto"/>
        <w:rPr>
          <w:rFonts w:ascii="Times New Roman" w:eastAsia="Cordia New" w:hAnsi="Times New Roman"/>
          <w:b/>
          <w:bCs/>
          <w:sz w:val="24"/>
          <w:szCs w:val="24"/>
          <w:lang w:eastAsia="en-US" w:bidi="th-TH"/>
        </w:rPr>
      </w:pPr>
      <w:r w:rsidRPr="004A3FA4">
        <w:rPr>
          <w:rFonts w:ascii="Times New Roman" w:eastAsia="Cordia New" w:hAnsi="Times New Roman"/>
          <w:b/>
          <w:bCs/>
          <w:sz w:val="24"/>
          <w:szCs w:val="24"/>
          <w:lang w:eastAsia="en-US" w:bidi="th-TH"/>
        </w:rPr>
        <w:t>Abbreviations</w:t>
      </w:r>
      <w:r w:rsidRPr="004A3FA4">
        <w:rPr>
          <w:rFonts w:ascii="Times New Roman" w:eastAsia="Cordia New" w:hAnsi="Times New Roman"/>
          <w:b/>
          <w:bCs/>
          <w:sz w:val="24"/>
          <w:szCs w:val="24"/>
          <w:lang w:eastAsia="en-US" w:bidi="th-TH"/>
        </w:rPr>
        <w:tab/>
        <w:t>Equivalence</w:t>
      </w:r>
    </w:p>
    <w:p w14:paraId="3E10309B" w14:textId="77777777" w:rsidR="00964092" w:rsidRPr="004A3FA4" w:rsidRDefault="00964092" w:rsidP="00964092">
      <w:pPr>
        <w:suppressAutoHyphens w:val="0"/>
        <w:spacing w:after="0" w:line="360" w:lineRule="auto"/>
        <w:rPr>
          <w:rFonts w:ascii="Times New Roman" w:eastAsia="Cordia New" w:hAnsi="Times New Roman"/>
          <w:b/>
          <w:bCs/>
          <w:sz w:val="24"/>
          <w:szCs w:val="24"/>
          <w:lang w:eastAsia="en-US" w:bidi="th-TH"/>
        </w:rPr>
      </w:pPr>
    </w:p>
    <w:p w14:paraId="0E258CD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LP"/>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NLP</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atural Language Processing (NLP)"/>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Natural Language Processing (NLP)</w:t>
      </w:r>
      <w:r>
        <w:rPr>
          <w:rFonts w:ascii="Times New Roman" w:eastAsia="Cordia New" w:hAnsi="Times New Roman"/>
          <w:sz w:val="24"/>
          <w:szCs w:val="24"/>
          <w:lang w:eastAsia="en-US" w:bidi="th-TH"/>
        </w:rPr>
        <w:fldChar w:fldCharType="end"/>
      </w:r>
    </w:p>
    <w:p w14:paraId="5198E879"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ORM"/>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ORM</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Object-Relational Mapping"/>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Object-Relational Mapping</w:t>
      </w:r>
      <w:r>
        <w:rPr>
          <w:rFonts w:ascii="Times New Roman" w:eastAsia="Cordia New" w:hAnsi="Times New Roman"/>
          <w:sz w:val="24"/>
          <w:szCs w:val="24"/>
          <w:lang w:eastAsia="en-US" w:bidi="th-TH"/>
        </w:rPr>
        <w:fldChar w:fldCharType="end"/>
      </w:r>
    </w:p>
    <w:p w14:paraId="721B580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ID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IDE</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Integrated Development Environment"/>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Integrated Development Environment</w:t>
      </w:r>
      <w:r>
        <w:rPr>
          <w:rFonts w:ascii="Times New Roman" w:eastAsia="Cordia New" w:hAnsi="Times New Roman"/>
          <w:sz w:val="24"/>
          <w:szCs w:val="24"/>
          <w:lang w:eastAsia="en-US" w:bidi="th-TH"/>
        </w:rPr>
        <w:fldChar w:fldCharType="end"/>
      </w:r>
    </w:p>
    <w:p w14:paraId="1E0CD7DE" w14:textId="77777777" w:rsidR="00964092"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ML"/>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ML</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Machine Learning"/>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Machine Learning</w:t>
      </w:r>
      <w:r>
        <w:rPr>
          <w:rFonts w:ascii="Times New Roman" w:eastAsia="Cordia New" w:hAnsi="Times New Roman"/>
          <w:sz w:val="24"/>
          <w:szCs w:val="24"/>
          <w:lang w:eastAsia="en-US" w:bidi="th-TH"/>
        </w:rPr>
        <w:fldChar w:fldCharType="end"/>
      </w:r>
    </w:p>
    <w:p w14:paraId="6DC21286" w14:textId="77777777" w:rsidR="00964092"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HTML"/>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HTML</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HyperText Markup Languag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HyperText Markup Language</w:t>
      </w:r>
      <w:r>
        <w:rPr>
          <w:rFonts w:ascii="Times New Roman" w:eastAsia="Cordia New" w:hAnsi="Times New Roman"/>
          <w:sz w:val="24"/>
          <w:szCs w:val="24"/>
          <w:lang w:eastAsia="en-US" w:bidi="th-TH"/>
        </w:rPr>
        <w:fldChar w:fldCharType="end"/>
      </w:r>
    </w:p>
    <w:p w14:paraId="494D8555"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I"/>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AI</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rtificial Intelligenc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Artificial Intelligence</w:t>
      </w:r>
      <w:r>
        <w:rPr>
          <w:rFonts w:ascii="Times New Roman" w:eastAsia="Cordia New" w:hAnsi="Times New Roman"/>
          <w:sz w:val="24"/>
          <w:szCs w:val="24"/>
          <w:lang w:eastAsia="en-US" w:bidi="th-TH"/>
        </w:rPr>
        <w:fldChar w:fldCharType="end"/>
      </w:r>
    </w:p>
    <w:p w14:paraId="3E00E20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PI"/>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API</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pplication Programming Interfac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Application Programming Interface</w:t>
      </w:r>
      <w:r>
        <w:rPr>
          <w:rFonts w:ascii="Times New Roman" w:eastAsia="Cordia New" w:hAnsi="Times New Roman"/>
          <w:sz w:val="24"/>
          <w:szCs w:val="24"/>
          <w:lang w:eastAsia="en-US" w:bidi="th-TH"/>
        </w:rPr>
        <w:fldChar w:fldCharType="end"/>
      </w:r>
    </w:p>
    <w:p w14:paraId="42EBD95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CS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CSS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Cascading Style Sheet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Cascading Style Sheets</w:t>
      </w:r>
      <w:r>
        <w:rPr>
          <w:rFonts w:ascii="Times New Roman" w:eastAsia="Cordia New" w:hAnsi="Times New Roman"/>
          <w:sz w:val="24"/>
          <w:szCs w:val="24"/>
          <w:lang w:eastAsia="en-US" w:bidi="th-TH"/>
        </w:rPr>
        <w:fldChar w:fldCharType="end"/>
      </w:r>
    </w:p>
    <w:p w14:paraId="6CFDE4A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IP"/>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PIP</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ip Installs Package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Pip Installs Packages</w:t>
      </w:r>
      <w:r>
        <w:rPr>
          <w:rFonts w:ascii="Times New Roman" w:eastAsia="Cordia New" w:hAnsi="Times New Roman"/>
          <w:sz w:val="24"/>
          <w:szCs w:val="24"/>
          <w:lang w:eastAsia="en-US" w:bidi="th-TH"/>
        </w:rPr>
        <w:fldChar w:fldCharType="end"/>
      </w:r>
    </w:p>
    <w:p w14:paraId="6339B2C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SON"/>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JSON</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avaScript Object Notation"/>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JavaScript Object Notation</w:t>
      </w:r>
      <w:r>
        <w:rPr>
          <w:rFonts w:ascii="Times New Roman" w:eastAsia="Cordia New" w:hAnsi="Times New Roman"/>
          <w:sz w:val="24"/>
          <w:szCs w:val="24"/>
          <w:lang w:eastAsia="en-US" w:bidi="th-TH"/>
        </w:rPr>
        <w:fldChar w:fldCharType="end"/>
      </w:r>
    </w:p>
    <w:p w14:paraId="378C93E0"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FAQ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FAQs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Frequently Asked Question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Frequently Asked Questions</w:t>
      </w:r>
      <w:r>
        <w:rPr>
          <w:rFonts w:ascii="Times New Roman" w:eastAsia="Cordia New" w:hAnsi="Times New Roman"/>
          <w:sz w:val="24"/>
          <w:szCs w:val="24"/>
          <w:lang w:eastAsia="en-US" w:bidi="th-TH"/>
        </w:rPr>
        <w:fldChar w:fldCharType="end"/>
      </w:r>
    </w:p>
    <w:p w14:paraId="2711BD7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O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POS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art-of-Speech"/>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Part-of-Speech</w:t>
      </w:r>
      <w:r>
        <w:rPr>
          <w:rFonts w:ascii="Times New Roman" w:eastAsia="Cordia New" w:hAnsi="Times New Roman"/>
          <w:sz w:val="24"/>
          <w:szCs w:val="24"/>
          <w:lang w:eastAsia="en-US" w:bidi="th-TH"/>
        </w:rPr>
        <w:fldChar w:fldCharType="end"/>
      </w:r>
    </w:p>
    <w:p w14:paraId="6E9E1D79"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LU"/>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NLU</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atural Language Understanding"/>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Natural Language Understanding</w:t>
      </w:r>
      <w:r>
        <w:rPr>
          <w:rFonts w:ascii="Times New Roman" w:eastAsia="Cordia New" w:hAnsi="Times New Roman"/>
          <w:sz w:val="24"/>
          <w:szCs w:val="24"/>
          <w:lang w:eastAsia="en-US" w:bidi="th-TH"/>
        </w:rPr>
        <w:fldChar w:fldCharType="end"/>
      </w:r>
    </w:p>
    <w:p w14:paraId="42DDA15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usLab"/>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JusLab</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ahangirnagar University Sohan Lab"/>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Jahangirnagar University Sohan Lab</w:t>
      </w:r>
      <w:r>
        <w:rPr>
          <w:rFonts w:ascii="Times New Roman" w:eastAsia="Cordia New" w:hAnsi="Times New Roman"/>
          <w:sz w:val="24"/>
          <w:szCs w:val="24"/>
          <w:lang w:eastAsia="en-US" w:bidi="th-TH"/>
        </w:rPr>
        <w:fldChar w:fldCharType="end"/>
      </w:r>
    </w:p>
    <w:p w14:paraId="4B838682"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U"/>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JU</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ahangirnagar University"/>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Jahangirnagar University</w:t>
      </w:r>
      <w:r>
        <w:rPr>
          <w:rFonts w:ascii="Times New Roman" w:eastAsia="Cordia New" w:hAnsi="Times New Roman"/>
          <w:sz w:val="24"/>
          <w:szCs w:val="24"/>
          <w:lang w:eastAsia="en-US" w:bidi="th-TH"/>
        </w:rPr>
        <w:fldChar w:fldCharType="end"/>
      </w:r>
    </w:p>
    <w:p w14:paraId="0FCC0564"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First letter of Sohan"/>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First letter of Sohan</w:t>
      </w:r>
      <w:r>
        <w:rPr>
          <w:rFonts w:ascii="Times New Roman" w:eastAsia="Cordia New" w:hAnsi="Times New Roman"/>
          <w:sz w:val="24"/>
          <w:szCs w:val="24"/>
          <w:lang w:eastAsia="en-US" w:bidi="th-TH"/>
        </w:rPr>
        <w:fldChar w:fldCharType="end"/>
      </w:r>
    </w:p>
    <w:p w14:paraId="20F790D7"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Lab"/>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Lab</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Technical or creative workspac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Technical or creative workspace</w:t>
      </w:r>
      <w:r>
        <w:rPr>
          <w:rFonts w:ascii="Times New Roman" w:eastAsia="Cordia New" w:hAnsi="Times New Roman"/>
          <w:sz w:val="24"/>
          <w:szCs w:val="24"/>
          <w:lang w:eastAsia="en-US" w:bidi="th-TH"/>
        </w:rPr>
        <w:fldChar w:fldCharType="end"/>
      </w:r>
    </w:p>
    <w:p w14:paraId="3BFF37F6" w14:textId="77777777" w:rsidR="00273C77" w:rsidRPr="004A3FA4" w:rsidRDefault="00273C77" w:rsidP="0084375B">
      <w:pPr>
        <w:spacing w:after="0"/>
        <w:rPr>
          <w:rFonts w:ascii="Times New Roman" w:hAnsi="Times New Roman"/>
          <w:b/>
          <w:bCs/>
          <w:kern w:val="36"/>
          <w:sz w:val="24"/>
          <w:szCs w:val="24"/>
        </w:rPr>
      </w:pPr>
    </w:p>
    <w:p w14:paraId="4912B7AD" w14:textId="77777777" w:rsidR="00D55A9A" w:rsidRPr="004A3FA4" w:rsidRDefault="00D55A9A" w:rsidP="0084375B">
      <w:pPr>
        <w:spacing w:after="0"/>
        <w:rPr>
          <w:rFonts w:ascii="Times New Roman" w:hAnsi="Times New Roman"/>
          <w:b/>
          <w:bCs/>
          <w:kern w:val="36"/>
          <w:sz w:val="24"/>
          <w:szCs w:val="24"/>
        </w:rPr>
      </w:pPr>
    </w:p>
    <w:p w14:paraId="6E1D437C" w14:textId="77777777" w:rsidR="00D55A9A" w:rsidRPr="004A3FA4" w:rsidRDefault="00D55A9A" w:rsidP="0084375B">
      <w:pPr>
        <w:spacing w:after="0"/>
        <w:rPr>
          <w:rFonts w:ascii="Times New Roman" w:hAnsi="Times New Roman"/>
          <w:b/>
          <w:bCs/>
          <w:kern w:val="36"/>
          <w:sz w:val="24"/>
          <w:szCs w:val="24"/>
        </w:rPr>
      </w:pPr>
    </w:p>
    <w:p w14:paraId="73B2CB81" w14:textId="77777777" w:rsidR="00D55A9A" w:rsidRPr="004A3FA4" w:rsidRDefault="00D55A9A" w:rsidP="0084375B">
      <w:pPr>
        <w:spacing w:after="0"/>
        <w:rPr>
          <w:rFonts w:ascii="Times New Roman" w:hAnsi="Times New Roman"/>
          <w:b/>
          <w:bCs/>
          <w:kern w:val="36"/>
          <w:sz w:val="24"/>
          <w:szCs w:val="24"/>
        </w:rPr>
      </w:pPr>
    </w:p>
    <w:p w14:paraId="2D35FD97" w14:textId="77777777" w:rsidR="00D55A9A" w:rsidRPr="004A3FA4" w:rsidRDefault="00D55A9A" w:rsidP="0084375B">
      <w:pPr>
        <w:spacing w:after="0"/>
        <w:rPr>
          <w:rFonts w:ascii="Times New Roman" w:hAnsi="Times New Roman"/>
          <w:b/>
          <w:bCs/>
          <w:kern w:val="36"/>
          <w:sz w:val="24"/>
          <w:szCs w:val="24"/>
        </w:rPr>
      </w:pPr>
    </w:p>
    <w:p w14:paraId="0B4E48B9" w14:textId="77777777" w:rsidR="00D55A9A" w:rsidRPr="004A3FA4" w:rsidRDefault="00D55A9A" w:rsidP="0084375B">
      <w:pPr>
        <w:spacing w:after="0"/>
        <w:rPr>
          <w:rFonts w:ascii="Times New Roman" w:hAnsi="Times New Roman"/>
          <w:b/>
          <w:bCs/>
          <w:kern w:val="36"/>
          <w:sz w:val="24"/>
          <w:szCs w:val="24"/>
        </w:rPr>
      </w:pPr>
    </w:p>
    <w:p w14:paraId="5548A3E4" w14:textId="77777777" w:rsidR="00D55A9A" w:rsidRDefault="00D55A9A" w:rsidP="0084375B">
      <w:pPr>
        <w:spacing w:after="0"/>
        <w:rPr>
          <w:rFonts w:ascii="Times New Roman" w:hAnsi="Times New Roman"/>
          <w:b/>
          <w:bCs/>
          <w:kern w:val="36"/>
          <w:sz w:val="24"/>
          <w:szCs w:val="24"/>
        </w:rPr>
      </w:pPr>
    </w:p>
    <w:p w14:paraId="0FBAB155" w14:textId="77777777" w:rsidR="004A3FA4" w:rsidRDefault="004A3FA4" w:rsidP="0084375B">
      <w:pPr>
        <w:spacing w:after="0"/>
        <w:rPr>
          <w:rFonts w:ascii="Times New Roman" w:hAnsi="Times New Roman"/>
          <w:b/>
          <w:bCs/>
          <w:kern w:val="36"/>
          <w:sz w:val="24"/>
          <w:szCs w:val="24"/>
        </w:rPr>
      </w:pPr>
    </w:p>
    <w:p w14:paraId="03FEDAC5" w14:textId="77777777" w:rsidR="004A3FA4" w:rsidRDefault="004A3FA4" w:rsidP="0084375B">
      <w:pPr>
        <w:spacing w:after="0"/>
        <w:rPr>
          <w:rFonts w:ascii="Times New Roman" w:hAnsi="Times New Roman"/>
          <w:b/>
          <w:bCs/>
          <w:kern w:val="36"/>
          <w:sz w:val="24"/>
          <w:szCs w:val="24"/>
        </w:rPr>
      </w:pPr>
    </w:p>
    <w:p w14:paraId="114FA4E7" w14:textId="77777777" w:rsidR="004A3FA4" w:rsidRDefault="004A3FA4" w:rsidP="0084375B">
      <w:pPr>
        <w:spacing w:after="0"/>
        <w:rPr>
          <w:rFonts w:ascii="Times New Roman" w:hAnsi="Times New Roman"/>
          <w:b/>
          <w:bCs/>
          <w:kern w:val="36"/>
          <w:sz w:val="24"/>
          <w:szCs w:val="24"/>
        </w:rPr>
      </w:pPr>
    </w:p>
    <w:p w14:paraId="294D266C" w14:textId="77777777" w:rsidR="004A3FA4" w:rsidRDefault="004A3FA4" w:rsidP="0084375B">
      <w:pPr>
        <w:spacing w:after="0"/>
        <w:rPr>
          <w:rFonts w:ascii="Times New Roman" w:hAnsi="Times New Roman"/>
          <w:b/>
          <w:bCs/>
          <w:kern w:val="36"/>
          <w:sz w:val="24"/>
          <w:szCs w:val="24"/>
        </w:rPr>
      </w:pPr>
    </w:p>
    <w:p w14:paraId="0BD6432C" w14:textId="77777777" w:rsidR="004A3FA4" w:rsidRDefault="004A3FA4" w:rsidP="0084375B">
      <w:pPr>
        <w:spacing w:after="0"/>
        <w:rPr>
          <w:rFonts w:ascii="Times New Roman" w:hAnsi="Times New Roman"/>
          <w:b/>
          <w:bCs/>
          <w:kern w:val="36"/>
          <w:sz w:val="24"/>
          <w:szCs w:val="24"/>
        </w:rPr>
      </w:pPr>
    </w:p>
    <w:p w14:paraId="678125D5" w14:textId="77777777" w:rsidR="004A3FA4" w:rsidRDefault="004A3FA4" w:rsidP="0084375B">
      <w:pPr>
        <w:spacing w:after="0"/>
        <w:rPr>
          <w:rFonts w:ascii="Times New Roman" w:hAnsi="Times New Roman"/>
          <w:b/>
          <w:bCs/>
          <w:kern w:val="36"/>
          <w:sz w:val="24"/>
          <w:szCs w:val="24"/>
        </w:rPr>
      </w:pPr>
    </w:p>
    <w:p w14:paraId="31F055D3" w14:textId="77777777" w:rsidR="004A3FA4" w:rsidRDefault="004A3FA4" w:rsidP="0084375B">
      <w:pPr>
        <w:spacing w:after="0"/>
        <w:rPr>
          <w:rFonts w:ascii="Times New Roman" w:hAnsi="Times New Roman"/>
          <w:b/>
          <w:bCs/>
          <w:kern w:val="36"/>
          <w:sz w:val="24"/>
          <w:szCs w:val="24"/>
        </w:rPr>
      </w:pPr>
    </w:p>
    <w:bookmarkStart w:id="7" w:name="_Toc205307922" w:displacedByCustomXml="next"/>
    <w:sdt>
      <w:sdtPr>
        <w:rPr>
          <w:rFonts w:ascii="Calibri" w:eastAsia="Times New Roman" w:hAnsi="Calibri"/>
          <w:b w:val="0"/>
          <w:bCs w:val="0"/>
          <w:kern w:val="0"/>
          <w:sz w:val="24"/>
          <w:szCs w:val="24"/>
          <w:lang w:eastAsia="zh-CN" w:bidi="ar-SA"/>
        </w:rPr>
        <w:id w:val="-2004816745"/>
        <w:docPartObj>
          <w:docPartGallery w:val="Table of Contents"/>
          <w:docPartUnique/>
        </w:docPartObj>
      </w:sdtPr>
      <w:sdtEndPr>
        <w:rPr>
          <w:noProof/>
        </w:rPr>
      </w:sdtEndPr>
      <w:sdtContent>
        <w:p w14:paraId="50071B49" w14:textId="4C1C0206" w:rsidR="00C27345" w:rsidRPr="004A3FA4" w:rsidRDefault="004A3FA4" w:rsidP="00470B40">
          <w:pPr>
            <w:pStyle w:val="Heading1"/>
          </w:pPr>
          <w:r w:rsidRPr="004A3FA4">
            <w:t>TABLE OF CONTENTS</w:t>
          </w:r>
          <w:bookmarkEnd w:id="7"/>
        </w:p>
        <w:p w14:paraId="188C2B1A" w14:textId="2C132785" w:rsidR="0019088B" w:rsidRPr="004A3FA4" w:rsidRDefault="0019088B" w:rsidP="0019088B">
          <w:pPr>
            <w:jc w:val="right"/>
            <w:rPr>
              <w:rFonts w:ascii="Times New Roman" w:hAnsi="Times New Roman"/>
              <w:b/>
              <w:bCs/>
              <w:sz w:val="24"/>
              <w:szCs w:val="24"/>
              <w:lang w:eastAsia="en-US"/>
            </w:rPr>
          </w:pPr>
          <w:r w:rsidRPr="004A3FA4">
            <w:rPr>
              <w:rFonts w:ascii="Times New Roman" w:hAnsi="Times New Roman"/>
              <w:b/>
              <w:bCs/>
              <w:sz w:val="24"/>
              <w:szCs w:val="24"/>
              <w:lang w:eastAsia="en-US"/>
            </w:rPr>
            <w:t>Page</w:t>
          </w:r>
        </w:p>
        <w:p w14:paraId="203DAD4E" w14:textId="46CF80BA" w:rsidR="00527110" w:rsidRDefault="00C27345">
          <w:pPr>
            <w:pStyle w:val="TOC1"/>
            <w:tabs>
              <w:tab w:val="right" w:pos="8296"/>
            </w:tabs>
            <w:rPr>
              <w:rFonts w:eastAsiaTheme="minorEastAsia" w:cstheme="minorBidi"/>
              <w:b w:val="0"/>
              <w:bCs w:val="0"/>
              <w:i w:val="0"/>
              <w:iCs w:val="0"/>
              <w:noProof/>
              <w:kern w:val="2"/>
              <w:lang w:eastAsia="en-US"/>
              <w14:ligatures w14:val="standardContextual"/>
            </w:rPr>
          </w:pPr>
          <w:r w:rsidRPr="004A3FA4">
            <w:rPr>
              <w:rFonts w:ascii="Times New Roman" w:hAnsi="Times New Roman"/>
              <w:b w:val="0"/>
              <w:bCs w:val="0"/>
              <w:i w:val="0"/>
              <w:iCs w:val="0"/>
            </w:rPr>
            <w:fldChar w:fldCharType="begin"/>
          </w:r>
          <w:r w:rsidRPr="004A3FA4">
            <w:rPr>
              <w:rFonts w:ascii="Times New Roman" w:hAnsi="Times New Roman"/>
              <w:b w:val="0"/>
              <w:bCs w:val="0"/>
              <w:i w:val="0"/>
              <w:iCs w:val="0"/>
            </w:rPr>
            <w:instrText xml:space="preserve"> TOC \o "1-3" \h \z \u </w:instrText>
          </w:r>
          <w:r w:rsidRPr="004A3FA4">
            <w:rPr>
              <w:rFonts w:ascii="Times New Roman" w:hAnsi="Times New Roman"/>
              <w:b w:val="0"/>
              <w:bCs w:val="0"/>
              <w:i w:val="0"/>
              <w:iCs w:val="0"/>
            </w:rPr>
            <w:fldChar w:fldCharType="separate"/>
          </w:r>
          <w:hyperlink w:anchor="_Toc205307915" w:history="1">
            <w:r w:rsidR="00527110" w:rsidRPr="008F4857">
              <w:rPr>
                <w:rStyle w:val="Hyperlink"/>
                <w:noProof/>
                <w:lang w:bidi="th-TH"/>
              </w:rPr>
              <w:t>CERTIFICATE</w:t>
            </w:r>
            <w:r w:rsidR="00527110">
              <w:rPr>
                <w:noProof/>
                <w:webHidden/>
              </w:rPr>
              <w:tab/>
            </w:r>
            <w:r w:rsidR="00527110">
              <w:rPr>
                <w:noProof/>
                <w:webHidden/>
              </w:rPr>
              <w:fldChar w:fldCharType="begin"/>
            </w:r>
            <w:r w:rsidR="00527110">
              <w:rPr>
                <w:noProof/>
                <w:webHidden/>
              </w:rPr>
              <w:instrText xml:space="preserve"> PAGEREF _Toc205307915 \h </w:instrText>
            </w:r>
            <w:r w:rsidR="00527110">
              <w:rPr>
                <w:noProof/>
                <w:webHidden/>
              </w:rPr>
            </w:r>
            <w:r w:rsidR="00527110">
              <w:rPr>
                <w:noProof/>
                <w:webHidden/>
              </w:rPr>
              <w:fldChar w:fldCharType="separate"/>
            </w:r>
            <w:r w:rsidR="00527110">
              <w:rPr>
                <w:noProof/>
                <w:webHidden/>
              </w:rPr>
              <w:t>ii</w:t>
            </w:r>
            <w:r w:rsidR="00527110">
              <w:rPr>
                <w:noProof/>
                <w:webHidden/>
              </w:rPr>
              <w:fldChar w:fldCharType="end"/>
            </w:r>
          </w:hyperlink>
        </w:p>
        <w:p w14:paraId="792E55D6" w14:textId="50A94D38"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16" w:history="1">
            <w:r w:rsidRPr="008F4857">
              <w:rPr>
                <w:rStyle w:val="Hyperlink"/>
                <w:noProof/>
                <w:lang w:bidi="th-TH"/>
              </w:rPr>
              <w:t>BOARD OF EXAMINERS</w:t>
            </w:r>
            <w:r>
              <w:rPr>
                <w:noProof/>
                <w:webHidden/>
              </w:rPr>
              <w:tab/>
            </w:r>
            <w:r>
              <w:rPr>
                <w:noProof/>
                <w:webHidden/>
              </w:rPr>
              <w:fldChar w:fldCharType="begin"/>
            </w:r>
            <w:r>
              <w:rPr>
                <w:noProof/>
                <w:webHidden/>
              </w:rPr>
              <w:instrText xml:space="preserve"> PAGEREF _Toc205307916 \h </w:instrText>
            </w:r>
            <w:r>
              <w:rPr>
                <w:noProof/>
                <w:webHidden/>
              </w:rPr>
            </w:r>
            <w:r>
              <w:rPr>
                <w:noProof/>
                <w:webHidden/>
              </w:rPr>
              <w:fldChar w:fldCharType="separate"/>
            </w:r>
            <w:r>
              <w:rPr>
                <w:noProof/>
                <w:webHidden/>
              </w:rPr>
              <w:t>ii</w:t>
            </w:r>
            <w:r>
              <w:rPr>
                <w:noProof/>
                <w:webHidden/>
              </w:rPr>
              <w:fldChar w:fldCharType="end"/>
            </w:r>
          </w:hyperlink>
        </w:p>
        <w:p w14:paraId="019FDE0B" w14:textId="5F0DB483"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17" w:history="1">
            <w:r w:rsidRPr="008F4857">
              <w:rPr>
                <w:rStyle w:val="Hyperlink"/>
                <w:noProof/>
                <w:lang w:bidi="th-TH"/>
              </w:rPr>
              <w:t>CANDIDATE’S DECLARATION</w:t>
            </w:r>
            <w:r>
              <w:rPr>
                <w:noProof/>
                <w:webHidden/>
              </w:rPr>
              <w:tab/>
            </w:r>
            <w:r>
              <w:rPr>
                <w:noProof/>
                <w:webHidden/>
              </w:rPr>
              <w:fldChar w:fldCharType="begin"/>
            </w:r>
            <w:r>
              <w:rPr>
                <w:noProof/>
                <w:webHidden/>
              </w:rPr>
              <w:instrText xml:space="preserve"> PAGEREF _Toc205307917 \h </w:instrText>
            </w:r>
            <w:r>
              <w:rPr>
                <w:noProof/>
                <w:webHidden/>
              </w:rPr>
            </w:r>
            <w:r>
              <w:rPr>
                <w:noProof/>
                <w:webHidden/>
              </w:rPr>
              <w:fldChar w:fldCharType="separate"/>
            </w:r>
            <w:r>
              <w:rPr>
                <w:noProof/>
                <w:webHidden/>
              </w:rPr>
              <w:t>iii</w:t>
            </w:r>
            <w:r>
              <w:rPr>
                <w:noProof/>
                <w:webHidden/>
              </w:rPr>
              <w:fldChar w:fldCharType="end"/>
            </w:r>
          </w:hyperlink>
        </w:p>
        <w:p w14:paraId="6D1603AA" w14:textId="558FDC96"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18" w:history="1">
            <w:r w:rsidRPr="008F4857">
              <w:rPr>
                <w:rStyle w:val="Hyperlink"/>
                <w:noProof/>
                <w:lang w:bidi="th-TH"/>
              </w:rPr>
              <w:t>ABSTRACT</w:t>
            </w:r>
            <w:r>
              <w:rPr>
                <w:noProof/>
                <w:webHidden/>
              </w:rPr>
              <w:tab/>
            </w:r>
            <w:r>
              <w:rPr>
                <w:noProof/>
                <w:webHidden/>
              </w:rPr>
              <w:fldChar w:fldCharType="begin"/>
            </w:r>
            <w:r>
              <w:rPr>
                <w:noProof/>
                <w:webHidden/>
              </w:rPr>
              <w:instrText xml:space="preserve"> PAGEREF _Toc205307918 \h </w:instrText>
            </w:r>
            <w:r>
              <w:rPr>
                <w:noProof/>
                <w:webHidden/>
              </w:rPr>
            </w:r>
            <w:r>
              <w:rPr>
                <w:noProof/>
                <w:webHidden/>
              </w:rPr>
              <w:fldChar w:fldCharType="separate"/>
            </w:r>
            <w:r>
              <w:rPr>
                <w:noProof/>
                <w:webHidden/>
              </w:rPr>
              <w:t>iv</w:t>
            </w:r>
            <w:r>
              <w:rPr>
                <w:noProof/>
                <w:webHidden/>
              </w:rPr>
              <w:fldChar w:fldCharType="end"/>
            </w:r>
          </w:hyperlink>
        </w:p>
        <w:p w14:paraId="00978F64" w14:textId="3EB8182E"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19" w:history="1">
            <w:r w:rsidRPr="008F4857">
              <w:rPr>
                <w:rStyle w:val="Hyperlink"/>
                <w:noProof/>
                <w:lang w:bidi="th-TH"/>
              </w:rPr>
              <w:t>DEDICATION</w:t>
            </w:r>
            <w:r>
              <w:rPr>
                <w:noProof/>
                <w:webHidden/>
              </w:rPr>
              <w:tab/>
            </w:r>
            <w:r>
              <w:rPr>
                <w:noProof/>
                <w:webHidden/>
              </w:rPr>
              <w:fldChar w:fldCharType="begin"/>
            </w:r>
            <w:r>
              <w:rPr>
                <w:noProof/>
                <w:webHidden/>
              </w:rPr>
              <w:instrText xml:space="preserve"> PAGEREF _Toc205307919 \h </w:instrText>
            </w:r>
            <w:r>
              <w:rPr>
                <w:noProof/>
                <w:webHidden/>
              </w:rPr>
            </w:r>
            <w:r>
              <w:rPr>
                <w:noProof/>
                <w:webHidden/>
              </w:rPr>
              <w:fldChar w:fldCharType="separate"/>
            </w:r>
            <w:r>
              <w:rPr>
                <w:noProof/>
                <w:webHidden/>
              </w:rPr>
              <w:t>v</w:t>
            </w:r>
            <w:r>
              <w:rPr>
                <w:noProof/>
                <w:webHidden/>
              </w:rPr>
              <w:fldChar w:fldCharType="end"/>
            </w:r>
          </w:hyperlink>
        </w:p>
        <w:p w14:paraId="5164AD4B" w14:textId="6C581856"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20" w:history="1">
            <w:r w:rsidRPr="008F4857">
              <w:rPr>
                <w:rStyle w:val="Hyperlink"/>
                <w:noProof/>
                <w:lang w:bidi="th-TH"/>
              </w:rPr>
              <w:t>ACKNOWLEDGEMENTS</w:t>
            </w:r>
            <w:r>
              <w:rPr>
                <w:noProof/>
                <w:webHidden/>
              </w:rPr>
              <w:tab/>
            </w:r>
            <w:r>
              <w:rPr>
                <w:noProof/>
                <w:webHidden/>
              </w:rPr>
              <w:fldChar w:fldCharType="begin"/>
            </w:r>
            <w:r>
              <w:rPr>
                <w:noProof/>
                <w:webHidden/>
              </w:rPr>
              <w:instrText xml:space="preserve"> PAGEREF _Toc205307920 \h </w:instrText>
            </w:r>
            <w:r>
              <w:rPr>
                <w:noProof/>
                <w:webHidden/>
              </w:rPr>
            </w:r>
            <w:r>
              <w:rPr>
                <w:noProof/>
                <w:webHidden/>
              </w:rPr>
              <w:fldChar w:fldCharType="separate"/>
            </w:r>
            <w:r>
              <w:rPr>
                <w:noProof/>
                <w:webHidden/>
              </w:rPr>
              <w:t>vi</w:t>
            </w:r>
            <w:r>
              <w:rPr>
                <w:noProof/>
                <w:webHidden/>
              </w:rPr>
              <w:fldChar w:fldCharType="end"/>
            </w:r>
          </w:hyperlink>
        </w:p>
        <w:p w14:paraId="1E58F868" w14:textId="4CAD2683"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21" w:history="1">
            <w:r w:rsidRPr="008F4857">
              <w:rPr>
                <w:rStyle w:val="Hyperlink"/>
                <w:noProof/>
                <w:lang w:bidi="th-TH"/>
              </w:rPr>
              <w:t>ABBREVIATIONS</w:t>
            </w:r>
            <w:r>
              <w:rPr>
                <w:noProof/>
                <w:webHidden/>
              </w:rPr>
              <w:tab/>
            </w:r>
            <w:r>
              <w:rPr>
                <w:noProof/>
                <w:webHidden/>
              </w:rPr>
              <w:fldChar w:fldCharType="begin"/>
            </w:r>
            <w:r>
              <w:rPr>
                <w:noProof/>
                <w:webHidden/>
              </w:rPr>
              <w:instrText xml:space="preserve"> PAGEREF _Toc205307921 \h </w:instrText>
            </w:r>
            <w:r>
              <w:rPr>
                <w:noProof/>
                <w:webHidden/>
              </w:rPr>
            </w:r>
            <w:r>
              <w:rPr>
                <w:noProof/>
                <w:webHidden/>
              </w:rPr>
              <w:fldChar w:fldCharType="separate"/>
            </w:r>
            <w:r>
              <w:rPr>
                <w:noProof/>
                <w:webHidden/>
              </w:rPr>
              <w:t>vii</w:t>
            </w:r>
            <w:r>
              <w:rPr>
                <w:noProof/>
                <w:webHidden/>
              </w:rPr>
              <w:fldChar w:fldCharType="end"/>
            </w:r>
          </w:hyperlink>
        </w:p>
        <w:p w14:paraId="563E6AC6" w14:textId="290D8B14"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22" w:history="1">
            <w:r w:rsidRPr="008F4857">
              <w:rPr>
                <w:rStyle w:val="Hyperlink"/>
                <w:noProof/>
                <w:lang w:bidi="th-TH"/>
              </w:rPr>
              <w:t>TABLE OF CONTENTS</w:t>
            </w:r>
            <w:r>
              <w:rPr>
                <w:noProof/>
                <w:webHidden/>
              </w:rPr>
              <w:tab/>
            </w:r>
            <w:r>
              <w:rPr>
                <w:noProof/>
                <w:webHidden/>
              </w:rPr>
              <w:fldChar w:fldCharType="begin"/>
            </w:r>
            <w:r>
              <w:rPr>
                <w:noProof/>
                <w:webHidden/>
              </w:rPr>
              <w:instrText xml:space="preserve"> PAGEREF _Toc205307922 \h </w:instrText>
            </w:r>
            <w:r>
              <w:rPr>
                <w:noProof/>
                <w:webHidden/>
              </w:rPr>
            </w:r>
            <w:r>
              <w:rPr>
                <w:noProof/>
                <w:webHidden/>
              </w:rPr>
              <w:fldChar w:fldCharType="separate"/>
            </w:r>
            <w:r>
              <w:rPr>
                <w:noProof/>
                <w:webHidden/>
              </w:rPr>
              <w:t>viii</w:t>
            </w:r>
            <w:r>
              <w:rPr>
                <w:noProof/>
                <w:webHidden/>
              </w:rPr>
              <w:fldChar w:fldCharType="end"/>
            </w:r>
          </w:hyperlink>
        </w:p>
        <w:p w14:paraId="3393023A" w14:textId="3636646D"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23" w:history="1">
            <w:r w:rsidRPr="008F4857">
              <w:rPr>
                <w:rStyle w:val="Hyperlink"/>
                <w:noProof/>
                <w:lang w:bidi="th-TH"/>
              </w:rPr>
              <w:t>CHAPTER 1  INTRODUCTION</w:t>
            </w:r>
            <w:r>
              <w:rPr>
                <w:noProof/>
                <w:webHidden/>
              </w:rPr>
              <w:tab/>
            </w:r>
            <w:r>
              <w:rPr>
                <w:noProof/>
                <w:webHidden/>
              </w:rPr>
              <w:fldChar w:fldCharType="begin"/>
            </w:r>
            <w:r>
              <w:rPr>
                <w:noProof/>
                <w:webHidden/>
              </w:rPr>
              <w:instrText xml:space="preserve"> PAGEREF _Toc205307923 \h </w:instrText>
            </w:r>
            <w:r>
              <w:rPr>
                <w:noProof/>
                <w:webHidden/>
              </w:rPr>
            </w:r>
            <w:r>
              <w:rPr>
                <w:noProof/>
                <w:webHidden/>
              </w:rPr>
              <w:fldChar w:fldCharType="separate"/>
            </w:r>
            <w:r>
              <w:rPr>
                <w:noProof/>
                <w:webHidden/>
              </w:rPr>
              <w:t>1</w:t>
            </w:r>
            <w:r>
              <w:rPr>
                <w:noProof/>
                <w:webHidden/>
              </w:rPr>
              <w:fldChar w:fldCharType="end"/>
            </w:r>
          </w:hyperlink>
        </w:p>
        <w:p w14:paraId="29C92BCF" w14:textId="1E205287"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4" w:history="1">
            <w:r w:rsidRPr="008F4857">
              <w:rPr>
                <w:rStyle w:val="Hyperlink"/>
                <w:noProof/>
              </w:rPr>
              <w:t>1.1  BACKGROUND</w:t>
            </w:r>
            <w:r>
              <w:rPr>
                <w:noProof/>
                <w:webHidden/>
              </w:rPr>
              <w:tab/>
            </w:r>
            <w:r>
              <w:rPr>
                <w:noProof/>
                <w:webHidden/>
              </w:rPr>
              <w:fldChar w:fldCharType="begin"/>
            </w:r>
            <w:r>
              <w:rPr>
                <w:noProof/>
                <w:webHidden/>
              </w:rPr>
              <w:instrText xml:space="preserve"> PAGEREF _Toc205307924 \h </w:instrText>
            </w:r>
            <w:r>
              <w:rPr>
                <w:noProof/>
                <w:webHidden/>
              </w:rPr>
            </w:r>
            <w:r>
              <w:rPr>
                <w:noProof/>
                <w:webHidden/>
              </w:rPr>
              <w:fldChar w:fldCharType="separate"/>
            </w:r>
            <w:r>
              <w:rPr>
                <w:noProof/>
                <w:webHidden/>
              </w:rPr>
              <w:t>1</w:t>
            </w:r>
            <w:r>
              <w:rPr>
                <w:noProof/>
                <w:webHidden/>
              </w:rPr>
              <w:fldChar w:fldCharType="end"/>
            </w:r>
          </w:hyperlink>
        </w:p>
        <w:p w14:paraId="25A27BA4" w14:textId="0B137AF7"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5" w:history="1">
            <w:r w:rsidRPr="008F4857">
              <w:rPr>
                <w:rStyle w:val="Hyperlink"/>
                <w:noProof/>
              </w:rPr>
              <w:t>1.2  PROBLEM STATEMENT</w:t>
            </w:r>
            <w:r>
              <w:rPr>
                <w:noProof/>
                <w:webHidden/>
              </w:rPr>
              <w:tab/>
            </w:r>
            <w:r>
              <w:rPr>
                <w:noProof/>
                <w:webHidden/>
              </w:rPr>
              <w:fldChar w:fldCharType="begin"/>
            </w:r>
            <w:r>
              <w:rPr>
                <w:noProof/>
                <w:webHidden/>
              </w:rPr>
              <w:instrText xml:space="preserve"> PAGEREF _Toc205307925 \h </w:instrText>
            </w:r>
            <w:r>
              <w:rPr>
                <w:noProof/>
                <w:webHidden/>
              </w:rPr>
            </w:r>
            <w:r>
              <w:rPr>
                <w:noProof/>
                <w:webHidden/>
              </w:rPr>
              <w:fldChar w:fldCharType="separate"/>
            </w:r>
            <w:r>
              <w:rPr>
                <w:noProof/>
                <w:webHidden/>
              </w:rPr>
              <w:t>1</w:t>
            </w:r>
            <w:r>
              <w:rPr>
                <w:noProof/>
                <w:webHidden/>
              </w:rPr>
              <w:fldChar w:fldCharType="end"/>
            </w:r>
          </w:hyperlink>
        </w:p>
        <w:p w14:paraId="656E1B71" w14:textId="794E898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6" w:history="1">
            <w:r w:rsidRPr="008F4857">
              <w:rPr>
                <w:rStyle w:val="Hyperlink"/>
                <w:noProof/>
              </w:rPr>
              <w:t>1.3  OBJECTIVES</w:t>
            </w:r>
            <w:r>
              <w:rPr>
                <w:noProof/>
                <w:webHidden/>
              </w:rPr>
              <w:tab/>
            </w:r>
            <w:r>
              <w:rPr>
                <w:noProof/>
                <w:webHidden/>
              </w:rPr>
              <w:fldChar w:fldCharType="begin"/>
            </w:r>
            <w:r>
              <w:rPr>
                <w:noProof/>
                <w:webHidden/>
              </w:rPr>
              <w:instrText xml:space="preserve"> PAGEREF _Toc205307926 \h </w:instrText>
            </w:r>
            <w:r>
              <w:rPr>
                <w:noProof/>
                <w:webHidden/>
              </w:rPr>
            </w:r>
            <w:r>
              <w:rPr>
                <w:noProof/>
                <w:webHidden/>
              </w:rPr>
              <w:fldChar w:fldCharType="separate"/>
            </w:r>
            <w:r>
              <w:rPr>
                <w:noProof/>
                <w:webHidden/>
              </w:rPr>
              <w:t>2</w:t>
            </w:r>
            <w:r>
              <w:rPr>
                <w:noProof/>
                <w:webHidden/>
              </w:rPr>
              <w:fldChar w:fldCharType="end"/>
            </w:r>
          </w:hyperlink>
        </w:p>
        <w:p w14:paraId="4C1FA839" w14:textId="5A007149"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7" w:history="1">
            <w:r w:rsidRPr="008F4857">
              <w:rPr>
                <w:rStyle w:val="Hyperlink"/>
                <w:noProof/>
              </w:rPr>
              <w:t>1.4 SCOPE AND LIMITATIONS</w:t>
            </w:r>
            <w:r>
              <w:rPr>
                <w:noProof/>
                <w:webHidden/>
              </w:rPr>
              <w:tab/>
            </w:r>
            <w:r>
              <w:rPr>
                <w:noProof/>
                <w:webHidden/>
              </w:rPr>
              <w:fldChar w:fldCharType="begin"/>
            </w:r>
            <w:r>
              <w:rPr>
                <w:noProof/>
                <w:webHidden/>
              </w:rPr>
              <w:instrText xml:space="preserve"> PAGEREF _Toc205307927 \h </w:instrText>
            </w:r>
            <w:r>
              <w:rPr>
                <w:noProof/>
                <w:webHidden/>
              </w:rPr>
            </w:r>
            <w:r>
              <w:rPr>
                <w:noProof/>
                <w:webHidden/>
              </w:rPr>
              <w:fldChar w:fldCharType="separate"/>
            </w:r>
            <w:r>
              <w:rPr>
                <w:noProof/>
                <w:webHidden/>
              </w:rPr>
              <w:t>2</w:t>
            </w:r>
            <w:r>
              <w:rPr>
                <w:noProof/>
                <w:webHidden/>
              </w:rPr>
              <w:fldChar w:fldCharType="end"/>
            </w:r>
          </w:hyperlink>
        </w:p>
        <w:p w14:paraId="75857B4E" w14:textId="47D9D216"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8" w:history="1">
            <w:r w:rsidRPr="008F4857">
              <w:rPr>
                <w:rStyle w:val="Hyperlink"/>
                <w:noProof/>
              </w:rPr>
              <w:t>1.5  IMPORTANCE OF STUDY</w:t>
            </w:r>
            <w:r>
              <w:rPr>
                <w:noProof/>
                <w:webHidden/>
              </w:rPr>
              <w:tab/>
            </w:r>
            <w:r>
              <w:rPr>
                <w:noProof/>
                <w:webHidden/>
              </w:rPr>
              <w:fldChar w:fldCharType="begin"/>
            </w:r>
            <w:r>
              <w:rPr>
                <w:noProof/>
                <w:webHidden/>
              </w:rPr>
              <w:instrText xml:space="preserve"> PAGEREF _Toc205307928 \h </w:instrText>
            </w:r>
            <w:r>
              <w:rPr>
                <w:noProof/>
                <w:webHidden/>
              </w:rPr>
            </w:r>
            <w:r>
              <w:rPr>
                <w:noProof/>
                <w:webHidden/>
              </w:rPr>
              <w:fldChar w:fldCharType="separate"/>
            </w:r>
            <w:r>
              <w:rPr>
                <w:noProof/>
                <w:webHidden/>
              </w:rPr>
              <w:t>3</w:t>
            </w:r>
            <w:r>
              <w:rPr>
                <w:noProof/>
                <w:webHidden/>
              </w:rPr>
              <w:fldChar w:fldCharType="end"/>
            </w:r>
          </w:hyperlink>
        </w:p>
        <w:p w14:paraId="1CD84F0E" w14:textId="3BA106AF"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29" w:history="1">
            <w:r w:rsidRPr="008F4857">
              <w:rPr>
                <w:rStyle w:val="Hyperlink"/>
                <w:noProof/>
                <w:lang w:bidi="th-TH"/>
              </w:rPr>
              <w:t>CHAPTER 2  LITERATURE REVIEW</w:t>
            </w:r>
            <w:r>
              <w:rPr>
                <w:noProof/>
                <w:webHidden/>
              </w:rPr>
              <w:tab/>
            </w:r>
            <w:r>
              <w:rPr>
                <w:noProof/>
                <w:webHidden/>
              </w:rPr>
              <w:fldChar w:fldCharType="begin"/>
            </w:r>
            <w:r>
              <w:rPr>
                <w:noProof/>
                <w:webHidden/>
              </w:rPr>
              <w:instrText xml:space="preserve"> PAGEREF _Toc205307929 \h </w:instrText>
            </w:r>
            <w:r>
              <w:rPr>
                <w:noProof/>
                <w:webHidden/>
              </w:rPr>
            </w:r>
            <w:r>
              <w:rPr>
                <w:noProof/>
                <w:webHidden/>
              </w:rPr>
              <w:fldChar w:fldCharType="separate"/>
            </w:r>
            <w:r>
              <w:rPr>
                <w:noProof/>
                <w:webHidden/>
              </w:rPr>
              <w:t>4</w:t>
            </w:r>
            <w:r>
              <w:rPr>
                <w:noProof/>
                <w:webHidden/>
              </w:rPr>
              <w:fldChar w:fldCharType="end"/>
            </w:r>
          </w:hyperlink>
        </w:p>
        <w:p w14:paraId="315D9F55" w14:textId="70C2FF46"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0" w:history="1">
            <w:r w:rsidRPr="008F4857">
              <w:rPr>
                <w:rStyle w:val="Hyperlink"/>
                <w:noProof/>
              </w:rPr>
              <w:t>2.1  CHATBOT EVOLUTION / CHATBOT HISTORY</w:t>
            </w:r>
            <w:r>
              <w:rPr>
                <w:noProof/>
                <w:webHidden/>
              </w:rPr>
              <w:tab/>
            </w:r>
            <w:r>
              <w:rPr>
                <w:noProof/>
                <w:webHidden/>
              </w:rPr>
              <w:fldChar w:fldCharType="begin"/>
            </w:r>
            <w:r>
              <w:rPr>
                <w:noProof/>
                <w:webHidden/>
              </w:rPr>
              <w:instrText xml:space="preserve"> PAGEREF _Toc205307930 \h </w:instrText>
            </w:r>
            <w:r>
              <w:rPr>
                <w:noProof/>
                <w:webHidden/>
              </w:rPr>
            </w:r>
            <w:r>
              <w:rPr>
                <w:noProof/>
                <w:webHidden/>
              </w:rPr>
              <w:fldChar w:fldCharType="separate"/>
            </w:r>
            <w:r>
              <w:rPr>
                <w:noProof/>
                <w:webHidden/>
              </w:rPr>
              <w:t>4</w:t>
            </w:r>
            <w:r>
              <w:rPr>
                <w:noProof/>
                <w:webHidden/>
              </w:rPr>
              <w:fldChar w:fldCharType="end"/>
            </w:r>
          </w:hyperlink>
        </w:p>
        <w:p w14:paraId="6FB65226" w14:textId="2DDB2C92"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1" w:history="1">
            <w:r w:rsidRPr="008F4857">
              <w:rPr>
                <w:rStyle w:val="Hyperlink"/>
                <w:noProof/>
              </w:rPr>
              <w:t>2.2  NATURAL LANGUAGE PROCESSING (NLP) IN CHATBOTS</w:t>
            </w:r>
            <w:r>
              <w:rPr>
                <w:noProof/>
                <w:webHidden/>
              </w:rPr>
              <w:tab/>
            </w:r>
            <w:r>
              <w:rPr>
                <w:noProof/>
                <w:webHidden/>
              </w:rPr>
              <w:fldChar w:fldCharType="begin"/>
            </w:r>
            <w:r>
              <w:rPr>
                <w:noProof/>
                <w:webHidden/>
              </w:rPr>
              <w:instrText xml:space="preserve"> PAGEREF _Toc205307931 \h </w:instrText>
            </w:r>
            <w:r>
              <w:rPr>
                <w:noProof/>
                <w:webHidden/>
              </w:rPr>
            </w:r>
            <w:r>
              <w:rPr>
                <w:noProof/>
                <w:webHidden/>
              </w:rPr>
              <w:fldChar w:fldCharType="separate"/>
            </w:r>
            <w:r>
              <w:rPr>
                <w:noProof/>
                <w:webHidden/>
              </w:rPr>
              <w:t>4</w:t>
            </w:r>
            <w:r>
              <w:rPr>
                <w:noProof/>
                <w:webHidden/>
              </w:rPr>
              <w:fldChar w:fldCharType="end"/>
            </w:r>
          </w:hyperlink>
        </w:p>
        <w:p w14:paraId="407A6694" w14:textId="40E5DF56"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2" w:history="1">
            <w:r w:rsidRPr="008F4857">
              <w:rPr>
                <w:rStyle w:val="Hyperlink"/>
                <w:noProof/>
              </w:rPr>
              <w:t>2.3  SIMILAR EDUCATIONAL BOTS</w:t>
            </w:r>
            <w:r>
              <w:rPr>
                <w:noProof/>
                <w:webHidden/>
              </w:rPr>
              <w:tab/>
            </w:r>
            <w:r>
              <w:rPr>
                <w:noProof/>
                <w:webHidden/>
              </w:rPr>
              <w:fldChar w:fldCharType="begin"/>
            </w:r>
            <w:r>
              <w:rPr>
                <w:noProof/>
                <w:webHidden/>
              </w:rPr>
              <w:instrText xml:space="preserve"> PAGEREF _Toc205307932 \h </w:instrText>
            </w:r>
            <w:r>
              <w:rPr>
                <w:noProof/>
                <w:webHidden/>
              </w:rPr>
            </w:r>
            <w:r>
              <w:rPr>
                <w:noProof/>
                <w:webHidden/>
              </w:rPr>
              <w:fldChar w:fldCharType="separate"/>
            </w:r>
            <w:r>
              <w:rPr>
                <w:noProof/>
                <w:webHidden/>
              </w:rPr>
              <w:t>6</w:t>
            </w:r>
            <w:r>
              <w:rPr>
                <w:noProof/>
                <w:webHidden/>
              </w:rPr>
              <w:fldChar w:fldCharType="end"/>
            </w:r>
          </w:hyperlink>
        </w:p>
        <w:p w14:paraId="32BE0F76" w14:textId="4FCAA07B"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3" w:history="1">
            <w:r w:rsidRPr="008F4857">
              <w:rPr>
                <w:rStyle w:val="Hyperlink"/>
                <w:noProof/>
              </w:rPr>
              <w:t>2.4  COMPARISON WITH OTHER SYSTEMS</w:t>
            </w:r>
            <w:r>
              <w:rPr>
                <w:noProof/>
                <w:webHidden/>
              </w:rPr>
              <w:tab/>
            </w:r>
            <w:r>
              <w:rPr>
                <w:noProof/>
                <w:webHidden/>
              </w:rPr>
              <w:fldChar w:fldCharType="begin"/>
            </w:r>
            <w:r>
              <w:rPr>
                <w:noProof/>
                <w:webHidden/>
              </w:rPr>
              <w:instrText xml:space="preserve"> PAGEREF _Toc205307933 \h </w:instrText>
            </w:r>
            <w:r>
              <w:rPr>
                <w:noProof/>
                <w:webHidden/>
              </w:rPr>
            </w:r>
            <w:r>
              <w:rPr>
                <w:noProof/>
                <w:webHidden/>
              </w:rPr>
              <w:fldChar w:fldCharType="separate"/>
            </w:r>
            <w:r>
              <w:rPr>
                <w:noProof/>
                <w:webHidden/>
              </w:rPr>
              <w:t>7</w:t>
            </w:r>
            <w:r>
              <w:rPr>
                <w:noProof/>
                <w:webHidden/>
              </w:rPr>
              <w:fldChar w:fldCharType="end"/>
            </w:r>
          </w:hyperlink>
        </w:p>
        <w:p w14:paraId="4063F796" w14:textId="3BEF259D"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34" w:history="1">
            <w:r w:rsidRPr="008F4857">
              <w:rPr>
                <w:rStyle w:val="Hyperlink"/>
                <w:noProof/>
                <w:lang w:bidi="th-TH"/>
              </w:rPr>
              <w:t>CHAPTER 3  SYSTEM DESIGN AND METHODOLOGY</w:t>
            </w:r>
            <w:r>
              <w:rPr>
                <w:noProof/>
                <w:webHidden/>
              </w:rPr>
              <w:tab/>
            </w:r>
            <w:r>
              <w:rPr>
                <w:noProof/>
                <w:webHidden/>
              </w:rPr>
              <w:fldChar w:fldCharType="begin"/>
            </w:r>
            <w:r>
              <w:rPr>
                <w:noProof/>
                <w:webHidden/>
              </w:rPr>
              <w:instrText xml:space="preserve"> PAGEREF _Toc205307934 \h </w:instrText>
            </w:r>
            <w:r>
              <w:rPr>
                <w:noProof/>
                <w:webHidden/>
              </w:rPr>
            </w:r>
            <w:r>
              <w:rPr>
                <w:noProof/>
                <w:webHidden/>
              </w:rPr>
              <w:fldChar w:fldCharType="separate"/>
            </w:r>
            <w:r>
              <w:rPr>
                <w:noProof/>
                <w:webHidden/>
              </w:rPr>
              <w:t>8</w:t>
            </w:r>
            <w:r>
              <w:rPr>
                <w:noProof/>
                <w:webHidden/>
              </w:rPr>
              <w:fldChar w:fldCharType="end"/>
            </w:r>
          </w:hyperlink>
        </w:p>
        <w:p w14:paraId="561E078A" w14:textId="1697A617"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5" w:history="1">
            <w:r w:rsidRPr="008F4857">
              <w:rPr>
                <w:rStyle w:val="Hyperlink"/>
                <w:noProof/>
              </w:rPr>
              <w:t>3.1  SYSTEM DESIGN AND METHODOLOGY</w:t>
            </w:r>
            <w:r>
              <w:rPr>
                <w:noProof/>
                <w:webHidden/>
              </w:rPr>
              <w:tab/>
            </w:r>
            <w:r>
              <w:rPr>
                <w:noProof/>
                <w:webHidden/>
              </w:rPr>
              <w:fldChar w:fldCharType="begin"/>
            </w:r>
            <w:r>
              <w:rPr>
                <w:noProof/>
                <w:webHidden/>
              </w:rPr>
              <w:instrText xml:space="preserve"> PAGEREF _Toc205307935 \h </w:instrText>
            </w:r>
            <w:r>
              <w:rPr>
                <w:noProof/>
                <w:webHidden/>
              </w:rPr>
            </w:r>
            <w:r>
              <w:rPr>
                <w:noProof/>
                <w:webHidden/>
              </w:rPr>
              <w:fldChar w:fldCharType="separate"/>
            </w:r>
            <w:r>
              <w:rPr>
                <w:noProof/>
                <w:webHidden/>
              </w:rPr>
              <w:t>8</w:t>
            </w:r>
            <w:r>
              <w:rPr>
                <w:noProof/>
                <w:webHidden/>
              </w:rPr>
              <w:fldChar w:fldCharType="end"/>
            </w:r>
          </w:hyperlink>
        </w:p>
        <w:p w14:paraId="59140F00" w14:textId="66467496"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6" w:history="1">
            <w:r w:rsidRPr="008F4857">
              <w:rPr>
                <w:rStyle w:val="Hyperlink"/>
                <w:noProof/>
              </w:rPr>
              <w:t>3.2  DATA COLLECTION AND PROCESSING</w:t>
            </w:r>
            <w:r>
              <w:rPr>
                <w:noProof/>
                <w:webHidden/>
              </w:rPr>
              <w:tab/>
            </w:r>
            <w:r>
              <w:rPr>
                <w:noProof/>
                <w:webHidden/>
              </w:rPr>
              <w:fldChar w:fldCharType="begin"/>
            </w:r>
            <w:r>
              <w:rPr>
                <w:noProof/>
                <w:webHidden/>
              </w:rPr>
              <w:instrText xml:space="preserve"> PAGEREF _Toc205307936 \h </w:instrText>
            </w:r>
            <w:r>
              <w:rPr>
                <w:noProof/>
                <w:webHidden/>
              </w:rPr>
            </w:r>
            <w:r>
              <w:rPr>
                <w:noProof/>
                <w:webHidden/>
              </w:rPr>
              <w:fldChar w:fldCharType="separate"/>
            </w:r>
            <w:r>
              <w:rPr>
                <w:noProof/>
                <w:webHidden/>
              </w:rPr>
              <w:t>9</w:t>
            </w:r>
            <w:r>
              <w:rPr>
                <w:noProof/>
                <w:webHidden/>
              </w:rPr>
              <w:fldChar w:fldCharType="end"/>
            </w:r>
          </w:hyperlink>
        </w:p>
        <w:p w14:paraId="719052FB" w14:textId="159AE12E"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7" w:history="1">
            <w:r w:rsidRPr="008F4857">
              <w:rPr>
                <w:rStyle w:val="Hyperlink"/>
                <w:noProof/>
              </w:rPr>
              <w:t>3.2.1  Data Collection Sources</w:t>
            </w:r>
            <w:r>
              <w:rPr>
                <w:noProof/>
                <w:webHidden/>
              </w:rPr>
              <w:tab/>
            </w:r>
            <w:r>
              <w:rPr>
                <w:noProof/>
                <w:webHidden/>
              </w:rPr>
              <w:fldChar w:fldCharType="begin"/>
            </w:r>
            <w:r>
              <w:rPr>
                <w:noProof/>
                <w:webHidden/>
              </w:rPr>
              <w:instrText xml:space="preserve"> PAGEREF _Toc205307937 \h </w:instrText>
            </w:r>
            <w:r>
              <w:rPr>
                <w:noProof/>
                <w:webHidden/>
              </w:rPr>
            </w:r>
            <w:r>
              <w:rPr>
                <w:noProof/>
                <w:webHidden/>
              </w:rPr>
              <w:fldChar w:fldCharType="separate"/>
            </w:r>
            <w:r>
              <w:rPr>
                <w:noProof/>
                <w:webHidden/>
              </w:rPr>
              <w:t>9</w:t>
            </w:r>
            <w:r>
              <w:rPr>
                <w:noProof/>
                <w:webHidden/>
              </w:rPr>
              <w:fldChar w:fldCharType="end"/>
            </w:r>
          </w:hyperlink>
        </w:p>
        <w:p w14:paraId="48CC5B2C" w14:textId="072687DD"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8" w:history="1">
            <w:r w:rsidRPr="008F4857">
              <w:rPr>
                <w:rStyle w:val="Hyperlink"/>
                <w:noProof/>
              </w:rPr>
              <w:t>3.4 DATA COLLECTION METHODS</w:t>
            </w:r>
            <w:r>
              <w:rPr>
                <w:noProof/>
                <w:webHidden/>
              </w:rPr>
              <w:tab/>
            </w:r>
            <w:r>
              <w:rPr>
                <w:noProof/>
                <w:webHidden/>
              </w:rPr>
              <w:fldChar w:fldCharType="begin"/>
            </w:r>
            <w:r>
              <w:rPr>
                <w:noProof/>
                <w:webHidden/>
              </w:rPr>
              <w:instrText xml:space="preserve"> PAGEREF _Toc205307938 \h </w:instrText>
            </w:r>
            <w:r>
              <w:rPr>
                <w:noProof/>
                <w:webHidden/>
              </w:rPr>
            </w:r>
            <w:r>
              <w:rPr>
                <w:noProof/>
                <w:webHidden/>
              </w:rPr>
              <w:fldChar w:fldCharType="separate"/>
            </w:r>
            <w:r>
              <w:rPr>
                <w:noProof/>
                <w:webHidden/>
              </w:rPr>
              <w:t>10</w:t>
            </w:r>
            <w:r>
              <w:rPr>
                <w:noProof/>
                <w:webHidden/>
              </w:rPr>
              <w:fldChar w:fldCharType="end"/>
            </w:r>
          </w:hyperlink>
        </w:p>
        <w:p w14:paraId="62D287B7" w14:textId="105B2F8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9" w:history="1">
            <w:r w:rsidRPr="008F4857">
              <w:rPr>
                <w:rStyle w:val="Hyperlink"/>
                <w:noProof/>
              </w:rPr>
              <w:t>3.5  DATA PREPROCESSING</w:t>
            </w:r>
            <w:r>
              <w:rPr>
                <w:noProof/>
                <w:webHidden/>
              </w:rPr>
              <w:tab/>
            </w:r>
            <w:r>
              <w:rPr>
                <w:noProof/>
                <w:webHidden/>
              </w:rPr>
              <w:fldChar w:fldCharType="begin"/>
            </w:r>
            <w:r>
              <w:rPr>
                <w:noProof/>
                <w:webHidden/>
              </w:rPr>
              <w:instrText xml:space="preserve"> PAGEREF _Toc205307939 \h </w:instrText>
            </w:r>
            <w:r>
              <w:rPr>
                <w:noProof/>
                <w:webHidden/>
              </w:rPr>
            </w:r>
            <w:r>
              <w:rPr>
                <w:noProof/>
                <w:webHidden/>
              </w:rPr>
              <w:fldChar w:fldCharType="separate"/>
            </w:r>
            <w:r>
              <w:rPr>
                <w:noProof/>
                <w:webHidden/>
              </w:rPr>
              <w:t>10</w:t>
            </w:r>
            <w:r>
              <w:rPr>
                <w:noProof/>
                <w:webHidden/>
              </w:rPr>
              <w:fldChar w:fldCharType="end"/>
            </w:r>
          </w:hyperlink>
        </w:p>
        <w:p w14:paraId="41AD646D" w14:textId="1A89CE5C"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0" w:history="1">
            <w:r w:rsidRPr="008F4857">
              <w:rPr>
                <w:rStyle w:val="Hyperlink"/>
                <w:noProof/>
              </w:rPr>
              <w:t>3.3  NATURAL LANGUAGE PROCESSING (NLP) MODEL</w:t>
            </w:r>
            <w:r>
              <w:rPr>
                <w:noProof/>
                <w:webHidden/>
              </w:rPr>
              <w:tab/>
            </w:r>
            <w:r>
              <w:rPr>
                <w:noProof/>
                <w:webHidden/>
              </w:rPr>
              <w:fldChar w:fldCharType="begin"/>
            </w:r>
            <w:r>
              <w:rPr>
                <w:noProof/>
                <w:webHidden/>
              </w:rPr>
              <w:instrText xml:space="preserve"> PAGEREF _Toc205307940 \h </w:instrText>
            </w:r>
            <w:r>
              <w:rPr>
                <w:noProof/>
                <w:webHidden/>
              </w:rPr>
            </w:r>
            <w:r>
              <w:rPr>
                <w:noProof/>
                <w:webHidden/>
              </w:rPr>
              <w:fldChar w:fldCharType="separate"/>
            </w:r>
            <w:r>
              <w:rPr>
                <w:noProof/>
                <w:webHidden/>
              </w:rPr>
              <w:t>11</w:t>
            </w:r>
            <w:r>
              <w:rPr>
                <w:noProof/>
                <w:webHidden/>
              </w:rPr>
              <w:fldChar w:fldCharType="end"/>
            </w:r>
          </w:hyperlink>
        </w:p>
        <w:p w14:paraId="33F2877C" w14:textId="2B61A67B"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1" w:history="1">
            <w:r w:rsidRPr="008F4857">
              <w:rPr>
                <w:rStyle w:val="Hyperlink"/>
                <w:noProof/>
              </w:rPr>
              <w:t>3.3.1  Natural Language Understanding (NLU) Algorithms</w:t>
            </w:r>
            <w:r>
              <w:rPr>
                <w:noProof/>
                <w:webHidden/>
              </w:rPr>
              <w:tab/>
            </w:r>
            <w:r>
              <w:rPr>
                <w:noProof/>
                <w:webHidden/>
              </w:rPr>
              <w:fldChar w:fldCharType="begin"/>
            </w:r>
            <w:r>
              <w:rPr>
                <w:noProof/>
                <w:webHidden/>
              </w:rPr>
              <w:instrText xml:space="preserve"> PAGEREF _Toc205307941 \h </w:instrText>
            </w:r>
            <w:r>
              <w:rPr>
                <w:noProof/>
                <w:webHidden/>
              </w:rPr>
            </w:r>
            <w:r>
              <w:rPr>
                <w:noProof/>
                <w:webHidden/>
              </w:rPr>
              <w:fldChar w:fldCharType="separate"/>
            </w:r>
            <w:r>
              <w:rPr>
                <w:noProof/>
                <w:webHidden/>
              </w:rPr>
              <w:t>11</w:t>
            </w:r>
            <w:r>
              <w:rPr>
                <w:noProof/>
                <w:webHidden/>
              </w:rPr>
              <w:fldChar w:fldCharType="end"/>
            </w:r>
          </w:hyperlink>
        </w:p>
        <w:p w14:paraId="7A446A5F" w14:textId="1A5EF041"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2" w:history="1">
            <w:r w:rsidRPr="008F4857">
              <w:rPr>
                <w:rStyle w:val="Hyperlink"/>
                <w:noProof/>
              </w:rPr>
              <w:t>3.3.2 Machine Learning Models for Intent Classification</w:t>
            </w:r>
            <w:r>
              <w:rPr>
                <w:noProof/>
                <w:webHidden/>
              </w:rPr>
              <w:tab/>
            </w:r>
            <w:r>
              <w:rPr>
                <w:noProof/>
                <w:webHidden/>
              </w:rPr>
              <w:fldChar w:fldCharType="begin"/>
            </w:r>
            <w:r>
              <w:rPr>
                <w:noProof/>
                <w:webHidden/>
              </w:rPr>
              <w:instrText xml:space="preserve"> PAGEREF _Toc205307942 \h </w:instrText>
            </w:r>
            <w:r>
              <w:rPr>
                <w:noProof/>
                <w:webHidden/>
              </w:rPr>
            </w:r>
            <w:r>
              <w:rPr>
                <w:noProof/>
                <w:webHidden/>
              </w:rPr>
              <w:fldChar w:fldCharType="separate"/>
            </w:r>
            <w:r>
              <w:rPr>
                <w:noProof/>
                <w:webHidden/>
              </w:rPr>
              <w:t>12</w:t>
            </w:r>
            <w:r>
              <w:rPr>
                <w:noProof/>
                <w:webHidden/>
              </w:rPr>
              <w:fldChar w:fldCharType="end"/>
            </w:r>
          </w:hyperlink>
        </w:p>
        <w:p w14:paraId="2DB1C5E9" w14:textId="21FA0991"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3" w:history="1">
            <w:r w:rsidRPr="008F4857">
              <w:rPr>
                <w:rStyle w:val="Hyperlink"/>
                <w:noProof/>
              </w:rPr>
              <w:t>3.4  MULTI-STAGE QUESTION MATCHING IN PGDIT CHATBOT</w:t>
            </w:r>
            <w:r>
              <w:rPr>
                <w:noProof/>
                <w:webHidden/>
              </w:rPr>
              <w:tab/>
            </w:r>
            <w:r>
              <w:rPr>
                <w:noProof/>
                <w:webHidden/>
              </w:rPr>
              <w:fldChar w:fldCharType="begin"/>
            </w:r>
            <w:r>
              <w:rPr>
                <w:noProof/>
                <w:webHidden/>
              </w:rPr>
              <w:instrText xml:space="preserve"> PAGEREF _Toc205307943 \h </w:instrText>
            </w:r>
            <w:r>
              <w:rPr>
                <w:noProof/>
                <w:webHidden/>
              </w:rPr>
            </w:r>
            <w:r>
              <w:rPr>
                <w:noProof/>
                <w:webHidden/>
              </w:rPr>
              <w:fldChar w:fldCharType="separate"/>
            </w:r>
            <w:r>
              <w:rPr>
                <w:noProof/>
                <w:webHidden/>
              </w:rPr>
              <w:t>13</w:t>
            </w:r>
            <w:r>
              <w:rPr>
                <w:noProof/>
                <w:webHidden/>
              </w:rPr>
              <w:fldChar w:fldCharType="end"/>
            </w:r>
          </w:hyperlink>
        </w:p>
        <w:p w14:paraId="180237D1" w14:textId="1051ABAC"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4" w:history="1">
            <w:r w:rsidRPr="008F4857">
              <w:rPr>
                <w:rStyle w:val="Hyperlink"/>
                <w:noProof/>
              </w:rPr>
              <w:t>3.5  FRONTEND AND BACKEND INTEGRATION</w:t>
            </w:r>
            <w:r>
              <w:rPr>
                <w:noProof/>
                <w:webHidden/>
              </w:rPr>
              <w:tab/>
            </w:r>
            <w:r>
              <w:rPr>
                <w:noProof/>
                <w:webHidden/>
              </w:rPr>
              <w:fldChar w:fldCharType="begin"/>
            </w:r>
            <w:r>
              <w:rPr>
                <w:noProof/>
                <w:webHidden/>
              </w:rPr>
              <w:instrText xml:space="preserve"> PAGEREF _Toc205307944 \h </w:instrText>
            </w:r>
            <w:r>
              <w:rPr>
                <w:noProof/>
                <w:webHidden/>
              </w:rPr>
            </w:r>
            <w:r>
              <w:rPr>
                <w:noProof/>
                <w:webHidden/>
              </w:rPr>
              <w:fldChar w:fldCharType="separate"/>
            </w:r>
            <w:r>
              <w:rPr>
                <w:noProof/>
                <w:webHidden/>
              </w:rPr>
              <w:t>15</w:t>
            </w:r>
            <w:r>
              <w:rPr>
                <w:noProof/>
                <w:webHidden/>
              </w:rPr>
              <w:fldChar w:fldCharType="end"/>
            </w:r>
          </w:hyperlink>
        </w:p>
        <w:p w14:paraId="2823FAEF" w14:textId="5CB9BB79"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5" w:history="1">
            <w:r w:rsidRPr="008F4857">
              <w:rPr>
                <w:rStyle w:val="Hyperlink"/>
                <w:noProof/>
              </w:rPr>
              <w:t>3.5.1 Frontend Design and Responsibilities</w:t>
            </w:r>
            <w:r>
              <w:rPr>
                <w:noProof/>
                <w:webHidden/>
              </w:rPr>
              <w:tab/>
            </w:r>
            <w:r>
              <w:rPr>
                <w:noProof/>
                <w:webHidden/>
              </w:rPr>
              <w:fldChar w:fldCharType="begin"/>
            </w:r>
            <w:r>
              <w:rPr>
                <w:noProof/>
                <w:webHidden/>
              </w:rPr>
              <w:instrText xml:space="preserve"> PAGEREF _Toc205307945 \h </w:instrText>
            </w:r>
            <w:r>
              <w:rPr>
                <w:noProof/>
                <w:webHidden/>
              </w:rPr>
            </w:r>
            <w:r>
              <w:rPr>
                <w:noProof/>
                <w:webHidden/>
              </w:rPr>
              <w:fldChar w:fldCharType="separate"/>
            </w:r>
            <w:r>
              <w:rPr>
                <w:noProof/>
                <w:webHidden/>
              </w:rPr>
              <w:t>15</w:t>
            </w:r>
            <w:r>
              <w:rPr>
                <w:noProof/>
                <w:webHidden/>
              </w:rPr>
              <w:fldChar w:fldCharType="end"/>
            </w:r>
          </w:hyperlink>
        </w:p>
        <w:p w14:paraId="075E6A89" w14:textId="0057E85F"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6" w:history="1">
            <w:r w:rsidRPr="008F4857">
              <w:rPr>
                <w:rStyle w:val="Hyperlink"/>
                <w:noProof/>
              </w:rPr>
              <w:t>3.5.2 Backend Design and Responsibilities</w:t>
            </w:r>
            <w:r>
              <w:rPr>
                <w:noProof/>
                <w:webHidden/>
              </w:rPr>
              <w:tab/>
            </w:r>
            <w:r>
              <w:rPr>
                <w:noProof/>
                <w:webHidden/>
              </w:rPr>
              <w:fldChar w:fldCharType="begin"/>
            </w:r>
            <w:r>
              <w:rPr>
                <w:noProof/>
                <w:webHidden/>
              </w:rPr>
              <w:instrText xml:space="preserve"> PAGEREF _Toc205307946 \h </w:instrText>
            </w:r>
            <w:r>
              <w:rPr>
                <w:noProof/>
                <w:webHidden/>
              </w:rPr>
            </w:r>
            <w:r>
              <w:rPr>
                <w:noProof/>
                <w:webHidden/>
              </w:rPr>
              <w:fldChar w:fldCharType="separate"/>
            </w:r>
            <w:r>
              <w:rPr>
                <w:noProof/>
                <w:webHidden/>
              </w:rPr>
              <w:t>15</w:t>
            </w:r>
            <w:r>
              <w:rPr>
                <w:noProof/>
                <w:webHidden/>
              </w:rPr>
              <w:fldChar w:fldCharType="end"/>
            </w:r>
          </w:hyperlink>
        </w:p>
        <w:p w14:paraId="4C29B6BA" w14:textId="378BED8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7" w:history="1">
            <w:r w:rsidRPr="008F4857">
              <w:rPr>
                <w:rStyle w:val="Hyperlink"/>
                <w:noProof/>
              </w:rPr>
              <w:t>3.5.3 Communication Protocol (RESTful API)</w:t>
            </w:r>
            <w:r>
              <w:rPr>
                <w:noProof/>
                <w:webHidden/>
              </w:rPr>
              <w:tab/>
            </w:r>
            <w:r>
              <w:rPr>
                <w:noProof/>
                <w:webHidden/>
              </w:rPr>
              <w:fldChar w:fldCharType="begin"/>
            </w:r>
            <w:r>
              <w:rPr>
                <w:noProof/>
                <w:webHidden/>
              </w:rPr>
              <w:instrText xml:space="preserve"> PAGEREF _Toc205307947 \h </w:instrText>
            </w:r>
            <w:r>
              <w:rPr>
                <w:noProof/>
                <w:webHidden/>
              </w:rPr>
            </w:r>
            <w:r>
              <w:rPr>
                <w:noProof/>
                <w:webHidden/>
              </w:rPr>
              <w:fldChar w:fldCharType="separate"/>
            </w:r>
            <w:r>
              <w:rPr>
                <w:noProof/>
                <w:webHidden/>
              </w:rPr>
              <w:t>15</w:t>
            </w:r>
            <w:r>
              <w:rPr>
                <w:noProof/>
                <w:webHidden/>
              </w:rPr>
              <w:fldChar w:fldCharType="end"/>
            </w:r>
          </w:hyperlink>
        </w:p>
        <w:p w14:paraId="7753D6CF" w14:textId="21DAD0E8"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48" w:history="1">
            <w:r w:rsidRPr="008F4857">
              <w:rPr>
                <w:rStyle w:val="Hyperlink"/>
                <w:noProof/>
                <w:lang w:bidi="th-TH"/>
              </w:rPr>
              <w:t>CHAPTER 4  IMPLEMENTATION</w:t>
            </w:r>
            <w:r>
              <w:rPr>
                <w:noProof/>
                <w:webHidden/>
              </w:rPr>
              <w:tab/>
            </w:r>
            <w:r>
              <w:rPr>
                <w:noProof/>
                <w:webHidden/>
              </w:rPr>
              <w:fldChar w:fldCharType="begin"/>
            </w:r>
            <w:r>
              <w:rPr>
                <w:noProof/>
                <w:webHidden/>
              </w:rPr>
              <w:instrText xml:space="preserve"> PAGEREF _Toc205307948 \h </w:instrText>
            </w:r>
            <w:r>
              <w:rPr>
                <w:noProof/>
                <w:webHidden/>
              </w:rPr>
            </w:r>
            <w:r>
              <w:rPr>
                <w:noProof/>
                <w:webHidden/>
              </w:rPr>
              <w:fldChar w:fldCharType="separate"/>
            </w:r>
            <w:r>
              <w:rPr>
                <w:noProof/>
                <w:webHidden/>
              </w:rPr>
              <w:t>16</w:t>
            </w:r>
            <w:r>
              <w:rPr>
                <w:noProof/>
                <w:webHidden/>
              </w:rPr>
              <w:fldChar w:fldCharType="end"/>
            </w:r>
          </w:hyperlink>
        </w:p>
        <w:p w14:paraId="6664A9D9" w14:textId="5AC8089C"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9" w:history="1">
            <w:r w:rsidRPr="008F4857">
              <w:rPr>
                <w:rStyle w:val="Hyperlink"/>
                <w:noProof/>
              </w:rPr>
              <w:t>4.1 DEVELOPMENT ENVIRONMENT</w:t>
            </w:r>
            <w:r>
              <w:rPr>
                <w:noProof/>
                <w:webHidden/>
              </w:rPr>
              <w:tab/>
            </w:r>
            <w:r>
              <w:rPr>
                <w:noProof/>
                <w:webHidden/>
              </w:rPr>
              <w:fldChar w:fldCharType="begin"/>
            </w:r>
            <w:r>
              <w:rPr>
                <w:noProof/>
                <w:webHidden/>
              </w:rPr>
              <w:instrText xml:space="preserve"> PAGEREF _Toc205307949 \h </w:instrText>
            </w:r>
            <w:r>
              <w:rPr>
                <w:noProof/>
                <w:webHidden/>
              </w:rPr>
            </w:r>
            <w:r>
              <w:rPr>
                <w:noProof/>
                <w:webHidden/>
              </w:rPr>
              <w:fldChar w:fldCharType="separate"/>
            </w:r>
            <w:r>
              <w:rPr>
                <w:noProof/>
                <w:webHidden/>
              </w:rPr>
              <w:t>16</w:t>
            </w:r>
            <w:r>
              <w:rPr>
                <w:noProof/>
                <w:webHidden/>
              </w:rPr>
              <w:fldChar w:fldCharType="end"/>
            </w:r>
          </w:hyperlink>
        </w:p>
        <w:p w14:paraId="3ED4E457" w14:textId="44B94ED0"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0" w:history="1">
            <w:r w:rsidRPr="008F4857">
              <w:rPr>
                <w:rStyle w:val="Hyperlink"/>
                <w:noProof/>
              </w:rPr>
              <w:t>4.1.1 Development Environment</w:t>
            </w:r>
            <w:r>
              <w:rPr>
                <w:noProof/>
                <w:webHidden/>
              </w:rPr>
              <w:tab/>
            </w:r>
            <w:r>
              <w:rPr>
                <w:noProof/>
                <w:webHidden/>
              </w:rPr>
              <w:fldChar w:fldCharType="begin"/>
            </w:r>
            <w:r>
              <w:rPr>
                <w:noProof/>
                <w:webHidden/>
              </w:rPr>
              <w:instrText xml:space="preserve"> PAGEREF _Toc205307950 \h </w:instrText>
            </w:r>
            <w:r>
              <w:rPr>
                <w:noProof/>
                <w:webHidden/>
              </w:rPr>
            </w:r>
            <w:r>
              <w:rPr>
                <w:noProof/>
                <w:webHidden/>
              </w:rPr>
              <w:fldChar w:fldCharType="separate"/>
            </w:r>
            <w:r>
              <w:rPr>
                <w:noProof/>
                <w:webHidden/>
              </w:rPr>
              <w:t>16</w:t>
            </w:r>
            <w:r>
              <w:rPr>
                <w:noProof/>
                <w:webHidden/>
              </w:rPr>
              <w:fldChar w:fldCharType="end"/>
            </w:r>
          </w:hyperlink>
        </w:p>
        <w:p w14:paraId="0848B6C6" w14:textId="7A847DB9"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1" w:history="1">
            <w:r w:rsidRPr="008F4857">
              <w:rPr>
                <w:rStyle w:val="Hyperlink"/>
                <w:noProof/>
              </w:rPr>
              <w:t>4.1.2 Development Frameworks and Libraries</w:t>
            </w:r>
            <w:r>
              <w:rPr>
                <w:noProof/>
                <w:webHidden/>
              </w:rPr>
              <w:tab/>
            </w:r>
            <w:r>
              <w:rPr>
                <w:noProof/>
                <w:webHidden/>
              </w:rPr>
              <w:fldChar w:fldCharType="begin"/>
            </w:r>
            <w:r>
              <w:rPr>
                <w:noProof/>
                <w:webHidden/>
              </w:rPr>
              <w:instrText xml:space="preserve"> PAGEREF _Toc205307951 \h </w:instrText>
            </w:r>
            <w:r>
              <w:rPr>
                <w:noProof/>
                <w:webHidden/>
              </w:rPr>
            </w:r>
            <w:r>
              <w:rPr>
                <w:noProof/>
                <w:webHidden/>
              </w:rPr>
              <w:fldChar w:fldCharType="separate"/>
            </w:r>
            <w:r>
              <w:rPr>
                <w:noProof/>
                <w:webHidden/>
              </w:rPr>
              <w:t>16</w:t>
            </w:r>
            <w:r>
              <w:rPr>
                <w:noProof/>
                <w:webHidden/>
              </w:rPr>
              <w:fldChar w:fldCharType="end"/>
            </w:r>
          </w:hyperlink>
        </w:p>
        <w:p w14:paraId="6898833F" w14:textId="4825F97B"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2" w:history="1">
            <w:r w:rsidRPr="008F4857">
              <w:rPr>
                <w:rStyle w:val="Hyperlink"/>
                <w:noProof/>
              </w:rPr>
              <w:t>4.1.3 Tools Used</w:t>
            </w:r>
            <w:r>
              <w:rPr>
                <w:noProof/>
                <w:webHidden/>
              </w:rPr>
              <w:tab/>
            </w:r>
            <w:r>
              <w:rPr>
                <w:noProof/>
                <w:webHidden/>
              </w:rPr>
              <w:fldChar w:fldCharType="begin"/>
            </w:r>
            <w:r>
              <w:rPr>
                <w:noProof/>
                <w:webHidden/>
              </w:rPr>
              <w:instrText xml:space="preserve"> PAGEREF _Toc205307952 \h </w:instrText>
            </w:r>
            <w:r>
              <w:rPr>
                <w:noProof/>
                <w:webHidden/>
              </w:rPr>
            </w:r>
            <w:r>
              <w:rPr>
                <w:noProof/>
                <w:webHidden/>
              </w:rPr>
              <w:fldChar w:fldCharType="separate"/>
            </w:r>
            <w:r>
              <w:rPr>
                <w:noProof/>
                <w:webHidden/>
              </w:rPr>
              <w:t>17</w:t>
            </w:r>
            <w:r>
              <w:rPr>
                <w:noProof/>
                <w:webHidden/>
              </w:rPr>
              <w:fldChar w:fldCharType="end"/>
            </w:r>
          </w:hyperlink>
        </w:p>
        <w:p w14:paraId="3DF0065E" w14:textId="0E8EBDF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3" w:history="1">
            <w:r w:rsidRPr="008F4857">
              <w:rPr>
                <w:rStyle w:val="Hyperlink"/>
                <w:noProof/>
              </w:rPr>
              <w:t>4.2  BACKEND DEVELOPMENT (DJANGO, REST API</w:t>
            </w:r>
            <w:r>
              <w:rPr>
                <w:noProof/>
                <w:webHidden/>
              </w:rPr>
              <w:tab/>
            </w:r>
            <w:r>
              <w:rPr>
                <w:noProof/>
                <w:webHidden/>
              </w:rPr>
              <w:fldChar w:fldCharType="begin"/>
            </w:r>
            <w:r>
              <w:rPr>
                <w:noProof/>
                <w:webHidden/>
              </w:rPr>
              <w:instrText xml:space="preserve"> PAGEREF _Toc205307953 \h </w:instrText>
            </w:r>
            <w:r>
              <w:rPr>
                <w:noProof/>
                <w:webHidden/>
              </w:rPr>
            </w:r>
            <w:r>
              <w:rPr>
                <w:noProof/>
                <w:webHidden/>
              </w:rPr>
              <w:fldChar w:fldCharType="separate"/>
            </w:r>
            <w:r>
              <w:rPr>
                <w:noProof/>
                <w:webHidden/>
              </w:rPr>
              <w:t>17</w:t>
            </w:r>
            <w:r>
              <w:rPr>
                <w:noProof/>
                <w:webHidden/>
              </w:rPr>
              <w:fldChar w:fldCharType="end"/>
            </w:r>
          </w:hyperlink>
        </w:p>
        <w:p w14:paraId="3C310F01" w14:textId="3667182D"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4" w:history="1">
            <w:r w:rsidRPr="008F4857">
              <w:rPr>
                <w:rStyle w:val="Hyperlink"/>
                <w:noProof/>
              </w:rPr>
              <w:t>4.2.1  Django Project Structure</w:t>
            </w:r>
            <w:r>
              <w:rPr>
                <w:noProof/>
                <w:webHidden/>
              </w:rPr>
              <w:tab/>
            </w:r>
            <w:r>
              <w:rPr>
                <w:noProof/>
                <w:webHidden/>
              </w:rPr>
              <w:fldChar w:fldCharType="begin"/>
            </w:r>
            <w:r>
              <w:rPr>
                <w:noProof/>
                <w:webHidden/>
              </w:rPr>
              <w:instrText xml:space="preserve"> PAGEREF _Toc205307954 \h </w:instrText>
            </w:r>
            <w:r>
              <w:rPr>
                <w:noProof/>
                <w:webHidden/>
              </w:rPr>
            </w:r>
            <w:r>
              <w:rPr>
                <w:noProof/>
                <w:webHidden/>
              </w:rPr>
              <w:fldChar w:fldCharType="separate"/>
            </w:r>
            <w:r>
              <w:rPr>
                <w:noProof/>
                <w:webHidden/>
              </w:rPr>
              <w:t>19</w:t>
            </w:r>
            <w:r>
              <w:rPr>
                <w:noProof/>
                <w:webHidden/>
              </w:rPr>
              <w:fldChar w:fldCharType="end"/>
            </w:r>
          </w:hyperlink>
        </w:p>
        <w:p w14:paraId="41195E73" w14:textId="14D699D6"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5" w:history="1">
            <w:r w:rsidRPr="008F4857">
              <w:rPr>
                <w:rStyle w:val="Hyperlink"/>
                <w:noProof/>
              </w:rPr>
              <w:t>4.2.2  REST API Implementation with Django REST Framework (DRF)</w:t>
            </w:r>
            <w:r>
              <w:rPr>
                <w:noProof/>
                <w:webHidden/>
              </w:rPr>
              <w:tab/>
            </w:r>
            <w:r>
              <w:rPr>
                <w:noProof/>
                <w:webHidden/>
              </w:rPr>
              <w:fldChar w:fldCharType="begin"/>
            </w:r>
            <w:r>
              <w:rPr>
                <w:noProof/>
                <w:webHidden/>
              </w:rPr>
              <w:instrText xml:space="preserve"> PAGEREF _Toc205307955 \h </w:instrText>
            </w:r>
            <w:r>
              <w:rPr>
                <w:noProof/>
                <w:webHidden/>
              </w:rPr>
            </w:r>
            <w:r>
              <w:rPr>
                <w:noProof/>
                <w:webHidden/>
              </w:rPr>
              <w:fldChar w:fldCharType="separate"/>
            </w:r>
            <w:r>
              <w:rPr>
                <w:noProof/>
                <w:webHidden/>
              </w:rPr>
              <w:t>19</w:t>
            </w:r>
            <w:r>
              <w:rPr>
                <w:noProof/>
                <w:webHidden/>
              </w:rPr>
              <w:fldChar w:fldCharType="end"/>
            </w:r>
          </w:hyperlink>
        </w:p>
        <w:p w14:paraId="05492764" w14:textId="155701FF"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6" w:history="1">
            <w:r w:rsidRPr="008F4857">
              <w:rPr>
                <w:rStyle w:val="Hyperlink"/>
                <w:noProof/>
              </w:rPr>
              <w:t>4.2.3  Data Models (models.py)</w:t>
            </w:r>
            <w:r>
              <w:rPr>
                <w:noProof/>
                <w:webHidden/>
              </w:rPr>
              <w:tab/>
            </w:r>
            <w:r>
              <w:rPr>
                <w:noProof/>
                <w:webHidden/>
              </w:rPr>
              <w:fldChar w:fldCharType="begin"/>
            </w:r>
            <w:r>
              <w:rPr>
                <w:noProof/>
                <w:webHidden/>
              </w:rPr>
              <w:instrText xml:space="preserve"> PAGEREF _Toc205307956 \h </w:instrText>
            </w:r>
            <w:r>
              <w:rPr>
                <w:noProof/>
                <w:webHidden/>
              </w:rPr>
            </w:r>
            <w:r>
              <w:rPr>
                <w:noProof/>
                <w:webHidden/>
              </w:rPr>
              <w:fldChar w:fldCharType="separate"/>
            </w:r>
            <w:r>
              <w:rPr>
                <w:noProof/>
                <w:webHidden/>
              </w:rPr>
              <w:t>19</w:t>
            </w:r>
            <w:r>
              <w:rPr>
                <w:noProof/>
                <w:webHidden/>
              </w:rPr>
              <w:fldChar w:fldCharType="end"/>
            </w:r>
          </w:hyperlink>
        </w:p>
        <w:p w14:paraId="6278D0FD" w14:textId="49AEDA4F"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7" w:history="1">
            <w:r w:rsidRPr="008F4857">
              <w:rPr>
                <w:rStyle w:val="Hyperlink"/>
                <w:noProof/>
              </w:rPr>
              <w:t>4.3 FRONTEND DEVELOPMENT (BOOTSTRAP, JAVASCRIPT)</w:t>
            </w:r>
            <w:r>
              <w:rPr>
                <w:noProof/>
                <w:webHidden/>
              </w:rPr>
              <w:tab/>
            </w:r>
            <w:r>
              <w:rPr>
                <w:noProof/>
                <w:webHidden/>
              </w:rPr>
              <w:fldChar w:fldCharType="begin"/>
            </w:r>
            <w:r>
              <w:rPr>
                <w:noProof/>
                <w:webHidden/>
              </w:rPr>
              <w:instrText xml:space="preserve"> PAGEREF _Toc205307957 \h </w:instrText>
            </w:r>
            <w:r>
              <w:rPr>
                <w:noProof/>
                <w:webHidden/>
              </w:rPr>
            </w:r>
            <w:r>
              <w:rPr>
                <w:noProof/>
                <w:webHidden/>
              </w:rPr>
              <w:fldChar w:fldCharType="separate"/>
            </w:r>
            <w:r>
              <w:rPr>
                <w:noProof/>
                <w:webHidden/>
              </w:rPr>
              <w:t>20</w:t>
            </w:r>
            <w:r>
              <w:rPr>
                <w:noProof/>
                <w:webHidden/>
              </w:rPr>
              <w:fldChar w:fldCharType="end"/>
            </w:r>
          </w:hyperlink>
        </w:p>
        <w:p w14:paraId="4FF65373" w14:textId="3269715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8" w:history="1">
            <w:r w:rsidRPr="008F4857">
              <w:rPr>
                <w:rStyle w:val="Hyperlink"/>
                <w:noProof/>
              </w:rPr>
              <w:t>4.3.1  HTML Structure (index.html)</w:t>
            </w:r>
            <w:r>
              <w:rPr>
                <w:noProof/>
                <w:webHidden/>
              </w:rPr>
              <w:tab/>
            </w:r>
            <w:r>
              <w:rPr>
                <w:noProof/>
                <w:webHidden/>
              </w:rPr>
              <w:fldChar w:fldCharType="begin"/>
            </w:r>
            <w:r>
              <w:rPr>
                <w:noProof/>
                <w:webHidden/>
              </w:rPr>
              <w:instrText xml:space="preserve"> PAGEREF _Toc205307958 \h </w:instrText>
            </w:r>
            <w:r>
              <w:rPr>
                <w:noProof/>
                <w:webHidden/>
              </w:rPr>
            </w:r>
            <w:r>
              <w:rPr>
                <w:noProof/>
                <w:webHidden/>
              </w:rPr>
              <w:fldChar w:fldCharType="separate"/>
            </w:r>
            <w:r>
              <w:rPr>
                <w:noProof/>
                <w:webHidden/>
              </w:rPr>
              <w:t>20</w:t>
            </w:r>
            <w:r>
              <w:rPr>
                <w:noProof/>
                <w:webHidden/>
              </w:rPr>
              <w:fldChar w:fldCharType="end"/>
            </w:r>
          </w:hyperlink>
        </w:p>
        <w:p w14:paraId="37EC3EF1" w14:textId="0A877365"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9" w:history="1">
            <w:r w:rsidRPr="008F4857">
              <w:rPr>
                <w:rStyle w:val="Hyperlink"/>
                <w:noProof/>
              </w:rPr>
              <w:t>4.3.2  JavaScript for Dynamic Behavior</w:t>
            </w:r>
            <w:r>
              <w:rPr>
                <w:noProof/>
                <w:webHidden/>
              </w:rPr>
              <w:tab/>
            </w:r>
            <w:r>
              <w:rPr>
                <w:noProof/>
                <w:webHidden/>
              </w:rPr>
              <w:fldChar w:fldCharType="begin"/>
            </w:r>
            <w:r>
              <w:rPr>
                <w:noProof/>
                <w:webHidden/>
              </w:rPr>
              <w:instrText xml:space="preserve"> PAGEREF _Toc205307959 \h </w:instrText>
            </w:r>
            <w:r>
              <w:rPr>
                <w:noProof/>
                <w:webHidden/>
              </w:rPr>
            </w:r>
            <w:r>
              <w:rPr>
                <w:noProof/>
                <w:webHidden/>
              </w:rPr>
              <w:fldChar w:fldCharType="separate"/>
            </w:r>
            <w:r>
              <w:rPr>
                <w:noProof/>
                <w:webHidden/>
              </w:rPr>
              <w:t>20</w:t>
            </w:r>
            <w:r>
              <w:rPr>
                <w:noProof/>
                <w:webHidden/>
              </w:rPr>
              <w:fldChar w:fldCharType="end"/>
            </w:r>
          </w:hyperlink>
        </w:p>
        <w:p w14:paraId="7D37670F" w14:textId="292875CB"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0" w:history="1">
            <w:r w:rsidRPr="008F4857">
              <w:rPr>
                <w:rStyle w:val="Hyperlink"/>
                <w:noProof/>
              </w:rPr>
              <w:t>4.3.3  Styling with Bootstrap and Custom CSS</w:t>
            </w:r>
            <w:r>
              <w:rPr>
                <w:noProof/>
                <w:webHidden/>
              </w:rPr>
              <w:tab/>
            </w:r>
            <w:r>
              <w:rPr>
                <w:noProof/>
                <w:webHidden/>
              </w:rPr>
              <w:fldChar w:fldCharType="begin"/>
            </w:r>
            <w:r>
              <w:rPr>
                <w:noProof/>
                <w:webHidden/>
              </w:rPr>
              <w:instrText xml:space="preserve"> PAGEREF _Toc205307960 \h </w:instrText>
            </w:r>
            <w:r>
              <w:rPr>
                <w:noProof/>
                <w:webHidden/>
              </w:rPr>
            </w:r>
            <w:r>
              <w:rPr>
                <w:noProof/>
                <w:webHidden/>
              </w:rPr>
              <w:fldChar w:fldCharType="separate"/>
            </w:r>
            <w:r>
              <w:rPr>
                <w:noProof/>
                <w:webHidden/>
              </w:rPr>
              <w:t>21</w:t>
            </w:r>
            <w:r>
              <w:rPr>
                <w:noProof/>
                <w:webHidden/>
              </w:rPr>
              <w:fldChar w:fldCharType="end"/>
            </w:r>
          </w:hyperlink>
        </w:p>
        <w:p w14:paraId="51799D8A" w14:textId="5C3368B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1" w:history="1">
            <w:r w:rsidRPr="008F4857">
              <w:rPr>
                <w:rStyle w:val="Hyperlink"/>
                <w:noProof/>
              </w:rPr>
              <w:t>4.4 Voice Interaction Features (Web Speech API)</w:t>
            </w:r>
            <w:r>
              <w:rPr>
                <w:noProof/>
                <w:webHidden/>
              </w:rPr>
              <w:tab/>
            </w:r>
            <w:r>
              <w:rPr>
                <w:noProof/>
                <w:webHidden/>
              </w:rPr>
              <w:fldChar w:fldCharType="begin"/>
            </w:r>
            <w:r>
              <w:rPr>
                <w:noProof/>
                <w:webHidden/>
              </w:rPr>
              <w:instrText xml:space="preserve"> PAGEREF _Toc205307961 \h </w:instrText>
            </w:r>
            <w:r>
              <w:rPr>
                <w:noProof/>
                <w:webHidden/>
              </w:rPr>
            </w:r>
            <w:r>
              <w:rPr>
                <w:noProof/>
                <w:webHidden/>
              </w:rPr>
              <w:fldChar w:fldCharType="separate"/>
            </w:r>
            <w:r>
              <w:rPr>
                <w:noProof/>
                <w:webHidden/>
              </w:rPr>
              <w:t>21</w:t>
            </w:r>
            <w:r>
              <w:rPr>
                <w:noProof/>
                <w:webHidden/>
              </w:rPr>
              <w:fldChar w:fldCharType="end"/>
            </w:r>
          </w:hyperlink>
        </w:p>
        <w:p w14:paraId="419D90F9" w14:textId="6CCE838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2" w:history="1">
            <w:r w:rsidRPr="008F4857">
              <w:rPr>
                <w:rStyle w:val="Hyperlink"/>
                <w:noProof/>
              </w:rPr>
              <w:t>4.4.1  Speech Recognition (Speech-to-Text)</w:t>
            </w:r>
            <w:r>
              <w:rPr>
                <w:noProof/>
                <w:webHidden/>
              </w:rPr>
              <w:tab/>
            </w:r>
            <w:r>
              <w:rPr>
                <w:noProof/>
                <w:webHidden/>
              </w:rPr>
              <w:fldChar w:fldCharType="begin"/>
            </w:r>
            <w:r>
              <w:rPr>
                <w:noProof/>
                <w:webHidden/>
              </w:rPr>
              <w:instrText xml:space="preserve"> PAGEREF _Toc205307962 \h </w:instrText>
            </w:r>
            <w:r>
              <w:rPr>
                <w:noProof/>
                <w:webHidden/>
              </w:rPr>
            </w:r>
            <w:r>
              <w:rPr>
                <w:noProof/>
                <w:webHidden/>
              </w:rPr>
              <w:fldChar w:fldCharType="separate"/>
            </w:r>
            <w:r>
              <w:rPr>
                <w:noProof/>
                <w:webHidden/>
              </w:rPr>
              <w:t>22</w:t>
            </w:r>
            <w:r>
              <w:rPr>
                <w:noProof/>
                <w:webHidden/>
              </w:rPr>
              <w:fldChar w:fldCharType="end"/>
            </w:r>
          </w:hyperlink>
        </w:p>
        <w:p w14:paraId="54CF7221" w14:textId="0AAEDFA2"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3" w:history="1">
            <w:r w:rsidRPr="008F4857">
              <w:rPr>
                <w:rStyle w:val="Hyperlink"/>
                <w:noProof/>
              </w:rPr>
              <w:t>4.4.2  Speech Synthesis (Text-to-Speech - Optional Future Enhancement)</w:t>
            </w:r>
            <w:r>
              <w:rPr>
                <w:noProof/>
                <w:webHidden/>
              </w:rPr>
              <w:tab/>
            </w:r>
            <w:r>
              <w:rPr>
                <w:noProof/>
                <w:webHidden/>
              </w:rPr>
              <w:fldChar w:fldCharType="begin"/>
            </w:r>
            <w:r>
              <w:rPr>
                <w:noProof/>
                <w:webHidden/>
              </w:rPr>
              <w:instrText xml:space="preserve"> PAGEREF _Toc205307963 \h </w:instrText>
            </w:r>
            <w:r>
              <w:rPr>
                <w:noProof/>
                <w:webHidden/>
              </w:rPr>
            </w:r>
            <w:r>
              <w:rPr>
                <w:noProof/>
                <w:webHidden/>
              </w:rPr>
              <w:fldChar w:fldCharType="separate"/>
            </w:r>
            <w:r>
              <w:rPr>
                <w:noProof/>
                <w:webHidden/>
              </w:rPr>
              <w:t>23</w:t>
            </w:r>
            <w:r>
              <w:rPr>
                <w:noProof/>
                <w:webHidden/>
              </w:rPr>
              <w:fldChar w:fldCharType="end"/>
            </w:r>
          </w:hyperlink>
        </w:p>
        <w:p w14:paraId="355A3561" w14:textId="525AFF48"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4" w:history="1">
            <w:r w:rsidRPr="008F4857">
              <w:rPr>
                <w:rStyle w:val="Hyperlink"/>
                <w:noProof/>
              </w:rPr>
              <w:t>4.5  TESTING AND DEBUGGING</w:t>
            </w:r>
            <w:r>
              <w:rPr>
                <w:noProof/>
                <w:webHidden/>
              </w:rPr>
              <w:tab/>
            </w:r>
            <w:r>
              <w:rPr>
                <w:noProof/>
                <w:webHidden/>
              </w:rPr>
              <w:fldChar w:fldCharType="begin"/>
            </w:r>
            <w:r>
              <w:rPr>
                <w:noProof/>
                <w:webHidden/>
              </w:rPr>
              <w:instrText xml:space="preserve"> PAGEREF _Toc205307964 \h </w:instrText>
            </w:r>
            <w:r>
              <w:rPr>
                <w:noProof/>
                <w:webHidden/>
              </w:rPr>
            </w:r>
            <w:r>
              <w:rPr>
                <w:noProof/>
                <w:webHidden/>
              </w:rPr>
              <w:fldChar w:fldCharType="separate"/>
            </w:r>
            <w:r>
              <w:rPr>
                <w:noProof/>
                <w:webHidden/>
              </w:rPr>
              <w:t>23</w:t>
            </w:r>
            <w:r>
              <w:rPr>
                <w:noProof/>
                <w:webHidden/>
              </w:rPr>
              <w:fldChar w:fldCharType="end"/>
            </w:r>
          </w:hyperlink>
        </w:p>
        <w:p w14:paraId="60BE9876" w14:textId="11B58803"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5" w:history="1">
            <w:r w:rsidRPr="008F4857">
              <w:rPr>
                <w:rStyle w:val="Hyperlink"/>
                <w:noProof/>
              </w:rPr>
              <w:t>4.5.1  Integration Testing</w:t>
            </w:r>
            <w:r>
              <w:rPr>
                <w:noProof/>
                <w:webHidden/>
              </w:rPr>
              <w:tab/>
            </w:r>
            <w:r>
              <w:rPr>
                <w:noProof/>
                <w:webHidden/>
              </w:rPr>
              <w:fldChar w:fldCharType="begin"/>
            </w:r>
            <w:r>
              <w:rPr>
                <w:noProof/>
                <w:webHidden/>
              </w:rPr>
              <w:instrText xml:space="preserve"> PAGEREF _Toc205307965 \h </w:instrText>
            </w:r>
            <w:r>
              <w:rPr>
                <w:noProof/>
                <w:webHidden/>
              </w:rPr>
            </w:r>
            <w:r>
              <w:rPr>
                <w:noProof/>
                <w:webHidden/>
              </w:rPr>
              <w:fldChar w:fldCharType="separate"/>
            </w:r>
            <w:r>
              <w:rPr>
                <w:noProof/>
                <w:webHidden/>
              </w:rPr>
              <w:t>23</w:t>
            </w:r>
            <w:r>
              <w:rPr>
                <w:noProof/>
                <w:webHidden/>
              </w:rPr>
              <w:fldChar w:fldCharType="end"/>
            </w:r>
          </w:hyperlink>
        </w:p>
        <w:p w14:paraId="0AEBD8FD" w14:textId="4A8AFF2C"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6" w:history="1">
            <w:r w:rsidRPr="008F4857">
              <w:rPr>
                <w:rStyle w:val="Hyperlink"/>
                <w:noProof/>
              </w:rPr>
              <w:t>4.5.2  Performance Testing:</w:t>
            </w:r>
            <w:r>
              <w:rPr>
                <w:noProof/>
                <w:webHidden/>
              </w:rPr>
              <w:tab/>
            </w:r>
            <w:r>
              <w:rPr>
                <w:noProof/>
                <w:webHidden/>
              </w:rPr>
              <w:fldChar w:fldCharType="begin"/>
            </w:r>
            <w:r>
              <w:rPr>
                <w:noProof/>
                <w:webHidden/>
              </w:rPr>
              <w:instrText xml:space="preserve"> PAGEREF _Toc205307966 \h </w:instrText>
            </w:r>
            <w:r>
              <w:rPr>
                <w:noProof/>
                <w:webHidden/>
              </w:rPr>
            </w:r>
            <w:r>
              <w:rPr>
                <w:noProof/>
                <w:webHidden/>
              </w:rPr>
              <w:fldChar w:fldCharType="separate"/>
            </w:r>
            <w:r>
              <w:rPr>
                <w:noProof/>
                <w:webHidden/>
              </w:rPr>
              <w:t>23</w:t>
            </w:r>
            <w:r>
              <w:rPr>
                <w:noProof/>
                <w:webHidden/>
              </w:rPr>
              <w:fldChar w:fldCharType="end"/>
            </w:r>
          </w:hyperlink>
        </w:p>
        <w:p w14:paraId="14F00787" w14:textId="391A4354"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7" w:history="1">
            <w:r w:rsidRPr="008F4857">
              <w:rPr>
                <w:rStyle w:val="Hyperlink"/>
                <w:noProof/>
              </w:rPr>
              <w:t>4.5.3  Debugging Practices</w:t>
            </w:r>
            <w:r>
              <w:rPr>
                <w:noProof/>
                <w:webHidden/>
              </w:rPr>
              <w:tab/>
            </w:r>
            <w:r>
              <w:rPr>
                <w:noProof/>
                <w:webHidden/>
              </w:rPr>
              <w:fldChar w:fldCharType="begin"/>
            </w:r>
            <w:r>
              <w:rPr>
                <w:noProof/>
                <w:webHidden/>
              </w:rPr>
              <w:instrText xml:space="preserve"> PAGEREF _Toc205307967 \h </w:instrText>
            </w:r>
            <w:r>
              <w:rPr>
                <w:noProof/>
                <w:webHidden/>
              </w:rPr>
            </w:r>
            <w:r>
              <w:rPr>
                <w:noProof/>
                <w:webHidden/>
              </w:rPr>
              <w:fldChar w:fldCharType="separate"/>
            </w:r>
            <w:r>
              <w:rPr>
                <w:noProof/>
                <w:webHidden/>
              </w:rPr>
              <w:t>24</w:t>
            </w:r>
            <w:r>
              <w:rPr>
                <w:noProof/>
                <w:webHidden/>
              </w:rPr>
              <w:fldChar w:fldCharType="end"/>
            </w:r>
          </w:hyperlink>
        </w:p>
        <w:p w14:paraId="575D8090" w14:textId="6CE32433"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68" w:history="1">
            <w:r w:rsidRPr="008F4857">
              <w:rPr>
                <w:rStyle w:val="Hyperlink"/>
                <w:noProof/>
                <w:lang w:bidi="th-TH"/>
              </w:rPr>
              <w:t>CHAPTER 5  RESULTS AND DISCUSSION</w:t>
            </w:r>
            <w:r>
              <w:rPr>
                <w:noProof/>
                <w:webHidden/>
              </w:rPr>
              <w:tab/>
            </w:r>
            <w:r>
              <w:rPr>
                <w:noProof/>
                <w:webHidden/>
              </w:rPr>
              <w:fldChar w:fldCharType="begin"/>
            </w:r>
            <w:r>
              <w:rPr>
                <w:noProof/>
                <w:webHidden/>
              </w:rPr>
              <w:instrText xml:space="preserve"> PAGEREF _Toc205307968 \h </w:instrText>
            </w:r>
            <w:r>
              <w:rPr>
                <w:noProof/>
                <w:webHidden/>
              </w:rPr>
            </w:r>
            <w:r>
              <w:rPr>
                <w:noProof/>
                <w:webHidden/>
              </w:rPr>
              <w:fldChar w:fldCharType="separate"/>
            </w:r>
            <w:r>
              <w:rPr>
                <w:noProof/>
                <w:webHidden/>
              </w:rPr>
              <w:t>25</w:t>
            </w:r>
            <w:r>
              <w:rPr>
                <w:noProof/>
                <w:webHidden/>
              </w:rPr>
              <w:fldChar w:fldCharType="end"/>
            </w:r>
          </w:hyperlink>
        </w:p>
        <w:p w14:paraId="3919E8D5" w14:textId="09C9DF47"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9" w:history="1">
            <w:r w:rsidRPr="008F4857">
              <w:rPr>
                <w:rStyle w:val="Hyperlink"/>
                <w:noProof/>
              </w:rPr>
              <w:t>5.1  Performance Evaluation</w:t>
            </w:r>
            <w:r>
              <w:rPr>
                <w:noProof/>
                <w:webHidden/>
              </w:rPr>
              <w:tab/>
            </w:r>
            <w:r>
              <w:rPr>
                <w:noProof/>
                <w:webHidden/>
              </w:rPr>
              <w:fldChar w:fldCharType="begin"/>
            </w:r>
            <w:r>
              <w:rPr>
                <w:noProof/>
                <w:webHidden/>
              </w:rPr>
              <w:instrText xml:space="preserve"> PAGEREF _Toc205307969 \h </w:instrText>
            </w:r>
            <w:r>
              <w:rPr>
                <w:noProof/>
                <w:webHidden/>
              </w:rPr>
            </w:r>
            <w:r>
              <w:rPr>
                <w:noProof/>
                <w:webHidden/>
              </w:rPr>
              <w:fldChar w:fldCharType="separate"/>
            </w:r>
            <w:r>
              <w:rPr>
                <w:noProof/>
                <w:webHidden/>
              </w:rPr>
              <w:t>25</w:t>
            </w:r>
            <w:r>
              <w:rPr>
                <w:noProof/>
                <w:webHidden/>
              </w:rPr>
              <w:fldChar w:fldCharType="end"/>
            </w:r>
          </w:hyperlink>
        </w:p>
        <w:p w14:paraId="32060906" w14:textId="01E70E87"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0" w:history="1">
            <w:r w:rsidRPr="008F4857">
              <w:rPr>
                <w:rStyle w:val="Hyperlink"/>
                <w:noProof/>
              </w:rPr>
              <w:t>5.1.1  Response Times</w:t>
            </w:r>
            <w:r>
              <w:rPr>
                <w:noProof/>
                <w:webHidden/>
              </w:rPr>
              <w:tab/>
            </w:r>
            <w:r>
              <w:rPr>
                <w:noProof/>
                <w:webHidden/>
              </w:rPr>
              <w:fldChar w:fldCharType="begin"/>
            </w:r>
            <w:r>
              <w:rPr>
                <w:noProof/>
                <w:webHidden/>
              </w:rPr>
              <w:instrText xml:space="preserve"> PAGEREF _Toc205307970 \h </w:instrText>
            </w:r>
            <w:r>
              <w:rPr>
                <w:noProof/>
                <w:webHidden/>
              </w:rPr>
            </w:r>
            <w:r>
              <w:rPr>
                <w:noProof/>
                <w:webHidden/>
              </w:rPr>
              <w:fldChar w:fldCharType="separate"/>
            </w:r>
            <w:r>
              <w:rPr>
                <w:noProof/>
                <w:webHidden/>
              </w:rPr>
              <w:t>25</w:t>
            </w:r>
            <w:r>
              <w:rPr>
                <w:noProof/>
                <w:webHidden/>
              </w:rPr>
              <w:fldChar w:fldCharType="end"/>
            </w:r>
          </w:hyperlink>
        </w:p>
        <w:p w14:paraId="2C94F642" w14:textId="619AF7ED"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1" w:history="1">
            <w:r w:rsidRPr="008F4857">
              <w:rPr>
                <w:rStyle w:val="Hyperlink"/>
                <w:noProof/>
              </w:rPr>
              <w:t>5.1.2  Accuracy Rates</w:t>
            </w:r>
            <w:r>
              <w:rPr>
                <w:noProof/>
                <w:webHidden/>
              </w:rPr>
              <w:tab/>
            </w:r>
            <w:r>
              <w:rPr>
                <w:noProof/>
                <w:webHidden/>
              </w:rPr>
              <w:fldChar w:fldCharType="begin"/>
            </w:r>
            <w:r>
              <w:rPr>
                <w:noProof/>
                <w:webHidden/>
              </w:rPr>
              <w:instrText xml:space="preserve"> PAGEREF _Toc205307971 \h </w:instrText>
            </w:r>
            <w:r>
              <w:rPr>
                <w:noProof/>
                <w:webHidden/>
              </w:rPr>
            </w:r>
            <w:r>
              <w:rPr>
                <w:noProof/>
                <w:webHidden/>
              </w:rPr>
              <w:fldChar w:fldCharType="separate"/>
            </w:r>
            <w:r>
              <w:rPr>
                <w:noProof/>
                <w:webHidden/>
              </w:rPr>
              <w:t>25</w:t>
            </w:r>
            <w:r>
              <w:rPr>
                <w:noProof/>
                <w:webHidden/>
              </w:rPr>
              <w:fldChar w:fldCharType="end"/>
            </w:r>
          </w:hyperlink>
        </w:p>
        <w:p w14:paraId="69B81BF7" w14:textId="7F2FAE7E"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2" w:history="1">
            <w:r w:rsidRPr="008F4857">
              <w:rPr>
                <w:rStyle w:val="Hyperlink"/>
                <w:noProof/>
              </w:rPr>
              <w:t>5.1.3  System Uptime and Reliability Statistics</w:t>
            </w:r>
            <w:r>
              <w:rPr>
                <w:noProof/>
                <w:webHidden/>
              </w:rPr>
              <w:tab/>
            </w:r>
            <w:r>
              <w:rPr>
                <w:noProof/>
                <w:webHidden/>
              </w:rPr>
              <w:fldChar w:fldCharType="begin"/>
            </w:r>
            <w:r>
              <w:rPr>
                <w:noProof/>
                <w:webHidden/>
              </w:rPr>
              <w:instrText xml:space="preserve"> PAGEREF _Toc205307972 \h </w:instrText>
            </w:r>
            <w:r>
              <w:rPr>
                <w:noProof/>
                <w:webHidden/>
              </w:rPr>
            </w:r>
            <w:r>
              <w:rPr>
                <w:noProof/>
                <w:webHidden/>
              </w:rPr>
              <w:fldChar w:fldCharType="separate"/>
            </w:r>
            <w:r>
              <w:rPr>
                <w:noProof/>
                <w:webHidden/>
              </w:rPr>
              <w:t>25</w:t>
            </w:r>
            <w:r>
              <w:rPr>
                <w:noProof/>
                <w:webHidden/>
              </w:rPr>
              <w:fldChar w:fldCharType="end"/>
            </w:r>
          </w:hyperlink>
        </w:p>
        <w:p w14:paraId="5715B256" w14:textId="118BB529"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3" w:history="1">
            <w:r w:rsidRPr="008F4857">
              <w:rPr>
                <w:rStyle w:val="Hyperlink"/>
                <w:noProof/>
              </w:rPr>
              <w:t>5.2  User Feedback and Improvements</w:t>
            </w:r>
            <w:r>
              <w:rPr>
                <w:noProof/>
                <w:webHidden/>
              </w:rPr>
              <w:tab/>
            </w:r>
            <w:r>
              <w:rPr>
                <w:noProof/>
                <w:webHidden/>
              </w:rPr>
              <w:fldChar w:fldCharType="begin"/>
            </w:r>
            <w:r>
              <w:rPr>
                <w:noProof/>
                <w:webHidden/>
              </w:rPr>
              <w:instrText xml:space="preserve"> PAGEREF _Toc205307973 \h </w:instrText>
            </w:r>
            <w:r>
              <w:rPr>
                <w:noProof/>
                <w:webHidden/>
              </w:rPr>
            </w:r>
            <w:r>
              <w:rPr>
                <w:noProof/>
                <w:webHidden/>
              </w:rPr>
              <w:fldChar w:fldCharType="separate"/>
            </w:r>
            <w:r>
              <w:rPr>
                <w:noProof/>
                <w:webHidden/>
              </w:rPr>
              <w:t>26</w:t>
            </w:r>
            <w:r>
              <w:rPr>
                <w:noProof/>
                <w:webHidden/>
              </w:rPr>
              <w:fldChar w:fldCharType="end"/>
            </w:r>
          </w:hyperlink>
        </w:p>
        <w:p w14:paraId="766784C0" w14:textId="3210D1CC"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4" w:history="1">
            <w:r w:rsidRPr="008F4857">
              <w:rPr>
                <w:rStyle w:val="Hyperlink"/>
                <w:noProof/>
              </w:rPr>
              <w:t>5.2.1  Methods of Gathering User Feedback</w:t>
            </w:r>
            <w:r>
              <w:rPr>
                <w:noProof/>
                <w:webHidden/>
              </w:rPr>
              <w:tab/>
            </w:r>
            <w:r>
              <w:rPr>
                <w:noProof/>
                <w:webHidden/>
              </w:rPr>
              <w:fldChar w:fldCharType="begin"/>
            </w:r>
            <w:r>
              <w:rPr>
                <w:noProof/>
                <w:webHidden/>
              </w:rPr>
              <w:instrText xml:space="preserve"> PAGEREF _Toc205307974 \h </w:instrText>
            </w:r>
            <w:r>
              <w:rPr>
                <w:noProof/>
                <w:webHidden/>
              </w:rPr>
            </w:r>
            <w:r>
              <w:rPr>
                <w:noProof/>
                <w:webHidden/>
              </w:rPr>
              <w:fldChar w:fldCharType="separate"/>
            </w:r>
            <w:r>
              <w:rPr>
                <w:noProof/>
                <w:webHidden/>
              </w:rPr>
              <w:t>26</w:t>
            </w:r>
            <w:r>
              <w:rPr>
                <w:noProof/>
                <w:webHidden/>
              </w:rPr>
              <w:fldChar w:fldCharType="end"/>
            </w:r>
          </w:hyperlink>
        </w:p>
        <w:p w14:paraId="7C5CAF16" w14:textId="15150B8C"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5" w:history="1">
            <w:r w:rsidRPr="008F4857">
              <w:rPr>
                <w:rStyle w:val="Hyperlink"/>
                <w:noProof/>
              </w:rPr>
              <w:t>5.2.2 Key User Feedback and Subsequent Improvements:</w:t>
            </w:r>
            <w:r>
              <w:rPr>
                <w:noProof/>
                <w:webHidden/>
              </w:rPr>
              <w:tab/>
            </w:r>
            <w:r>
              <w:rPr>
                <w:noProof/>
                <w:webHidden/>
              </w:rPr>
              <w:fldChar w:fldCharType="begin"/>
            </w:r>
            <w:r>
              <w:rPr>
                <w:noProof/>
                <w:webHidden/>
              </w:rPr>
              <w:instrText xml:space="preserve"> PAGEREF _Toc205307975 \h </w:instrText>
            </w:r>
            <w:r>
              <w:rPr>
                <w:noProof/>
                <w:webHidden/>
              </w:rPr>
            </w:r>
            <w:r>
              <w:rPr>
                <w:noProof/>
                <w:webHidden/>
              </w:rPr>
              <w:fldChar w:fldCharType="separate"/>
            </w:r>
            <w:r>
              <w:rPr>
                <w:noProof/>
                <w:webHidden/>
              </w:rPr>
              <w:t>26</w:t>
            </w:r>
            <w:r>
              <w:rPr>
                <w:noProof/>
                <w:webHidden/>
              </w:rPr>
              <w:fldChar w:fldCharType="end"/>
            </w:r>
          </w:hyperlink>
        </w:p>
        <w:p w14:paraId="0AB5CA38" w14:textId="41D72D87"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6" w:history="1">
            <w:r w:rsidRPr="008F4857">
              <w:rPr>
                <w:rStyle w:val="Hyperlink"/>
                <w:noProof/>
              </w:rPr>
              <w:t>5.3  Technical Challenges</w:t>
            </w:r>
            <w:r>
              <w:rPr>
                <w:noProof/>
                <w:webHidden/>
              </w:rPr>
              <w:tab/>
            </w:r>
            <w:r>
              <w:rPr>
                <w:noProof/>
                <w:webHidden/>
              </w:rPr>
              <w:fldChar w:fldCharType="begin"/>
            </w:r>
            <w:r>
              <w:rPr>
                <w:noProof/>
                <w:webHidden/>
              </w:rPr>
              <w:instrText xml:space="preserve"> PAGEREF _Toc205307976 \h </w:instrText>
            </w:r>
            <w:r>
              <w:rPr>
                <w:noProof/>
                <w:webHidden/>
              </w:rPr>
            </w:r>
            <w:r>
              <w:rPr>
                <w:noProof/>
                <w:webHidden/>
              </w:rPr>
              <w:fldChar w:fldCharType="separate"/>
            </w:r>
            <w:r>
              <w:rPr>
                <w:noProof/>
                <w:webHidden/>
              </w:rPr>
              <w:t>27</w:t>
            </w:r>
            <w:r>
              <w:rPr>
                <w:noProof/>
                <w:webHidden/>
              </w:rPr>
              <w:fldChar w:fldCharType="end"/>
            </w:r>
          </w:hyperlink>
        </w:p>
        <w:p w14:paraId="7B1B771E" w14:textId="7E6ABEE2"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7" w:history="1">
            <w:r w:rsidRPr="008F4857">
              <w:rPr>
                <w:rStyle w:val="Hyperlink"/>
                <w:noProof/>
              </w:rPr>
              <w:t>5.4  Comparison with Initial Objectives</w:t>
            </w:r>
            <w:r>
              <w:rPr>
                <w:noProof/>
                <w:webHidden/>
              </w:rPr>
              <w:tab/>
            </w:r>
            <w:r>
              <w:rPr>
                <w:noProof/>
                <w:webHidden/>
              </w:rPr>
              <w:fldChar w:fldCharType="begin"/>
            </w:r>
            <w:r>
              <w:rPr>
                <w:noProof/>
                <w:webHidden/>
              </w:rPr>
              <w:instrText xml:space="preserve"> PAGEREF _Toc205307977 \h </w:instrText>
            </w:r>
            <w:r>
              <w:rPr>
                <w:noProof/>
                <w:webHidden/>
              </w:rPr>
            </w:r>
            <w:r>
              <w:rPr>
                <w:noProof/>
                <w:webHidden/>
              </w:rPr>
              <w:fldChar w:fldCharType="separate"/>
            </w:r>
            <w:r>
              <w:rPr>
                <w:noProof/>
                <w:webHidden/>
              </w:rPr>
              <w:t>28</w:t>
            </w:r>
            <w:r>
              <w:rPr>
                <w:noProof/>
                <w:webHidden/>
              </w:rPr>
              <w:fldChar w:fldCharType="end"/>
            </w:r>
          </w:hyperlink>
        </w:p>
        <w:p w14:paraId="67B5C39D" w14:textId="44393E49"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8" w:history="1">
            <w:r w:rsidRPr="008F4857">
              <w:rPr>
                <w:rStyle w:val="Hyperlink"/>
                <w:noProof/>
              </w:rPr>
              <w:t>5.4.1  Objectives Met and Successes</w:t>
            </w:r>
            <w:r>
              <w:rPr>
                <w:noProof/>
                <w:webHidden/>
              </w:rPr>
              <w:tab/>
            </w:r>
            <w:r>
              <w:rPr>
                <w:noProof/>
                <w:webHidden/>
              </w:rPr>
              <w:fldChar w:fldCharType="begin"/>
            </w:r>
            <w:r>
              <w:rPr>
                <w:noProof/>
                <w:webHidden/>
              </w:rPr>
              <w:instrText xml:space="preserve"> PAGEREF _Toc205307978 \h </w:instrText>
            </w:r>
            <w:r>
              <w:rPr>
                <w:noProof/>
                <w:webHidden/>
              </w:rPr>
            </w:r>
            <w:r>
              <w:rPr>
                <w:noProof/>
                <w:webHidden/>
              </w:rPr>
              <w:fldChar w:fldCharType="separate"/>
            </w:r>
            <w:r>
              <w:rPr>
                <w:noProof/>
                <w:webHidden/>
              </w:rPr>
              <w:t>28</w:t>
            </w:r>
            <w:r>
              <w:rPr>
                <w:noProof/>
                <w:webHidden/>
              </w:rPr>
              <w:fldChar w:fldCharType="end"/>
            </w:r>
          </w:hyperlink>
        </w:p>
        <w:p w14:paraId="431E58D8" w14:textId="12C5B054"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9" w:history="1">
            <w:r w:rsidRPr="008F4857">
              <w:rPr>
                <w:rStyle w:val="Hyperlink"/>
                <w:noProof/>
              </w:rPr>
              <w:t>5.4.2  Areas for Improvement and Future Alignment</w:t>
            </w:r>
            <w:r>
              <w:rPr>
                <w:noProof/>
                <w:webHidden/>
              </w:rPr>
              <w:tab/>
            </w:r>
            <w:r>
              <w:rPr>
                <w:noProof/>
                <w:webHidden/>
              </w:rPr>
              <w:fldChar w:fldCharType="begin"/>
            </w:r>
            <w:r>
              <w:rPr>
                <w:noProof/>
                <w:webHidden/>
              </w:rPr>
              <w:instrText xml:space="preserve"> PAGEREF _Toc205307979 \h </w:instrText>
            </w:r>
            <w:r>
              <w:rPr>
                <w:noProof/>
                <w:webHidden/>
              </w:rPr>
            </w:r>
            <w:r>
              <w:rPr>
                <w:noProof/>
                <w:webHidden/>
              </w:rPr>
              <w:fldChar w:fldCharType="separate"/>
            </w:r>
            <w:r>
              <w:rPr>
                <w:noProof/>
                <w:webHidden/>
              </w:rPr>
              <w:t>28</w:t>
            </w:r>
            <w:r>
              <w:rPr>
                <w:noProof/>
                <w:webHidden/>
              </w:rPr>
              <w:fldChar w:fldCharType="end"/>
            </w:r>
          </w:hyperlink>
        </w:p>
        <w:p w14:paraId="7E432524" w14:textId="32F2875F"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80" w:history="1">
            <w:r w:rsidRPr="008F4857">
              <w:rPr>
                <w:rStyle w:val="Hyperlink"/>
                <w:noProof/>
                <w:lang w:bidi="th-TH"/>
              </w:rPr>
              <w:t>CHAPTER 6  CONCLUSION AND FUTURE WORK</w:t>
            </w:r>
            <w:r>
              <w:rPr>
                <w:noProof/>
                <w:webHidden/>
              </w:rPr>
              <w:tab/>
            </w:r>
            <w:r>
              <w:rPr>
                <w:noProof/>
                <w:webHidden/>
              </w:rPr>
              <w:fldChar w:fldCharType="begin"/>
            </w:r>
            <w:r>
              <w:rPr>
                <w:noProof/>
                <w:webHidden/>
              </w:rPr>
              <w:instrText xml:space="preserve"> PAGEREF _Toc205307980 \h </w:instrText>
            </w:r>
            <w:r>
              <w:rPr>
                <w:noProof/>
                <w:webHidden/>
              </w:rPr>
            </w:r>
            <w:r>
              <w:rPr>
                <w:noProof/>
                <w:webHidden/>
              </w:rPr>
              <w:fldChar w:fldCharType="separate"/>
            </w:r>
            <w:r>
              <w:rPr>
                <w:noProof/>
                <w:webHidden/>
              </w:rPr>
              <w:t>30</w:t>
            </w:r>
            <w:r>
              <w:rPr>
                <w:noProof/>
                <w:webHidden/>
              </w:rPr>
              <w:fldChar w:fldCharType="end"/>
            </w:r>
          </w:hyperlink>
        </w:p>
        <w:p w14:paraId="70F4CBA3" w14:textId="3E2D03CF"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1" w:history="1">
            <w:r w:rsidRPr="008F4857">
              <w:rPr>
                <w:rStyle w:val="Hyperlink"/>
                <w:noProof/>
              </w:rPr>
              <w:t>6.1  SUMMARY OF FINDINGS</w:t>
            </w:r>
            <w:r>
              <w:rPr>
                <w:noProof/>
                <w:webHidden/>
              </w:rPr>
              <w:tab/>
            </w:r>
            <w:r>
              <w:rPr>
                <w:noProof/>
                <w:webHidden/>
              </w:rPr>
              <w:fldChar w:fldCharType="begin"/>
            </w:r>
            <w:r>
              <w:rPr>
                <w:noProof/>
                <w:webHidden/>
              </w:rPr>
              <w:instrText xml:space="preserve"> PAGEREF _Toc205307981 \h </w:instrText>
            </w:r>
            <w:r>
              <w:rPr>
                <w:noProof/>
                <w:webHidden/>
              </w:rPr>
            </w:r>
            <w:r>
              <w:rPr>
                <w:noProof/>
                <w:webHidden/>
              </w:rPr>
              <w:fldChar w:fldCharType="separate"/>
            </w:r>
            <w:r>
              <w:rPr>
                <w:noProof/>
                <w:webHidden/>
              </w:rPr>
              <w:t>30</w:t>
            </w:r>
            <w:r>
              <w:rPr>
                <w:noProof/>
                <w:webHidden/>
              </w:rPr>
              <w:fldChar w:fldCharType="end"/>
            </w:r>
          </w:hyperlink>
        </w:p>
        <w:p w14:paraId="7A352C44" w14:textId="4852FC09"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2" w:history="1">
            <w:r w:rsidRPr="008F4857">
              <w:rPr>
                <w:rStyle w:val="Hyperlink"/>
                <w:noProof/>
              </w:rPr>
              <w:t>6.2  CONTRIBUTIONS OF THE PROJECT</w:t>
            </w:r>
            <w:r>
              <w:rPr>
                <w:noProof/>
                <w:webHidden/>
              </w:rPr>
              <w:tab/>
            </w:r>
            <w:r>
              <w:rPr>
                <w:noProof/>
                <w:webHidden/>
              </w:rPr>
              <w:fldChar w:fldCharType="begin"/>
            </w:r>
            <w:r>
              <w:rPr>
                <w:noProof/>
                <w:webHidden/>
              </w:rPr>
              <w:instrText xml:space="preserve"> PAGEREF _Toc205307982 \h </w:instrText>
            </w:r>
            <w:r>
              <w:rPr>
                <w:noProof/>
                <w:webHidden/>
              </w:rPr>
            </w:r>
            <w:r>
              <w:rPr>
                <w:noProof/>
                <w:webHidden/>
              </w:rPr>
              <w:fldChar w:fldCharType="separate"/>
            </w:r>
            <w:r>
              <w:rPr>
                <w:noProof/>
                <w:webHidden/>
              </w:rPr>
              <w:t>30</w:t>
            </w:r>
            <w:r>
              <w:rPr>
                <w:noProof/>
                <w:webHidden/>
              </w:rPr>
              <w:fldChar w:fldCharType="end"/>
            </w:r>
          </w:hyperlink>
        </w:p>
        <w:p w14:paraId="64F016E0" w14:textId="1BE58803"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3" w:history="1">
            <w:r w:rsidRPr="008F4857">
              <w:rPr>
                <w:rStyle w:val="Hyperlink"/>
                <w:noProof/>
              </w:rPr>
              <w:t>6.3  LIMITATIONS</w:t>
            </w:r>
            <w:r>
              <w:rPr>
                <w:noProof/>
                <w:webHidden/>
              </w:rPr>
              <w:tab/>
            </w:r>
            <w:r>
              <w:rPr>
                <w:noProof/>
                <w:webHidden/>
              </w:rPr>
              <w:fldChar w:fldCharType="begin"/>
            </w:r>
            <w:r>
              <w:rPr>
                <w:noProof/>
                <w:webHidden/>
              </w:rPr>
              <w:instrText xml:space="preserve"> PAGEREF _Toc205307983 \h </w:instrText>
            </w:r>
            <w:r>
              <w:rPr>
                <w:noProof/>
                <w:webHidden/>
              </w:rPr>
            </w:r>
            <w:r>
              <w:rPr>
                <w:noProof/>
                <w:webHidden/>
              </w:rPr>
              <w:fldChar w:fldCharType="separate"/>
            </w:r>
            <w:r>
              <w:rPr>
                <w:noProof/>
                <w:webHidden/>
              </w:rPr>
              <w:t>31</w:t>
            </w:r>
            <w:r>
              <w:rPr>
                <w:noProof/>
                <w:webHidden/>
              </w:rPr>
              <w:fldChar w:fldCharType="end"/>
            </w:r>
          </w:hyperlink>
        </w:p>
        <w:p w14:paraId="69AA780C" w14:textId="36EB0553" w:rsidR="00527110" w:rsidRDefault="00527110">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4" w:history="1">
            <w:r w:rsidRPr="008F4857">
              <w:rPr>
                <w:rStyle w:val="Hyperlink"/>
                <w:noProof/>
              </w:rPr>
              <w:t>6.4  FUTURE ENHANCEMENTS</w:t>
            </w:r>
            <w:r>
              <w:rPr>
                <w:noProof/>
                <w:webHidden/>
              </w:rPr>
              <w:tab/>
            </w:r>
            <w:r>
              <w:rPr>
                <w:noProof/>
                <w:webHidden/>
              </w:rPr>
              <w:fldChar w:fldCharType="begin"/>
            </w:r>
            <w:r>
              <w:rPr>
                <w:noProof/>
                <w:webHidden/>
              </w:rPr>
              <w:instrText xml:space="preserve"> PAGEREF _Toc205307984 \h </w:instrText>
            </w:r>
            <w:r>
              <w:rPr>
                <w:noProof/>
                <w:webHidden/>
              </w:rPr>
            </w:r>
            <w:r>
              <w:rPr>
                <w:noProof/>
                <w:webHidden/>
              </w:rPr>
              <w:fldChar w:fldCharType="separate"/>
            </w:r>
            <w:r>
              <w:rPr>
                <w:noProof/>
                <w:webHidden/>
              </w:rPr>
              <w:t>32</w:t>
            </w:r>
            <w:r>
              <w:rPr>
                <w:noProof/>
                <w:webHidden/>
              </w:rPr>
              <w:fldChar w:fldCharType="end"/>
            </w:r>
          </w:hyperlink>
        </w:p>
        <w:p w14:paraId="4BCC5B0C" w14:textId="0D5417C6"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85" w:history="1">
            <w:r w:rsidRPr="008F4857">
              <w:rPr>
                <w:rStyle w:val="Hyperlink"/>
                <w:noProof/>
                <w:lang w:bidi="th-TH"/>
              </w:rPr>
              <w:t>BIOGRAPHY OF  MD. ZAHIDUL ISLAM SOHAN</w:t>
            </w:r>
            <w:r>
              <w:rPr>
                <w:noProof/>
                <w:webHidden/>
              </w:rPr>
              <w:tab/>
            </w:r>
            <w:r>
              <w:rPr>
                <w:noProof/>
                <w:webHidden/>
              </w:rPr>
              <w:fldChar w:fldCharType="begin"/>
            </w:r>
            <w:r>
              <w:rPr>
                <w:noProof/>
                <w:webHidden/>
              </w:rPr>
              <w:instrText xml:space="preserve"> PAGEREF _Toc205307985 \h </w:instrText>
            </w:r>
            <w:r>
              <w:rPr>
                <w:noProof/>
                <w:webHidden/>
              </w:rPr>
            </w:r>
            <w:r>
              <w:rPr>
                <w:noProof/>
                <w:webHidden/>
              </w:rPr>
              <w:fldChar w:fldCharType="separate"/>
            </w:r>
            <w:r>
              <w:rPr>
                <w:noProof/>
                <w:webHidden/>
              </w:rPr>
              <w:t>34</w:t>
            </w:r>
            <w:r>
              <w:rPr>
                <w:noProof/>
                <w:webHidden/>
              </w:rPr>
              <w:fldChar w:fldCharType="end"/>
            </w:r>
          </w:hyperlink>
        </w:p>
        <w:p w14:paraId="79CDAA68" w14:textId="77264A43"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86" w:history="1">
            <w:r w:rsidRPr="008F4857">
              <w:rPr>
                <w:rStyle w:val="Hyperlink"/>
                <w:noProof/>
                <w:lang w:bidi="th-TH"/>
              </w:rPr>
              <w:t>BIOGRAPHY OF  Waliullah</w:t>
            </w:r>
            <w:r>
              <w:rPr>
                <w:noProof/>
                <w:webHidden/>
              </w:rPr>
              <w:tab/>
            </w:r>
            <w:r>
              <w:rPr>
                <w:noProof/>
                <w:webHidden/>
              </w:rPr>
              <w:fldChar w:fldCharType="begin"/>
            </w:r>
            <w:r>
              <w:rPr>
                <w:noProof/>
                <w:webHidden/>
              </w:rPr>
              <w:instrText xml:space="preserve"> PAGEREF _Toc205307986 \h </w:instrText>
            </w:r>
            <w:r>
              <w:rPr>
                <w:noProof/>
                <w:webHidden/>
              </w:rPr>
            </w:r>
            <w:r>
              <w:rPr>
                <w:noProof/>
                <w:webHidden/>
              </w:rPr>
              <w:fldChar w:fldCharType="separate"/>
            </w:r>
            <w:r>
              <w:rPr>
                <w:noProof/>
                <w:webHidden/>
              </w:rPr>
              <w:t>35</w:t>
            </w:r>
            <w:r>
              <w:rPr>
                <w:noProof/>
                <w:webHidden/>
              </w:rPr>
              <w:fldChar w:fldCharType="end"/>
            </w:r>
          </w:hyperlink>
        </w:p>
        <w:p w14:paraId="620F49D2" w14:textId="65696558" w:rsidR="00527110" w:rsidRDefault="00527110">
          <w:pPr>
            <w:pStyle w:val="TOC1"/>
            <w:tabs>
              <w:tab w:val="right" w:pos="8296"/>
            </w:tabs>
            <w:rPr>
              <w:rFonts w:eastAsiaTheme="minorEastAsia" w:cstheme="minorBidi"/>
              <w:b w:val="0"/>
              <w:bCs w:val="0"/>
              <w:i w:val="0"/>
              <w:iCs w:val="0"/>
              <w:noProof/>
              <w:kern w:val="2"/>
              <w:lang w:eastAsia="en-US"/>
              <w14:ligatures w14:val="standardContextual"/>
            </w:rPr>
          </w:pPr>
          <w:hyperlink w:anchor="_Toc205307987" w:history="1">
            <w:r w:rsidRPr="008F4857">
              <w:rPr>
                <w:rStyle w:val="Hyperlink"/>
                <w:noProof/>
                <w:lang w:bidi="th-TH"/>
              </w:rPr>
              <w:t>[APPENDIX/APPENDICES]</w:t>
            </w:r>
            <w:r>
              <w:rPr>
                <w:noProof/>
                <w:webHidden/>
              </w:rPr>
              <w:tab/>
            </w:r>
            <w:r>
              <w:rPr>
                <w:noProof/>
                <w:webHidden/>
              </w:rPr>
              <w:fldChar w:fldCharType="begin"/>
            </w:r>
            <w:r>
              <w:rPr>
                <w:noProof/>
                <w:webHidden/>
              </w:rPr>
              <w:instrText xml:space="preserve"> PAGEREF _Toc205307987 \h </w:instrText>
            </w:r>
            <w:r>
              <w:rPr>
                <w:noProof/>
                <w:webHidden/>
              </w:rPr>
            </w:r>
            <w:r>
              <w:rPr>
                <w:noProof/>
                <w:webHidden/>
              </w:rPr>
              <w:fldChar w:fldCharType="separate"/>
            </w:r>
            <w:r>
              <w:rPr>
                <w:noProof/>
                <w:webHidden/>
              </w:rPr>
              <w:t>36</w:t>
            </w:r>
            <w:r>
              <w:rPr>
                <w:noProof/>
                <w:webHidden/>
              </w:rPr>
              <w:fldChar w:fldCharType="end"/>
            </w:r>
          </w:hyperlink>
        </w:p>
        <w:p w14:paraId="3BAEA9EB" w14:textId="7F8FE8CF" w:rsidR="00C27345" w:rsidRPr="004A3FA4" w:rsidRDefault="00C27345">
          <w:pPr>
            <w:rPr>
              <w:rFonts w:ascii="Times New Roman" w:hAnsi="Times New Roman"/>
              <w:sz w:val="24"/>
              <w:szCs w:val="24"/>
            </w:rPr>
          </w:pPr>
          <w:r w:rsidRPr="004A3FA4">
            <w:rPr>
              <w:rFonts w:ascii="Times New Roman" w:hAnsi="Times New Roman"/>
              <w:b/>
              <w:bCs/>
              <w:i/>
              <w:iCs/>
              <w:sz w:val="24"/>
              <w:szCs w:val="24"/>
            </w:rPr>
            <w:fldChar w:fldCharType="end"/>
          </w:r>
        </w:p>
      </w:sdtContent>
    </w:sdt>
    <w:p w14:paraId="5EC454FE" w14:textId="77777777" w:rsidR="00D55A9A" w:rsidRPr="004A3FA4" w:rsidRDefault="00D55A9A" w:rsidP="0084375B">
      <w:pPr>
        <w:spacing w:after="0"/>
        <w:rPr>
          <w:rFonts w:ascii="Times New Roman" w:hAnsi="Times New Roman"/>
          <w:b/>
          <w:bCs/>
          <w:kern w:val="36"/>
          <w:sz w:val="24"/>
          <w:szCs w:val="24"/>
        </w:rPr>
      </w:pPr>
    </w:p>
    <w:p w14:paraId="2CFD7515" w14:textId="77777777" w:rsidR="00273C77" w:rsidRPr="004A3FA4" w:rsidRDefault="00273C77" w:rsidP="0084375B">
      <w:pPr>
        <w:spacing w:after="0"/>
        <w:rPr>
          <w:rFonts w:ascii="Times New Roman" w:hAnsi="Times New Roman"/>
          <w:b/>
          <w:bCs/>
          <w:kern w:val="36"/>
          <w:sz w:val="24"/>
          <w:szCs w:val="24"/>
        </w:rPr>
      </w:pPr>
    </w:p>
    <w:p w14:paraId="1281742F" w14:textId="77777777" w:rsidR="00273C77" w:rsidRPr="004A3FA4" w:rsidRDefault="00273C77" w:rsidP="0084375B">
      <w:pPr>
        <w:spacing w:after="0"/>
        <w:rPr>
          <w:rFonts w:ascii="Times New Roman" w:hAnsi="Times New Roman"/>
          <w:b/>
          <w:bCs/>
          <w:kern w:val="36"/>
          <w:sz w:val="24"/>
          <w:szCs w:val="24"/>
        </w:rPr>
      </w:pPr>
    </w:p>
    <w:p w14:paraId="0B52E27B" w14:textId="77777777" w:rsidR="00273C77" w:rsidRPr="004A3FA4" w:rsidRDefault="00273C77" w:rsidP="0084375B">
      <w:pPr>
        <w:spacing w:after="0"/>
        <w:rPr>
          <w:rFonts w:ascii="Times New Roman" w:hAnsi="Times New Roman"/>
          <w:b/>
          <w:bCs/>
          <w:kern w:val="36"/>
          <w:sz w:val="24"/>
          <w:szCs w:val="24"/>
        </w:rPr>
      </w:pPr>
    </w:p>
    <w:p w14:paraId="05C72D07" w14:textId="77777777" w:rsidR="00273C77" w:rsidRPr="004A3FA4" w:rsidRDefault="00273C77" w:rsidP="0084375B">
      <w:pPr>
        <w:spacing w:after="0"/>
        <w:rPr>
          <w:rFonts w:ascii="Times New Roman" w:hAnsi="Times New Roman"/>
          <w:b/>
          <w:bCs/>
          <w:kern w:val="36"/>
          <w:sz w:val="24"/>
          <w:szCs w:val="24"/>
        </w:rPr>
      </w:pPr>
    </w:p>
    <w:p w14:paraId="45171CB1" w14:textId="77777777" w:rsidR="00273C77" w:rsidRPr="004A3FA4" w:rsidRDefault="00273C77" w:rsidP="0084375B">
      <w:pPr>
        <w:spacing w:after="0"/>
        <w:rPr>
          <w:rFonts w:ascii="Times New Roman" w:hAnsi="Times New Roman"/>
          <w:b/>
          <w:bCs/>
          <w:kern w:val="36"/>
          <w:sz w:val="24"/>
          <w:szCs w:val="24"/>
        </w:rPr>
      </w:pPr>
    </w:p>
    <w:p w14:paraId="22B48027" w14:textId="77777777" w:rsidR="00273C77" w:rsidRPr="004A3FA4" w:rsidRDefault="00273C77" w:rsidP="0084375B">
      <w:pPr>
        <w:spacing w:after="0"/>
        <w:rPr>
          <w:rFonts w:ascii="Times New Roman" w:hAnsi="Times New Roman"/>
          <w:b/>
          <w:bCs/>
          <w:kern w:val="36"/>
          <w:sz w:val="24"/>
          <w:szCs w:val="24"/>
        </w:rPr>
      </w:pPr>
    </w:p>
    <w:p w14:paraId="01A52772" w14:textId="77777777" w:rsidR="00273C77" w:rsidRPr="004A3FA4" w:rsidRDefault="00273C77" w:rsidP="0084375B">
      <w:pPr>
        <w:spacing w:after="0"/>
        <w:rPr>
          <w:rFonts w:ascii="Times New Roman" w:hAnsi="Times New Roman"/>
          <w:b/>
          <w:bCs/>
          <w:kern w:val="36"/>
          <w:sz w:val="24"/>
          <w:szCs w:val="24"/>
        </w:rPr>
      </w:pPr>
    </w:p>
    <w:p w14:paraId="37E6FAA2" w14:textId="77777777" w:rsidR="00273C77" w:rsidRPr="004A3FA4" w:rsidRDefault="00273C77" w:rsidP="0084375B">
      <w:pPr>
        <w:spacing w:after="0"/>
        <w:rPr>
          <w:rFonts w:ascii="Times New Roman" w:hAnsi="Times New Roman"/>
          <w:b/>
          <w:bCs/>
          <w:kern w:val="36"/>
          <w:sz w:val="24"/>
          <w:szCs w:val="24"/>
        </w:rPr>
      </w:pPr>
    </w:p>
    <w:p w14:paraId="3329F7DD" w14:textId="77777777" w:rsidR="00273C77" w:rsidRPr="004A3FA4" w:rsidRDefault="00273C77" w:rsidP="0084375B">
      <w:pPr>
        <w:spacing w:after="0"/>
        <w:rPr>
          <w:rFonts w:ascii="Times New Roman" w:hAnsi="Times New Roman"/>
          <w:b/>
          <w:bCs/>
          <w:kern w:val="36"/>
          <w:sz w:val="24"/>
          <w:szCs w:val="24"/>
        </w:rPr>
      </w:pPr>
    </w:p>
    <w:p w14:paraId="6C16A483" w14:textId="77777777" w:rsidR="00273C77" w:rsidRPr="004A3FA4" w:rsidRDefault="00273C77" w:rsidP="0084375B">
      <w:pPr>
        <w:spacing w:after="0"/>
        <w:rPr>
          <w:rFonts w:ascii="Times New Roman" w:hAnsi="Times New Roman"/>
          <w:b/>
          <w:bCs/>
          <w:kern w:val="36"/>
          <w:sz w:val="24"/>
          <w:szCs w:val="24"/>
        </w:rPr>
      </w:pPr>
    </w:p>
    <w:p w14:paraId="3BB21D84" w14:textId="77777777" w:rsidR="00273C77" w:rsidRPr="004A3FA4" w:rsidRDefault="00273C77" w:rsidP="0084375B">
      <w:pPr>
        <w:spacing w:after="0"/>
        <w:rPr>
          <w:rFonts w:ascii="Times New Roman" w:hAnsi="Times New Roman"/>
          <w:b/>
          <w:bCs/>
          <w:kern w:val="36"/>
          <w:sz w:val="24"/>
          <w:szCs w:val="24"/>
        </w:rPr>
      </w:pPr>
    </w:p>
    <w:p w14:paraId="3B232865" w14:textId="77777777" w:rsidR="00273C77" w:rsidRPr="004A3FA4" w:rsidRDefault="00273C77" w:rsidP="0084375B">
      <w:pPr>
        <w:spacing w:after="0"/>
        <w:rPr>
          <w:rFonts w:ascii="Times New Roman" w:hAnsi="Times New Roman"/>
          <w:b/>
          <w:bCs/>
          <w:kern w:val="36"/>
          <w:sz w:val="24"/>
          <w:szCs w:val="24"/>
        </w:rPr>
      </w:pPr>
    </w:p>
    <w:p w14:paraId="4ED1838E" w14:textId="77777777" w:rsidR="00273C77" w:rsidRPr="004A3FA4" w:rsidRDefault="00273C77" w:rsidP="0084375B">
      <w:pPr>
        <w:spacing w:after="0"/>
        <w:rPr>
          <w:rFonts w:ascii="Times New Roman" w:hAnsi="Times New Roman"/>
          <w:b/>
          <w:bCs/>
          <w:kern w:val="36"/>
          <w:sz w:val="24"/>
          <w:szCs w:val="24"/>
        </w:rPr>
      </w:pPr>
    </w:p>
    <w:p w14:paraId="56B0C8C2" w14:textId="77777777" w:rsidR="00273C77" w:rsidRPr="004A3FA4" w:rsidRDefault="00273C77" w:rsidP="0084375B">
      <w:pPr>
        <w:spacing w:after="0"/>
        <w:rPr>
          <w:rFonts w:ascii="Times New Roman" w:hAnsi="Times New Roman"/>
          <w:b/>
          <w:bCs/>
          <w:kern w:val="36"/>
          <w:sz w:val="24"/>
          <w:szCs w:val="24"/>
        </w:rPr>
      </w:pPr>
    </w:p>
    <w:p w14:paraId="5712A313" w14:textId="77777777" w:rsidR="00273C77" w:rsidRPr="004A3FA4" w:rsidRDefault="00273C77" w:rsidP="0084375B">
      <w:pPr>
        <w:spacing w:after="0"/>
        <w:rPr>
          <w:rFonts w:ascii="Times New Roman" w:hAnsi="Times New Roman"/>
          <w:b/>
          <w:bCs/>
          <w:kern w:val="36"/>
          <w:sz w:val="24"/>
          <w:szCs w:val="24"/>
        </w:rPr>
      </w:pPr>
    </w:p>
    <w:p w14:paraId="0106FFA0" w14:textId="77777777" w:rsidR="00D55A9A" w:rsidRPr="004A3FA4" w:rsidRDefault="00D55A9A" w:rsidP="0084375B">
      <w:pPr>
        <w:spacing w:after="0"/>
        <w:rPr>
          <w:rFonts w:ascii="Times New Roman" w:hAnsi="Times New Roman"/>
          <w:b/>
          <w:bCs/>
          <w:kern w:val="36"/>
          <w:sz w:val="24"/>
          <w:szCs w:val="24"/>
        </w:rPr>
      </w:pPr>
    </w:p>
    <w:p w14:paraId="048949F0" w14:textId="77777777" w:rsidR="00D55A9A" w:rsidRPr="004A3FA4" w:rsidRDefault="00D55A9A" w:rsidP="0084375B">
      <w:pPr>
        <w:spacing w:after="0"/>
        <w:rPr>
          <w:rFonts w:ascii="Times New Roman" w:hAnsi="Times New Roman"/>
          <w:b/>
          <w:bCs/>
          <w:kern w:val="36"/>
          <w:sz w:val="24"/>
          <w:szCs w:val="24"/>
        </w:rPr>
      </w:pPr>
    </w:p>
    <w:p w14:paraId="21E62121" w14:textId="77777777" w:rsidR="00D55A9A" w:rsidRPr="004A3FA4" w:rsidRDefault="00D55A9A" w:rsidP="0084375B">
      <w:pPr>
        <w:spacing w:after="0"/>
        <w:rPr>
          <w:rFonts w:ascii="Times New Roman" w:hAnsi="Times New Roman"/>
          <w:b/>
          <w:bCs/>
          <w:kern w:val="36"/>
          <w:sz w:val="24"/>
          <w:szCs w:val="24"/>
        </w:rPr>
      </w:pPr>
    </w:p>
    <w:p w14:paraId="1491C305" w14:textId="77777777" w:rsidR="00D55A9A" w:rsidRPr="004A3FA4" w:rsidRDefault="00D55A9A" w:rsidP="0084375B">
      <w:pPr>
        <w:spacing w:after="0"/>
        <w:rPr>
          <w:rFonts w:ascii="Times New Roman" w:hAnsi="Times New Roman"/>
          <w:b/>
          <w:bCs/>
          <w:kern w:val="36"/>
          <w:sz w:val="24"/>
          <w:szCs w:val="24"/>
        </w:rPr>
        <w:sectPr w:rsidR="00D55A9A" w:rsidRPr="004A3FA4" w:rsidSect="00981877">
          <w:footerReference w:type="first" r:id="rId13"/>
          <w:pgSz w:w="11906" w:h="16838" w:code="9"/>
          <w:pgMar w:top="2160" w:right="1440" w:bottom="1440" w:left="2160" w:header="720" w:footer="720" w:gutter="0"/>
          <w:pgNumType w:fmt="lowerRoman" w:start="2"/>
          <w:cols w:space="720"/>
          <w:titlePg/>
          <w:docGrid w:linePitch="360"/>
        </w:sectPr>
      </w:pPr>
    </w:p>
    <w:p w14:paraId="5C2B871F" w14:textId="46595107" w:rsidR="00273C77" w:rsidRPr="004A3FA4" w:rsidRDefault="00273C77" w:rsidP="00470B40">
      <w:pPr>
        <w:pStyle w:val="Heading1"/>
      </w:pPr>
      <w:bookmarkStart w:id="8" w:name="_Toc204797875"/>
      <w:bookmarkStart w:id="9" w:name="_Toc205307923"/>
      <w:r w:rsidRPr="004A3FA4">
        <w:t>CHAPTER 1</w:t>
      </w:r>
      <w:bookmarkEnd w:id="8"/>
      <w:r w:rsidR="00C27345" w:rsidRPr="004A3FA4">
        <w:br/>
      </w:r>
      <w:r w:rsidR="00C27345" w:rsidRPr="004A3FA4">
        <w:br/>
      </w:r>
      <w:r w:rsidR="00FA33A9" w:rsidRPr="004A3FA4">
        <w:fldChar w:fldCharType="begin">
          <w:ffData>
            <w:name w:val=""/>
            <w:enabled/>
            <w:calcOnExit w:val="0"/>
            <w:statusText w:type="text" w:val="พิมพ์เนื้อหา"/>
            <w:textInput>
              <w:default w:val="Introduction"/>
            </w:textInput>
          </w:ffData>
        </w:fldChar>
      </w:r>
      <w:r w:rsidR="00FA33A9" w:rsidRPr="004A3FA4">
        <w:instrText xml:space="preserve"> FORMTEXT </w:instrText>
      </w:r>
      <w:r w:rsidR="00FA33A9" w:rsidRPr="004A3FA4">
        <w:fldChar w:fldCharType="separate"/>
      </w:r>
      <w:bookmarkStart w:id="10" w:name="_Toc204797876"/>
      <w:r w:rsidR="004C5B55" w:rsidRPr="004A3FA4">
        <w:rPr>
          <w:noProof/>
        </w:rPr>
        <w:t>INTRODUCTION</w:t>
      </w:r>
      <w:bookmarkEnd w:id="9"/>
      <w:bookmarkEnd w:id="10"/>
      <w:r w:rsidR="00FA33A9" w:rsidRPr="004A3FA4">
        <w:fldChar w:fldCharType="end"/>
      </w:r>
    </w:p>
    <w:p w14:paraId="75435566" w14:textId="6CC15E88" w:rsidR="00AD526A" w:rsidRPr="004A3FA4" w:rsidRDefault="00AD526A" w:rsidP="005C39B8">
      <w:pPr>
        <w:pStyle w:val="Heading2"/>
        <w:rPr>
          <w:sz w:val="24"/>
          <w:szCs w:val="24"/>
        </w:rPr>
      </w:pPr>
      <w:bookmarkStart w:id="11" w:name="_Toc204797877"/>
      <w:bookmarkStart w:id="12" w:name="_Toc205307924"/>
      <w:r w:rsidRPr="00A80C6B">
        <w:t>1.</w:t>
      </w:r>
      <w:r w:rsidR="001E78FD" w:rsidRPr="00A80C6B">
        <w:t>1</w:t>
      </w:r>
      <w:r w:rsidRPr="004A3FA4">
        <w:rPr>
          <w:sz w:val="24"/>
          <w:szCs w:val="24"/>
        </w:rPr>
        <w:t xml:space="preserve">  </w:t>
      </w:r>
      <w:r w:rsidRPr="00A80C6B">
        <w:fldChar w:fldCharType="begin">
          <w:ffData>
            <w:name w:val=""/>
            <w:enabled/>
            <w:calcOnExit/>
            <w:statusText w:type="text" w:val="พิมพ์เนื้อหา"/>
            <w:textInput>
              <w:default w:val="Background"/>
              <w:format w:val="ทำอักษรตัวแรกเป็นตัวพิมพ์ใหญ่"/>
            </w:textInput>
          </w:ffData>
        </w:fldChar>
      </w:r>
      <w:r w:rsidRPr="00A80C6B">
        <w:instrText xml:space="preserve"> FORMTEXT </w:instrText>
      </w:r>
      <w:r w:rsidRPr="00A80C6B">
        <w:fldChar w:fldCharType="separate"/>
      </w:r>
      <w:r w:rsidR="00A80C6B" w:rsidRPr="00A80C6B">
        <w:t>BACKGROUND</w:t>
      </w:r>
      <w:bookmarkEnd w:id="11"/>
      <w:bookmarkEnd w:id="12"/>
      <w:r w:rsidRPr="00A80C6B">
        <w:fldChar w:fldCharType="end"/>
      </w:r>
    </w:p>
    <w:sdt>
      <w:sdtPr>
        <w:rPr>
          <w:rFonts w:ascii="Times New Roman" w:hAnsi="Times New Roman"/>
          <w:b/>
          <w:bCs/>
          <w:sz w:val="24"/>
          <w:szCs w:val="24"/>
        </w:rPr>
        <w:id w:val="1534692899"/>
        <w:placeholder>
          <w:docPart w:val="DefaultPlaceholder_-1854013440"/>
        </w:placeholder>
      </w:sdtPr>
      <w:sdtContent>
        <w:p w14:paraId="57680AA7" w14:textId="1D22738E" w:rsidR="005803E5" w:rsidRPr="004A3FA4" w:rsidRDefault="005803E5" w:rsidP="005803E5">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digital transformation in education has amplified the demand for immediate and accessible information, making automated support systems increasingly vital. Traditional, manual information dissemination methods often prove inefficient and fail to meet the dynamic needs of students accustomed to instant digital interactions. This project introduces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an AI-powered chatbot designed to address this critical need within the Post Graduate Diploma in Information Technology (PGDIT) program at Jahangirnagar University.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aims to provide a modern, efficient, and interactive solution for information retrieval and administrative support, leveraging artificial intelligence to enhance the overall educational experience.</w:t>
          </w:r>
        </w:p>
      </w:sdtContent>
    </w:sdt>
    <w:p w14:paraId="1DDF0C13" w14:textId="77777777" w:rsidR="005803E5" w:rsidRPr="004A3FA4" w:rsidRDefault="005803E5" w:rsidP="00377D29">
      <w:pPr>
        <w:spacing w:line="360" w:lineRule="auto"/>
        <w:ind w:left="720" w:hanging="720"/>
        <w:rPr>
          <w:rFonts w:ascii="Times New Roman" w:hAnsi="Times New Roman"/>
          <w:b/>
          <w:bCs/>
          <w:sz w:val="24"/>
          <w:szCs w:val="24"/>
        </w:rPr>
      </w:pPr>
    </w:p>
    <w:p w14:paraId="4B12F792" w14:textId="1E419B7D" w:rsidR="00377D29" w:rsidRPr="00A80C6B" w:rsidRDefault="00377D29" w:rsidP="005C39B8">
      <w:pPr>
        <w:pStyle w:val="Heading2"/>
      </w:pPr>
      <w:bookmarkStart w:id="13" w:name="_Toc204797878"/>
      <w:bookmarkStart w:id="14" w:name="_Toc205307925"/>
      <w:r w:rsidRPr="00A80C6B">
        <w:t xml:space="preserve">1.2  </w:t>
      </w:r>
      <w:bookmarkEnd w:id="13"/>
      <w:r w:rsidR="00056369" w:rsidRPr="00A80C6B">
        <w:fldChar w:fldCharType="begin">
          <w:ffData>
            <w:name w:val=""/>
            <w:enabled w:val="0"/>
            <w:calcOnExit/>
            <w:statusText w:type="text" w:val="พิมพ์เนื้อหา"/>
            <w:textInput>
              <w:default w:val="Problem Statement"/>
              <w:format w:val="ทำอักษรตัวแรกเป็นตัวพิมพ์ใหญ่"/>
            </w:textInput>
          </w:ffData>
        </w:fldChar>
      </w:r>
      <w:r w:rsidR="00056369" w:rsidRPr="00A80C6B">
        <w:instrText xml:space="preserve"> FORMTEXT </w:instrText>
      </w:r>
      <w:r w:rsidR="00056369" w:rsidRPr="00A80C6B">
        <w:fldChar w:fldCharType="separate"/>
      </w:r>
      <w:r w:rsidR="00A80C6B" w:rsidRPr="00A80C6B">
        <w:t>PROBLEM STATEMENT</w:t>
      </w:r>
      <w:bookmarkEnd w:id="14"/>
      <w:r w:rsidR="00056369" w:rsidRPr="00A80C6B">
        <w:fldChar w:fldCharType="end"/>
      </w:r>
    </w:p>
    <w:sdt>
      <w:sdtPr>
        <w:rPr>
          <w:rFonts w:ascii="Times New Roman" w:hAnsi="Times New Roman"/>
          <w:sz w:val="24"/>
          <w:szCs w:val="24"/>
        </w:rPr>
        <w:id w:val="1813595180"/>
        <w:placeholder>
          <w:docPart w:val="DefaultPlaceholder_-1854013440"/>
        </w:placeholder>
      </w:sdtPr>
      <w:sdtContent>
        <w:p w14:paraId="092FD745" w14:textId="0F7D9698" w:rsidR="001E78FD" w:rsidRPr="004A3FA4" w:rsidRDefault="005803E5" w:rsidP="005803E5">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was initiated to bridge a significant gap in the PGDIT program's existing information and support systems. Prospective and current students frequently struggle to access up-to-date academic information, curriculum details, administrative procedures, and faculty contacts. This leads to information overload, delayed and inconsistent responses, a high workload on administrative staff handling repetitive queries, and a lack of 24/7 support.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directly addresses these issues by streamlining information access, providing consistent and immediate responses, and ultimately improving user interaction and satisfaction within the PGDIT program. By automating routine inquiries, the system aims to free human resources for more complex tasks while empowering students with self-service capabilities.</w:t>
          </w:r>
        </w:p>
      </w:sdtContent>
    </w:sdt>
    <w:p w14:paraId="64847034" w14:textId="77777777" w:rsidR="00A542CC" w:rsidRPr="004A3FA4" w:rsidRDefault="00A542CC" w:rsidP="00FE5B1D">
      <w:pPr>
        <w:spacing w:after="0"/>
        <w:jc w:val="center"/>
        <w:rPr>
          <w:rFonts w:ascii="Times New Roman" w:hAnsi="Times New Roman"/>
          <w:b/>
          <w:bCs/>
          <w:kern w:val="36"/>
          <w:sz w:val="24"/>
          <w:szCs w:val="24"/>
        </w:rPr>
      </w:pPr>
    </w:p>
    <w:p w14:paraId="47D17A7E" w14:textId="77777777" w:rsidR="00A542CC" w:rsidRDefault="00A542CC" w:rsidP="00FE5B1D">
      <w:pPr>
        <w:spacing w:after="0"/>
        <w:jc w:val="center"/>
        <w:rPr>
          <w:rFonts w:ascii="Times New Roman" w:hAnsi="Times New Roman"/>
          <w:b/>
          <w:bCs/>
          <w:kern w:val="36"/>
          <w:sz w:val="24"/>
          <w:szCs w:val="24"/>
        </w:rPr>
      </w:pPr>
    </w:p>
    <w:p w14:paraId="7E0E70DC" w14:textId="77777777" w:rsidR="00A80C6B" w:rsidRDefault="00A80C6B" w:rsidP="00FE5B1D">
      <w:pPr>
        <w:spacing w:after="0"/>
        <w:jc w:val="center"/>
        <w:rPr>
          <w:rFonts w:ascii="Times New Roman" w:hAnsi="Times New Roman"/>
          <w:b/>
          <w:bCs/>
          <w:kern w:val="36"/>
          <w:sz w:val="24"/>
          <w:szCs w:val="24"/>
        </w:rPr>
      </w:pPr>
    </w:p>
    <w:p w14:paraId="7E52F41D" w14:textId="77777777" w:rsidR="00A80C6B" w:rsidRDefault="00A80C6B" w:rsidP="00FE5B1D">
      <w:pPr>
        <w:spacing w:after="0"/>
        <w:jc w:val="center"/>
        <w:rPr>
          <w:rFonts w:ascii="Times New Roman" w:hAnsi="Times New Roman"/>
          <w:b/>
          <w:bCs/>
          <w:kern w:val="36"/>
          <w:sz w:val="24"/>
          <w:szCs w:val="24"/>
        </w:rPr>
      </w:pPr>
    </w:p>
    <w:p w14:paraId="797036FF" w14:textId="77777777" w:rsidR="00A80C6B" w:rsidRPr="004A3FA4" w:rsidRDefault="00A80C6B" w:rsidP="00FE5B1D">
      <w:pPr>
        <w:spacing w:after="0"/>
        <w:jc w:val="center"/>
        <w:rPr>
          <w:rFonts w:ascii="Times New Roman" w:hAnsi="Times New Roman"/>
          <w:b/>
          <w:bCs/>
          <w:kern w:val="36"/>
          <w:sz w:val="24"/>
          <w:szCs w:val="24"/>
        </w:rPr>
      </w:pPr>
    </w:p>
    <w:p w14:paraId="78B16478" w14:textId="19346547" w:rsidR="00577613" w:rsidRPr="004A3FA4" w:rsidRDefault="00577613" w:rsidP="005C39B8">
      <w:pPr>
        <w:pStyle w:val="Heading2"/>
        <w:rPr>
          <w:sz w:val="24"/>
          <w:szCs w:val="24"/>
        </w:rPr>
      </w:pPr>
      <w:bookmarkStart w:id="15" w:name="_Toc204797879"/>
      <w:bookmarkStart w:id="16" w:name="_Toc205307926"/>
      <w:r w:rsidRPr="00A80C6B">
        <w:t>1.</w:t>
      </w:r>
      <w:r w:rsidR="00D16D54" w:rsidRPr="00A80C6B">
        <w:t>3</w:t>
      </w:r>
      <w:r w:rsidRPr="00A80C6B">
        <w:rPr>
          <w:sz w:val="28"/>
          <w:szCs w:val="28"/>
        </w:rPr>
        <w:t xml:space="preserve">  </w:t>
      </w:r>
      <w:r w:rsidRPr="00A80C6B">
        <w:fldChar w:fldCharType="begin">
          <w:ffData>
            <w:name w:val=""/>
            <w:enabled/>
            <w:calcOnExit/>
            <w:statusText w:type="text" w:val="พิมพ์เนื้อหา"/>
            <w:textInput>
              <w:default w:val="Objectives"/>
              <w:format w:val="ทำอักษรตัวแรกเป็นตัวพิมพ์ใหญ่"/>
            </w:textInput>
          </w:ffData>
        </w:fldChar>
      </w:r>
      <w:r w:rsidRPr="00A80C6B">
        <w:instrText xml:space="preserve"> FORMTEXT </w:instrText>
      </w:r>
      <w:r w:rsidRPr="00A80C6B">
        <w:fldChar w:fldCharType="separate"/>
      </w:r>
      <w:r w:rsidR="00A80C6B" w:rsidRPr="00A80C6B">
        <w:t>OBJECTIVES</w:t>
      </w:r>
      <w:bookmarkEnd w:id="15"/>
      <w:bookmarkEnd w:id="16"/>
      <w:r w:rsidRPr="00A80C6B">
        <w:fldChar w:fldCharType="end"/>
      </w:r>
    </w:p>
    <w:sdt>
      <w:sdtPr>
        <w:rPr>
          <w:rFonts w:ascii="Times New Roman" w:hAnsi="Times New Roman"/>
          <w:b/>
          <w:bCs/>
          <w:kern w:val="36"/>
          <w:sz w:val="24"/>
          <w:szCs w:val="24"/>
        </w:rPr>
        <w:id w:val="2000076577"/>
        <w:placeholder>
          <w:docPart w:val="DefaultPlaceholder_-1854013440"/>
        </w:placeholder>
      </w:sdtPr>
      <w:sdtContent>
        <w:p w14:paraId="75129F0E" w14:textId="77777777" w:rsidR="0048270F" w:rsidRPr="004A3FA4" w:rsidRDefault="0048270F" w:rsidP="0048270F">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primary objectives guiding the development of 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are:</w:t>
          </w:r>
        </w:p>
        <w:p w14:paraId="666CDA57" w14:textId="77777777" w:rsidR="0048270F" w:rsidRPr="004A3FA4" w:rsidRDefault="0048270F" w:rsidP="0048270F">
          <w:pPr>
            <w:autoSpaceDE w:val="0"/>
            <w:spacing w:after="0" w:line="360" w:lineRule="auto"/>
            <w:jc w:val="both"/>
            <w:rPr>
              <w:rFonts w:ascii="Times New Roman" w:hAnsi="Times New Roman"/>
              <w:sz w:val="24"/>
              <w:szCs w:val="24"/>
            </w:rPr>
          </w:pPr>
          <w:r w:rsidRPr="004A3FA4">
            <w:rPr>
              <w:rFonts w:ascii="Times New Roman" w:hAnsi="Times New Roman"/>
              <w:sz w:val="24"/>
              <w:szCs w:val="24"/>
            </w:rPr>
            <w:t>To develop an interactive AI chatbot specifically designed for the PGDIT program: Creating a conversational agent tailored to understand and respond to PGDIT-specific queries (curriculum, admissions, schedules, faculty), capable of guiding users through multi-step processes.</w:t>
          </w:r>
        </w:p>
        <w:p w14:paraId="790117FD" w14:textId="77777777" w:rsidR="0048270F" w:rsidRPr="004A3FA4" w:rsidRDefault="0048270F" w:rsidP="0048270F">
          <w:pPr>
            <w:numPr>
              <w:ilvl w:val="0"/>
              <w:numId w:val="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 enhance user engagement and provide streamlined access to program-related information: Making information readily available and easily digestible, reducing the time and effort users spend searching.</w:t>
          </w:r>
        </w:p>
        <w:p w14:paraId="3A0243B1" w14:textId="77777777" w:rsidR="0048270F" w:rsidRPr="004A3FA4" w:rsidRDefault="0048270F" w:rsidP="0048270F">
          <w:pPr>
            <w:numPr>
              <w:ilvl w:val="0"/>
              <w:numId w:val="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 integrate cutting-edge Natural Language Processing (NLP) methodologies for effective and accurate query processing: Powering the chatbot's intelligence with advanced NLP techniques for robust intent recognition, entity extraction, and sentiment analysis to ensure high accuracy in understanding diverse user inputs.</w:t>
          </w:r>
        </w:p>
        <w:p w14:paraId="61F8E37C" w14:textId="39966E4D" w:rsidR="00B87FDB" w:rsidRPr="00B87FDB" w:rsidRDefault="0048270F" w:rsidP="0087655C">
          <w:pPr>
            <w:numPr>
              <w:ilvl w:val="0"/>
              <w:numId w:val="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 ensure the developed system is scalable, secure, and user-friendly for all stakeholders: Guaranteeing the system can handle increasing query volumes, protects data privacy through robust encryption and access controls, and offers an intuitive interface requiring minimal technical expertise.</w:t>
          </w:r>
        </w:p>
      </w:sdtContent>
    </w:sdt>
    <w:p w14:paraId="5B499D01" w14:textId="77777777" w:rsidR="00B87FDB" w:rsidRPr="004A3FA4" w:rsidRDefault="00B87FDB" w:rsidP="0087655C">
      <w:pPr>
        <w:spacing w:after="0"/>
        <w:rPr>
          <w:rFonts w:ascii="Times New Roman" w:hAnsi="Times New Roman"/>
          <w:b/>
          <w:bCs/>
          <w:kern w:val="36"/>
          <w:sz w:val="24"/>
          <w:szCs w:val="24"/>
        </w:rPr>
      </w:pPr>
    </w:p>
    <w:p w14:paraId="7C2AA7FB" w14:textId="4EB72E44" w:rsidR="0048270F" w:rsidRPr="004A3FA4" w:rsidRDefault="0048270F" w:rsidP="005C39B8">
      <w:pPr>
        <w:pStyle w:val="Heading2"/>
        <w:rPr>
          <w:sz w:val="24"/>
          <w:szCs w:val="24"/>
        </w:rPr>
      </w:pPr>
      <w:bookmarkStart w:id="17" w:name="_Toc204797880"/>
      <w:bookmarkStart w:id="18" w:name="_Toc205307927"/>
      <w:bookmarkStart w:id="19" w:name="_Toc203007344"/>
      <w:bookmarkStart w:id="20" w:name="_Toc203008198"/>
      <w:bookmarkStart w:id="21" w:name="_Toc203009387"/>
      <w:bookmarkStart w:id="22" w:name="_Toc203168314"/>
      <w:r w:rsidRPr="00A80C6B">
        <w:t>1.4</w:t>
      </w:r>
      <w:r w:rsidR="00577613" w:rsidRPr="004A3FA4">
        <w:rPr>
          <w:sz w:val="24"/>
          <w:szCs w:val="24"/>
        </w:rPr>
        <w:t xml:space="preserve"> </w:t>
      </w:r>
      <w:r w:rsidR="00577613" w:rsidRPr="00A80C6B">
        <w:fldChar w:fldCharType="begin">
          <w:ffData>
            <w:name w:val=""/>
            <w:enabled/>
            <w:calcOnExit/>
            <w:statusText w:type="text" w:val="พิมพ์เนื้อหา"/>
            <w:textInput>
              <w:default w:val="Scope and Limitations"/>
              <w:format w:val="ทำอักษรตัวแรกเป็นตัวพิมพ์ใหญ่"/>
            </w:textInput>
          </w:ffData>
        </w:fldChar>
      </w:r>
      <w:r w:rsidR="00577613" w:rsidRPr="00A80C6B">
        <w:instrText xml:space="preserve"> FORMTEXT </w:instrText>
      </w:r>
      <w:r w:rsidR="00577613" w:rsidRPr="00A80C6B">
        <w:fldChar w:fldCharType="separate"/>
      </w:r>
      <w:r w:rsidR="00A80C6B" w:rsidRPr="00A80C6B">
        <w:t>SCOPE AND LIMITATIONS</w:t>
      </w:r>
      <w:bookmarkEnd w:id="17"/>
      <w:bookmarkEnd w:id="18"/>
      <w:r w:rsidR="00577613" w:rsidRPr="00A80C6B">
        <w:fldChar w:fldCharType="end"/>
      </w:r>
      <w:r w:rsidRPr="004A3FA4">
        <w:rPr>
          <w:sz w:val="24"/>
          <w:szCs w:val="24"/>
        </w:rPr>
        <w:t xml:space="preserve"> </w:t>
      </w:r>
      <w:bookmarkEnd w:id="19"/>
      <w:bookmarkEnd w:id="20"/>
      <w:bookmarkEnd w:id="21"/>
      <w:bookmarkEnd w:id="22"/>
    </w:p>
    <w:sdt>
      <w:sdtPr>
        <w:rPr>
          <w:rFonts w:ascii="Times New Roman" w:eastAsia="Calibri" w:hAnsi="Times New Roman"/>
          <w:sz w:val="24"/>
          <w:szCs w:val="24"/>
        </w:rPr>
        <w:id w:val="-210884445"/>
        <w:placeholder>
          <w:docPart w:val="DefaultPlaceholder_-1854013440"/>
        </w:placeholder>
      </w:sdtPr>
      <w:sdtEndPr>
        <w:rPr>
          <w:rFonts w:ascii="Calibri" w:hAnsi="Calibri"/>
          <w:sz w:val="22"/>
          <w:szCs w:val="22"/>
        </w:rPr>
      </w:sdtEndPr>
      <w:sdtContent>
        <w:p w14:paraId="1A687267" w14:textId="77777777" w:rsidR="004207DE" w:rsidRPr="004207DE" w:rsidRDefault="004207DE" w:rsidP="004207DE">
          <w:pPr>
            <w:autoSpaceDE w:val="0"/>
            <w:spacing w:after="0" w:line="360" w:lineRule="auto"/>
            <w:jc w:val="both"/>
            <w:rPr>
              <w:rFonts w:ascii="Times New Roman" w:hAnsi="Times New Roman"/>
              <w:sz w:val="24"/>
              <w:szCs w:val="24"/>
            </w:rPr>
          </w:pPr>
          <w:r w:rsidRPr="004207DE">
            <w:rPr>
              <w:rFonts w:ascii="Times New Roman" w:hAnsi="Times New Roman"/>
              <w:sz w:val="24"/>
              <w:szCs w:val="24"/>
            </w:rPr>
            <w:t xml:space="preserve">The scope of the </w:t>
          </w:r>
          <w:proofErr w:type="spellStart"/>
          <w:r w:rsidRPr="004207DE">
            <w:rPr>
              <w:rFonts w:ascii="Times New Roman" w:hAnsi="Times New Roman"/>
              <w:sz w:val="24"/>
              <w:szCs w:val="24"/>
            </w:rPr>
            <w:t>JusLab</w:t>
          </w:r>
          <w:proofErr w:type="spellEnd"/>
          <w:r w:rsidRPr="004207DE">
            <w:rPr>
              <w:rFonts w:ascii="Times New Roman" w:hAnsi="Times New Roman"/>
              <w:sz w:val="24"/>
              <w:szCs w:val="24"/>
            </w:rPr>
            <w:t xml:space="preserve"> project is defined as follows:</w:t>
          </w:r>
        </w:p>
        <w:p w14:paraId="33F99AAE" w14:textId="5DDD5AE9" w:rsidR="004207DE" w:rsidRPr="004207DE" w:rsidRDefault="004207DE" w:rsidP="004207DE">
          <w:pPr>
            <w:pStyle w:val="ListParagraph"/>
            <w:numPr>
              <w:ilvl w:val="0"/>
              <w:numId w:val="57"/>
            </w:numPr>
            <w:autoSpaceDE w:val="0"/>
            <w:spacing w:after="0" w:line="360" w:lineRule="auto"/>
            <w:jc w:val="both"/>
            <w:rPr>
              <w:rFonts w:ascii="Times New Roman" w:hAnsi="Times New Roman"/>
              <w:sz w:val="24"/>
              <w:szCs w:val="24"/>
            </w:rPr>
          </w:pPr>
          <w:r w:rsidRPr="004207DE">
            <w:rPr>
              <w:rFonts w:ascii="Times New Roman" w:hAnsi="Times New Roman"/>
              <w:sz w:val="24"/>
              <w:szCs w:val="24"/>
            </w:rPr>
            <w:t>Target Audience: Prospective and current PGDIT students at Jahangirnagar University.</w:t>
          </w:r>
        </w:p>
        <w:p w14:paraId="09AFE712" w14:textId="0FF57AE8" w:rsidR="004207DE" w:rsidRPr="004207DE" w:rsidRDefault="004207DE" w:rsidP="004207DE">
          <w:pPr>
            <w:pStyle w:val="ListParagraph"/>
            <w:numPr>
              <w:ilvl w:val="0"/>
              <w:numId w:val="57"/>
            </w:numPr>
            <w:autoSpaceDE w:val="0"/>
            <w:spacing w:after="0" w:line="360" w:lineRule="auto"/>
            <w:jc w:val="both"/>
            <w:rPr>
              <w:rFonts w:ascii="Times New Roman" w:hAnsi="Times New Roman"/>
              <w:sz w:val="24"/>
              <w:szCs w:val="24"/>
            </w:rPr>
          </w:pPr>
          <w:r w:rsidRPr="004207DE">
            <w:rPr>
              <w:rFonts w:ascii="Times New Roman" w:hAnsi="Times New Roman"/>
              <w:sz w:val="24"/>
              <w:szCs w:val="24"/>
            </w:rPr>
            <w:t>Information Domain: Primarily PGDIT program-related information, including admission requirements, curriculum details, faculty contacts, and common administrative FAQs.</w:t>
          </w:r>
        </w:p>
        <w:p w14:paraId="3C40598F" w14:textId="5778DD16" w:rsidR="004207DE" w:rsidRPr="004207DE" w:rsidRDefault="004207DE" w:rsidP="004207DE">
          <w:pPr>
            <w:pStyle w:val="ListParagraph"/>
            <w:numPr>
              <w:ilvl w:val="0"/>
              <w:numId w:val="57"/>
            </w:numPr>
            <w:autoSpaceDE w:val="0"/>
            <w:spacing w:after="0" w:line="360" w:lineRule="auto"/>
            <w:jc w:val="both"/>
            <w:rPr>
              <w:rFonts w:ascii="Times New Roman" w:hAnsi="Times New Roman"/>
              <w:sz w:val="24"/>
              <w:szCs w:val="24"/>
            </w:rPr>
          </w:pPr>
          <w:r w:rsidRPr="004207DE">
            <w:rPr>
              <w:rFonts w:ascii="Times New Roman" w:hAnsi="Times New Roman"/>
              <w:sz w:val="24"/>
              <w:szCs w:val="24"/>
            </w:rPr>
            <w:t>Functionality: Understanding natural language, providing instant text-based responses, guiding users to relevant resources, handling basic conversational turns, and offering a fallback mechanism for unanswerable queries.</w:t>
          </w:r>
        </w:p>
        <w:p w14:paraId="0BB88963" w14:textId="52C687C8" w:rsidR="004207DE" w:rsidRPr="004207DE" w:rsidRDefault="004207DE" w:rsidP="004207DE">
          <w:pPr>
            <w:pStyle w:val="ListParagraph"/>
            <w:numPr>
              <w:ilvl w:val="0"/>
              <w:numId w:val="57"/>
            </w:numPr>
            <w:autoSpaceDE w:val="0"/>
            <w:spacing w:after="0" w:line="360" w:lineRule="auto"/>
            <w:jc w:val="both"/>
            <w:rPr>
              <w:rFonts w:ascii="Times New Roman" w:hAnsi="Times New Roman"/>
              <w:sz w:val="24"/>
              <w:szCs w:val="24"/>
            </w:rPr>
          </w:pPr>
          <w:r w:rsidRPr="004207DE">
            <w:rPr>
              <w:rFonts w:ascii="Times New Roman" w:hAnsi="Times New Roman"/>
              <w:sz w:val="24"/>
              <w:szCs w:val="24"/>
            </w:rPr>
            <w:t>Platform: Initial deployment is a web-based interface.</w:t>
          </w:r>
        </w:p>
        <w:p w14:paraId="3101A7CB" w14:textId="77777777" w:rsidR="004207DE" w:rsidRPr="004207DE" w:rsidRDefault="004207DE" w:rsidP="004207DE">
          <w:pPr>
            <w:autoSpaceDE w:val="0"/>
            <w:spacing w:after="0" w:line="360" w:lineRule="auto"/>
            <w:jc w:val="both"/>
            <w:rPr>
              <w:rFonts w:ascii="Times New Roman" w:hAnsi="Times New Roman"/>
              <w:sz w:val="24"/>
              <w:szCs w:val="24"/>
            </w:rPr>
          </w:pPr>
          <w:r w:rsidRPr="004207DE">
            <w:rPr>
              <w:rFonts w:ascii="Times New Roman" w:hAnsi="Times New Roman"/>
              <w:sz w:val="24"/>
              <w:szCs w:val="24"/>
            </w:rPr>
            <w:t>The project is subject to certain limitations:</w:t>
          </w:r>
        </w:p>
        <w:p w14:paraId="278EF708" w14:textId="0CD4494F" w:rsidR="004207DE" w:rsidRPr="004207DE" w:rsidRDefault="004207DE" w:rsidP="004207DE">
          <w:pPr>
            <w:pStyle w:val="ListParagraph"/>
            <w:numPr>
              <w:ilvl w:val="0"/>
              <w:numId w:val="58"/>
            </w:numPr>
            <w:autoSpaceDE w:val="0"/>
            <w:spacing w:after="0" w:line="360" w:lineRule="auto"/>
            <w:jc w:val="both"/>
            <w:rPr>
              <w:rFonts w:ascii="Times New Roman" w:hAnsi="Times New Roman"/>
              <w:sz w:val="24"/>
              <w:szCs w:val="24"/>
            </w:rPr>
          </w:pPr>
          <w:r w:rsidRPr="004207DE">
            <w:rPr>
              <w:rFonts w:ascii="Times New Roman" w:hAnsi="Times New Roman"/>
              <w:sz w:val="24"/>
              <w:szCs w:val="24"/>
            </w:rPr>
            <w:t>Real-time Dynamic Data Integration: Initial reliance on pre-processed or regularly updated static knowledge bases, without direct real-time integration with live university databases.</w:t>
          </w:r>
        </w:p>
        <w:p w14:paraId="32A7B10B" w14:textId="470D2474" w:rsidR="004207DE" w:rsidRPr="004207DE" w:rsidRDefault="004207DE" w:rsidP="004207DE">
          <w:pPr>
            <w:pStyle w:val="ListParagraph"/>
            <w:numPr>
              <w:ilvl w:val="0"/>
              <w:numId w:val="58"/>
            </w:numPr>
            <w:autoSpaceDE w:val="0"/>
            <w:spacing w:after="0" w:line="360" w:lineRule="auto"/>
            <w:jc w:val="both"/>
            <w:rPr>
              <w:rFonts w:ascii="Times New Roman" w:hAnsi="Times New Roman"/>
              <w:sz w:val="24"/>
              <w:szCs w:val="24"/>
            </w:rPr>
          </w:pPr>
          <w:r w:rsidRPr="004207DE">
            <w:rPr>
              <w:rFonts w:ascii="Times New Roman" w:hAnsi="Times New Roman"/>
              <w:sz w:val="24"/>
              <w:szCs w:val="24"/>
            </w:rPr>
            <w:t>Complex Administrative Transactions: The chatbot will guide users on how to perform complex transactions (e.g., course registration, payments) but will not execute them directly.</w:t>
          </w:r>
        </w:p>
        <w:p w14:paraId="37320FF8" w14:textId="5E3C5E4A" w:rsidR="004207DE" w:rsidRPr="004207DE" w:rsidRDefault="004207DE" w:rsidP="004207DE">
          <w:pPr>
            <w:pStyle w:val="ListParagraph"/>
            <w:numPr>
              <w:ilvl w:val="0"/>
              <w:numId w:val="58"/>
            </w:numPr>
            <w:autoSpaceDE w:val="0"/>
            <w:spacing w:after="0" w:line="360" w:lineRule="auto"/>
            <w:jc w:val="both"/>
            <w:rPr>
              <w:rFonts w:ascii="Times New Roman" w:hAnsi="Times New Roman"/>
              <w:sz w:val="24"/>
              <w:szCs w:val="24"/>
            </w:rPr>
          </w:pPr>
          <w:r w:rsidRPr="004207DE">
            <w:rPr>
              <w:rFonts w:ascii="Times New Roman" w:hAnsi="Times New Roman"/>
              <w:sz w:val="24"/>
              <w:szCs w:val="24"/>
            </w:rPr>
            <w:t>Emotional Intelligence and Nuance: Limited capacity for advanced emotional intelligence or handling highly subjective/personal queries.</w:t>
          </w:r>
        </w:p>
        <w:p w14:paraId="169B6CE5" w14:textId="4CFA2927" w:rsidR="004207DE" w:rsidRPr="004207DE" w:rsidRDefault="004207DE" w:rsidP="004207DE">
          <w:pPr>
            <w:pStyle w:val="ListParagraph"/>
            <w:numPr>
              <w:ilvl w:val="0"/>
              <w:numId w:val="58"/>
            </w:numPr>
            <w:autoSpaceDE w:val="0"/>
            <w:spacing w:after="0" w:line="360" w:lineRule="auto"/>
            <w:jc w:val="both"/>
            <w:rPr>
              <w:rFonts w:ascii="Times New Roman" w:hAnsi="Times New Roman"/>
              <w:sz w:val="24"/>
              <w:szCs w:val="24"/>
            </w:rPr>
          </w:pPr>
          <w:r w:rsidRPr="004207DE">
            <w:rPr>
              <w:rFonts w:ascii="Times New Roman" w:hAnsi="Times New Roman"/>
              <w:sz w:val="24"/>
              <w:szCs w:val="24"/>
            </w:rPr>
            <w:t>Language Support: Initial version primarily supports English.</w:t>
          </w:r>
        </w:p>
        <w:p w14:paraId="63AD51D3" w14:textId="3409A911" w:rsidR="004207DE" w:rsidRPr="004207DE" w:rsidRDefault="004207DE" w:rsidP="004207DE">
          <w:pPr>
            <w:pStyle w:val="ListParagraph"/>
            <w:numPr>
              <w:ilvl w:val="0"/>
              <w:numId w:val="58"/>
            </w:numPr>
            <w:autoSpaceDE w:val="0"/>
            <w:spacing w:after="0" w:line="360" w:lineRule="auto"/>
            <w:jc w:val="both"/>
            <w:rPr>
              <w:rFonts w:ascii="Times New Roman" w:hAnsi="Times New Roman"/>
              <w:sz w:val="24"/>
              <w:szCs w:val="24"/>
            </w:rPr>
          </w:pPr>
          <w:r w:rsidRPr="004207DE">
            <w:rPr>
              <w:rFonts w:ascii="Times New Roman" w:hAnsi="Times New Roman"/>
              <w:sz w:val="24"/>
              <w:szCs w:val="24"/>
            </w:rPr>
            <w:t>Reliance on Training Data Quality: Accuracy is dependent on the quality and diversity of training data.</w:t>
          </w:r>
        </w:p>
        <w:p w14:paraId="265A5925" w14:textId="4795A2C8" w:rsidR="004207DE" w:rsidRPr="004207DE" w:rsidRDefault="004207DE" w:rsidP="00A80C6B">
          <w:pPr>
            <w:pStyle w:val="ListParagraph"/>
            <w:numPr>
              <w:ilvl w:val="0"/>
              <w:numId w:val="58"/>
            </w:numPr>
            <w:autoSpaceDE w:val="0"/>
            <w:spacing w:after="0" w:line="360" w:lineRule="auto"/>
            <w:jc w:val="both"/>
            <w:rPr>
              <w:rFonts w:ascii="Times New Roman" w:hAnsi="Times New Roman"/>
              <w:sz w:val="24"/>
              <w:szCs w:val="24"/>
            </w:rPr>
          </w:pPr>
          <w:r w:rsidRPr="004207DE">
            <w:rPr>
              <w:rFonts w:ascii="Times New Roman" w:hAnsi="Times New Roman"/>
              <w:sz w:val="24"/>
              <w:szCs w:val="24"/>
            </w:rPr>
            <w:t>General Knowledge Limitations: Knowledge base confined to the PGDIT program domain.</w:t>
          </w:r>
        </w:p>
      </w:sdtContent>
    </w:sdt>
    <w:bookmarkStart w:id="23" w:name="_Toc204797881" w:displacedByCustomXml="prev"/>
    <w:p w14:paraId="2AABAC2E" w14:textId="24CEA345" w:rsidR="00C22AF3" w:rsidRPr="00A80C6B" w:rsidRDefault="004207DE" w:rsidP="005C39B8">
      <w:pPr>
        <w:pStyle w:val="Heading2"/>
      </w:pPr>
      <w:bookmarkStart w:id="24" w:name="_Toc205307928"/>
      <w:r w:rsidRPr="00A80C6B">
        <w:t xml:space="preserve">1.5  </w:t>
      </w:r>
      <w:r w:rsidR="00C22AF3" w:rsidRPr="004207DE">
        <w:fldChar w:fldCharType="begin">
          <w:ffData>
            <w:name w:val=""/>
            <w:enabled/>
            <w:calcOnExit/>
            <w:statusText w:type="text" w:val="พิมพ์เนื้อหา"/>
            <w:textInput>
              <w:default w:val="Importance of Study"/>
              <w:format w:val="ทำอักษรตัวแรกเป็นตัวพิมพ์ใหญ่"/>
            </w:textInput>
          </w:ffData>
        </w:fldChar>
      </w:r>
      <w:r w:rsidR="00C22AF3" w:rsidRPr="004207DE">
        <w:instrText xml:space="preserve"> FORMTEXT </w:instrText>
      </w:r>
      <w:r w:rsidR="00C22AF3" w:rsidRPr="004207DE">
        <w:fldChar w:fldCharType="separate"/>
      </w:r>
      <w:r w:rsidRPr="004207DE">
        <w:t>IMPORTANCE OF STUDY</w:t>
      </w:r>
      <w:bookmarkEnd w:id="23"/>
      <w:bookmarkEnd w:id="24"/>
      <w:r w:rsidR="00C22AF3" w:rsidRPr="004207DE">
        <w:fldChar w:fldCharType="end"/>
      </w:r>
    </w:p>
    <w:sdt>
      <w:sdtPr>
        <w:rPr>
          <w:rFonts w:ascii="Times New Roman" w:hAnsi="Times New Roman"/>
          <w:sz w:val="24"/>
          <w:szCs w:val="24"/>
        </w:rPr>
        <w:id w:val="1104995030"/>
        <w:placeholder>
          <w:docPart w:val="DefaultPlaceholder_-1854013440"/>
        </w:placeholder>
      </w:sdtPr>
      <w:sdtContent>
        <w:p w14:paraId="7A2794FE" w14:textId="77777777" w:rsidR="00C22AF3" w:rsidRPr="004A3FA4" w:rsidRDefault="00C22AF3" w:rsidP="00C22AF3">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study holds significant importance for both the PGDIT program and broader educational technology:</w:t>
          </w:r>
        </w:p>
        <w:p w14:paraId="5B8BBDB2" w14:textId="77777777" w:rsidR="00C22AF3" w:rsidRPr="004A3FA4" w:rsidRDefault="00C22AF3" w:rsidP="00C22AF3">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Enhanced Student Experience: Provides 24/7 instant access to information, reducing frustration and improving student navigation of program requirements.</w:t>
          </w:r>
        </w:p>
        <w:p w14:paraId="1AF94562" w14:textId="77777777" w:rsidR="00C22AF3" w:rsidRPr="004A3FA4" w:rsidRDefault="00C22AF3" w:rsidP="00C22AF3">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Operational Efficiency for the Institution: Automates responses to FAQs, reducing administrative workload and allowing staff to focus on complex tasks.</w:t>
          </w:r>
        </w:p>
        <w:p w14:paraId="67E793C5" w14:textId="77777777" w:rsidR="00C22AF3" w:rsidRPr="004A3FA4" w:rsidRDefault="00C22AF3" w:rsidP="00C22AF3">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Improved Information Consistency and Accuracy: Centralized, AI-driven knowledge ensures consistent and accurate information, building trust.</w:t>
          </w:r>
        </w:p>
        <w:p w14:paraId="3A1CDE3C" w14:textId="77777777" w:rsidR="00C22AF3" w:rsidRPr="004A3FA4" w:rsidRDefault="00C22AF3" w:rsidP="00C22AF3">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Modernization of Educational Support: Positions the PGDIT program at the forefront of educational innovation, potentially attracting more students.</w:t>
          </w:r>
        </w:p>
        <w:p w14:paraId="00866C55" w14:textId="77777777" w:rsidR="00C22AF3" w:rsidRPr="004A3FA4" w:rsidRDefault="00C22AF3" w:rsidP="00C22AF3">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Data-Driven Insights: Generates valuable data on common student queries, informing continuous improvement of the knowledge base and program.</w:t>
          </w:r>
        </w:p>
        <w:p w14:paraId="2A73854D" w14:textId="2381B8D9" w:rsidR="00C22AF3" w:rsidRPr="004A3FA4" w:rsidRDefault="00C22AF3" w:rsidP="00C22AF3">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Scalability of Support: Offers an efficient way to scale support capabilities as the PGDIT program grows.</w:t>
          </w:r>
        </w:p>
      </w:sdtContent>
    </w:sdt>
    <w:p w14:paraId="2A11D355" w14:textId="241009B2" w:rsidR="007A53B6" w:rsidRPr="004A3FA4" w:rsidRDefault="007A53B6" w:rsidP="00470B40">
      <w:pPr>
        <w:pStyle w:val="Heading1"/>
      </w:pPr>
      <w:bookmarkStart w:id="25" w:name="_Toc204797882"/>
      <w:bookmarkStart w:id="26" w:name="_Toc205307929"/>
      <w:r w:rsidRPr="004A3FA4">
        <w:t xml:space="preserve">CHAPTER </w:t>
      </w:r>
      <w:r w:rsidR="00F551CA" w:rsidRPr="004A3FA4">
        <w:t>2</w:t>
      </w:r>
      <w:bookmarkEnd w:id="25"/>
      <w:r w:rsidR="00C27345" w:rsidRPr="004A3FA4">
        <w:br/>
      </w:r>
      <w:r w:rsidR="00C27345" w:rsidRPr="004A3FA4">
        <w:br/>
      </w:r>
      <w:r w:rsidRPr="004A3FA4">
        <w:fldChar w:fldCharType="begin">
          <w:ffData>
            <w:name w:val=""/>
            <w:enabled/>
            <w:calcOnExit w:val="0"/>
            <w:statusText w:type="text" w:val="พิมพ์เนื้อหา"/>
            <w:textInput>
              <w:default w:val="Literature Review"/>
            </w:textInput>
          </w:ffData>
        </w:fldChar>
      </w:r>
      <w:r w:rsidRPr="004A3FA4">
        <w:instrText xml:space="preserve"> FORMTEXT </w:instrText>
      </w:r>
      <w:r w:rsidRPr="004A3FA4">
        <w:fldChar w:fldCharType="separate"/>
      </w:r>
      <w:bookmarkStart w:id="27" w:name="_Toc204797883"/>
      <w:r w:rsidR="004C5B55" w:rsidRPr="004A3FA4">
        <w:t>LITERATURE REVIEW</w:t>
      </w:r>
      <w:bookmarkEnd w:id="26"/>
      <w:bookmarkEnd w:id="27"/>
      <w:r w:rsidRPr="004A3FA4">
        <w:fldChar w:fldCharType="end"/>
      </w:r>
    </w:p>
    <w:p w14:paraId="08E52871" w14:textId="2B417C9C" w:rsidR="007A53B6" w:rsidRPr="004A3FA4" w:rsidRDefault="00A80C6B" w:rsidP="005C39B8">
      <w:pPr>
        <w:pStyle w:val="Heading2"/>
      </w:pPr>
      <w:bookmarkStart w:id="28" w:name="_Toc204797884"/>
      <w:bookmarkStart w:id="29" w:name="_Toc205307930"/>
      <w:r w:rsidRPr="004A3FA4">
        <w:t xml:space="preserve">2.1  </w:t>
      </w:r>
      <w:r w:rsidR="00DA3714" w:rsidRPr="004A3FA4">
        <w:fldChar w:fldCharType="begin">
          <w:ffData>
            <w:name w:val=""/>
            <w:enabled/>
            <w:calcOnExit/>
            <w:statusText w:type="text" w:val="พิมพ์เนื้อหา"/>
            <w:textInput>
              <w:default w:val="Chatbot Evolution / Chatbot History"/>
              <w:format w:val="ทำอักษรตัวแรกเป็นตัวพิมพ์ใหญ่"/>
            </w:textInput>
          </w:ffData>
        </w:fldChar>
      </w:r>
      <w:r w:rsidR="00DA3714" w:rsidRPr="004A3FA4">
        <w:instrText xml:space="preserve"> FORMTEXT </w:instrText>
      </w:r>
      <w:r w:rsidR="00DA3714" w:rsidRPr="004A3FA4">
        <w:fldChar w:fldCharType="separate"/>
      </w:r>
      <w:r w:rsidRPr="004A3FA4">
        <w:t>CHATBOT EVOLUTION / CHATBOT HISTORY</w:t>
      </w:r>
      <w:bookmarkEnd w:id="28"/>
      <w:bookmarkEnd w:id="29"/>
      <w:r w:rsidR="00DA3714" w:rsidRPr="004A3FA4">
        <w:fldChar w:fldCharType="end"/>
      </w:r>
    </w:p>
    <w:sdt>
      <w:sdtPr>
        <w:rPr>
          <w:rFonts w:ascii="Times New Roman" w:hAnsi="Times New Roman"/>
          <w:sz w:val="24"/>
          <w:szCs w:val="24"/>
        </w:rPr>
        <w:id w:val="-22783765"/>
        <w:placeholder>
          <w:docPart w:val="DefaultPlaceholder_-1854013440"/>
        </w:placeholder>
      </w:sdtPr>
      <w:sdtContent>
        <w:p w14:paraId="3BD7FEF0" w14:textId="77777777" w:rsidR="00DA3714"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Chatbots have evolved significantly since their inception in the mid-20th century. Early systems like ELIZA (1966) and PARRY (1972) were rudimentary, relying on pattern matching and rigid rules, lacking true language understanding or adaptability. The 1990s saw the rise of knowledge-based systems like A.L.I.C.E., which used more extensive rule sets but remained largely pattern-driven.</w:t>
          </w:r>
        </w:p>
        <w:p w14:paraId="685C1A19" w14:textId="77777777" w:rsidR="00DA3714" w:rsidRPr="004A3FA4" w:rsidRDefault="00DA3714" w:rsidP="00DA3714">
          <w:pPr>
            <w:autoSpaceDE w:val="0"/>
            <w:spacing w:after="0" w:line="360" w:lineRule="auto"/>
            <w:rPr>
              <w:rFonts w:ascii="Times New Roman" w:hAnsi="Times New Roman"/>
              <w:sz w:val="24"/>
              <w:szCs w:val="24"/>
            </w:rPr>
          </w:pPr>
        </w:p>
        <w:p w14:paraId="306213EA" w14:textId="77777777" w:rsidR="00DA3714"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The 2000s marked a shift towards Machine Learning and Statistical NLP, employing techniques like SVMs and HMMs for text classification and entity recognition. This era saw the emergence of early virtual assistants like Apple's Siri (2011).</w:t>
          </w:r>
        </w:p>
        <w:p w14:paraId="3DA2C1E3" w14:textId="77777777" w:rsidR="00DA3714" w:rsidRPr="004A3FA4" w:rsidRDefault="00DA3714" w:rsidP="00DA3714">
          <w:pPr>
            <w:autoSpaceDE w:val="0"/>
            <w:spacing w:after="0" w:line="360" w:lineRule="auto"/>
            <w:rPr>
              <w:rFonts w:ascii="Times New Roman" w:hAnsi="Times New Roman"/>
              <w:sz w:val="24"/>
              <w:szCs w:val="24"/>
            </w:rPr>
          </w:pPr>
        </w:p>
        <w:p w14:paraId="4CE8777C" w14:textId="5D711FD6" w:rsidR="007A53B6"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most significant revolution came in the 2010s with Deep Learning and AI-Driven Conversational Interfaces. Recurrent Neural Networks (RNNs) and LSTMs enabled better context understanding. The introduction of Transformer architecture (2017) and subsequent Large Language Models (LLMs) like BERT and GPT transformed the field, allowing models to understand context and generate highly coherent, human-like text from vast datasets. Modern chatbots, including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often employ hybrid approaches, combining rule-based logic with advanced AI models for flexible interactions. This continuous progression towards more intelligent and adaptable agents underpins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design.</w:t>
          </w:r>
        </w:p>
      </w:sdtContent>
    </w:sdt>
    <w:p w14:paraId="6D6AA2D2" w14:textId="77777777" w:rsidR="007A53B6" w:rsidRPr="004A3FA4" w:rsidRDefault="007A53B6" w:rsidP="00D16D54">
      <w:pPr>
        <w:autoSpaceDE w:val="0"/>
        <w:spacing w:after="0" w:line="360" w:lineRule="auto"/>
        <w:ind w:left="720"/>
        <w:jc w:val="both"/>
        <w:rPr>
          <w:rFonts w:ascii="Times New Roman" w:hAnsi="Times New Roman"/>
          <w:sz w:val="24"/>
          <w:szCs w:val="24"/>
        </w:rPr>
      </w:pPr>
    </w:p>
    <w:p w14:paraId="1E0C6AFD" w14:textId="03CA190F" w:rsidR="00DA3714" w:rsidRPr="004A3FA4" w:rsidRDefault="00A80C6B" w:rsidP="005C39B8">
      <w:pPr>
        <w:pStyle w:val="Heading2"/>
      </w:pPr>
      <w:bookmarkStart w:id="30" w:name="_Toc204797885"/>
      <w:bookmarkStart w:id="31" w:name="_Toc205307931"/>
      <w:r w:rsidRPr="004A3FA4">
        <w:t xml:space="preserve">2.2  </w:t>
      </w:r>
      <w:r w:rsidR="00DA3714" w:rsidRPr="004A3FA4">
        <w:fldChar w:fldCharType="begin">
          <w:ffData>
            <w:name w:val=""/>
            <w:enabled/>
            <w:calcOnExit/>
            <w:statusText w:type="text" w:val="พิมพ์เนื้อหา"/>
            <w:textInput>
              <w:default w:val="Natural Language Processing (NLP) in Chatbots"/>
              <w:format w:val="ทำอักษรตัวแรกเป็นตัวพิมพ์ใหญ่"/>
            </w:textInput>
          </w:ffData>
        </w:fldChar>
      </w:r>
      <w:r w:rsidR="00DA3714" w:rsidRPr="004A3FA4">
        <w:instrText xml:space="preserve"> FORMTEXT </w:instrText>
      </w:r>
      <w:r w:rsidR="00DA3714" w:rsidRPr="004A3FA4">
        <w:fldChar w:fldCharType="separate"/>
      </w:r>
      <w:r w:rsidRPr="004A3FA4">
        <w:rPr>
          <w:noProof/>
        </w:rPr>
        <w:t>NATURAL LANGUAGE PROCESSING (NLP) IN CHATBOTS</w:t>
      </w:r>
      <w:bookmarkEnd w:id="30"/>
      <w:bookmarkEnd w:id="31"/>
      <w:r w:rsidR="00DA3714" w:rsidRPr="004A3FA4">
        <w:fldChar w:fldCharType="end"/>
      </w:r>
    </w:p>
    <w:sdt>
      <w:sdtPr>
        <w:rPr>
          <w:rFonts w:ascii="Times New Roman" w:hAnsi="Times New Roman"/>
          <w:sz w:val="24"/>
          <w:szCs w:val="24"/>
        </w:rPr>
        <w:id w:val="-2052837312"/>
        <w:placeholder>
          <w:docPart w:val="DefaultPlaceholder_-1854013440"/>
        </w:placeholder>
      </w:sdtPr>
      <w:sdtContent>
        <w:p w14:paraId="3BBD455C" w14:textId="77777777" w:rsidR="00DA3714"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Natural Language Processing (NLP) is fundamental to modern chatbots, enabling them to comprehend and generate human language.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effectiveness relies on sophisticated NLP techniques:</w:t>
          </w:r>
        </w:p>
        <w:p w14:paraId="671AA559" w14:textId="77777777" w:rsidR="00DA3714" w:rsidRPr="004A3FA4" w:rsidRDefault="00DA3714" w:rsidP="00DA3714">
          <w:pPr>
            <w:autoSpaceDE w:val="0"/>
            <w:spacing w:after="0" w:line="360" w:lineRule="auto"/>
            <w:rPr>
              <w:rFonts w:ascii="Times New Roman" w:hAnsi="Times New Roman"/>
              <w:sz w:val="24"/>
              <w:szCs w:val="24"/>
            </w:rPr>
          </w:pPr>
        </w:p>
        <w:p w14:paraId="044639C0" w14:textId="77777777" w:rsidR="00DA3714" w:rsidRPr="004A3FA4" w:rsidRDefault="00DA3714" w:rsidP="00DA3714">
          <w:pPr>
            <w:autoSpaceDE w:val="0"/>
            <w:spacing w:after="0" w:line="360" w:lineRule="auto"/>
            <w:rPr>
              <w:rFonts w:ascii="Times New Roman" w:hAnsi="Times New Roman"/>
              <w:b/>
              <w:bCs/>
              <w:sz w:val="24"/>
              <w:szCs w:val="24"/>
            </w:rPr>
          </w:pPr>
          <w:r w:rsidRPr="004A3FA4">
            <w:rPr>
              <w:rFonts w:ascii="Times New Roman" w:hAnsi="Times New Roman"/>
              <w:b/>
              <w:bCs/>
              <w:sz w:val="24"/>
              <w:szCs w:val="24"/>
            </w:rPr>
            <w:br w:type="page"/>
            <w:t>Core NLP Tasks:</w:t>
          </w:r>
        </w:p>
        <w:p w14:paraId="15223C3E"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Tokenization: Breaking text into words/units.</w:t>
          </w:r>
        </w:p>
        <w:p w14:paraId="5D6DC08F"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Part-of-Speech (POS) Tagging: Assigning grammatical categories to tokens.</w:t>
          </w:r>
        </w:p>
        <w:p w14:paraId="568103F7"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Named Entity Recognition (NER): Identifying and classifying entities like program names (e.g., "PGDIT").</w:t>
          </w:r>
        </w:p>
        <w:p w14:paraId="2E8208A7"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Sentiment Analysis: Determining emotional tone (optional for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but useful).</w:t>
          </w:r>
        </w:p>
        <w:p w14:paraId="4D92B40D"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Intent Classification: Identifying the user's underlying goal (e.g., "Admission Inquiry"). This is crucial.</w:t>
          </w:r>
        </w:p>
        <w:p w14:paraId="10123835"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Entity Extraction (Slot Filling): Extracting specific values related to an intent (e.g., "deadline" for "Admission Inquiry").</w:t>
          </w:r>
        </w:p>
        <w:p w14:paraId="260308CC"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Natural Language Understanding (NLU): The overall process of converting human language into a machine-readable format.</w:t>
          </w:r>
        </w:p>
        <w:p w14:paraId="5D752EC8" w14:textId="77777777" w:rsidR="00DA3714" w:rsidRPr="004A3FA4" w:rsidRDefault="00DA3714" w:rsidP="00DA3714">
          <w:pPr>
            <w:numPr>
              <w:ilvl w:val="0"/>
              <w:numId w:val="6"/>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Natural Language Generation (NLG): Generating human-like text responses.</w:t>
          </w:r>
        </w:p>
        <w:p w14:paraId="7390A318" w14:textId="77777777" w:rsidR="00DA3714" w:rsidRPr="004A3FA4" w:rsidRDefault="00DA3714" w:rsidP="00DA3714">
          <w:pPr>
            <w:autoSpaceDE w:val="0"/>
            <w:spacing w:after="0" w:line="360" w:lineRule="auto"/>
            <w:rPr>
              <w:rFonts w:ascii="Times New Roman" w:hAnsi="Times New Roman"/>
              <w:sz w:val="24"/>
              <w:szCs w:val="24"/>
            </w:rPr>
          </w:pPr>
        </w:p>
        <w:p w14:paraId="0ECDB3E7" w14:textId="77777777" w:rsidR="00DA3714" w:rsidRPr="004A3FA4" w:rsidRDefault="00DA3714" w:rsidP="00DA3714">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NLP Frameworks:</w:t>
          </w:r>
        </w:p>
        <w:p w14:paraId="047B52DA" w14:textId="77777777" w:rsidR="00DA3714" w:rsidRPr="004A3FA4" w:rsidRDefault="00DA3714" w:rsidP="00DA3714">
          <w:pPr>
            <w:numPr>
              <w:ilvl w:val="0"/>
              <w:numId w:val="7"/>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NLTK: Good for academic research and foundational tasks; less suited for production.</w:t>
          </w:r>
        </w:p>
        <w:p w14:paraId="0A2635F0" w14:textId="77777777" w:rsidR="00DA3714" w:rsidRPr="004A3FA4" w:rsidRDefault="00DA3714" w:rsidP="00DA3714">
          <w:pPr>
            <w:numPr>
              <w:ilvl w:val="0"/>
              <w:numId w:val="7"/>
            </w:num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Optimized for production, offering efficient tokenization, NER, and pre-trained models. Ideal for text preprocessing in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w:t>
          </w:r>
        </w:p>
        <w:p w14:paraId="76EFE943" w14:textId="77777777" w:rsidR="00DA3714" w:rsidRPr="004A3FA4" w:rsidRDefault="00DA3714" w:rsidP="00DA3714">
          <w:pPr>
            <w:numPr>
              <w:ilvl w:val="0"/>
              <w:numId w:val="7"/>
            </w:num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Rasa: Open-source, complete conversational AI framework for context-aware, task-oriented chatbots. Highly customizable for NLU and Dialogue Management. A strong candidate for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core logic due to its flexibility.</w:t>
          </w:r>
        </w:p>
        <w:p w14:paraId="3639DB00" w14:textId="76382522" w:rsidR="00DA3714" w:rsidRPr="004A3FA4" w:rsidRDefault="00DA3714" w:rsidP="00DA3714">
          <w:pPr>
            <w:numPr>
              <w:ilvl w:val="0"/>
              <w:numId w:val="7"/>
            </w:num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Dialogflow</w:t>
          </w:r>
          <w:proofErr w:type="spellEnd"/>
          <w:r w:rsidRPr="004A3FA4">
            <w:rPr>
              <w:rFonts w:ascii="Times New Roman" w:hAnsi="Times New Roman"/>
              <w:sz w:val="24"/>
              <w:szCs w:val="24"/>
            </w:rPr>
            <w:t xml:space="preserve"> (Google Cloud): Cloud-based, intuitive for rapid prototyping, but offers less control over underlying models and has potential vendor lock-in.</w:t>
          </w:r>
        </w:p>
        <w:p w14:paraId="7F017178" w14:textId="77777777" w:rsidR="00DA3714" w:rsidRPr="004A3FA4" w:rsidRDefault="00DA3714" w:rsidP="00DA3714">
          <w:pPr>
            <w:numPr>
              <w:ilvl w:val="0"/>
              <w:numId w:val="7"/>
            </w:numPr>
            <w:autoSpaceDE w:val="0"/>
            <w:spacing w:after="0" w:line="360" w:lineRule="auto"/>
            <w:jc w:val="both"/>
            <w:rPr>
              <w:rFonts w:ascii="Times New Roman" w:hAnsi="Times New Roman"/>
              <w:sz w:val="24"/>
              <w:szCs w:val="24"/>
            </w:rPr>
          </w:pPr>
        </w:p>
        <w:p w14:paraId="1339CB3B" w14:textId="7C35AAC0" w:rsidR="007A53B6" w:rsidRPr="004A3FA4" w:rsidRDefault="00DA3714" w:rsidP="00DA3714">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likely employs a combination, such as </w:t>
          </w: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for preprocessing and Rasa for core NLU and dialogue flow, leveraging its customizability for domain-specific training.</w:t>
          </w:r>
        </w:p>
      </w:sdtContent>
    </w:sdt>
    <w:p w14:paraId="5FF17C75" w14:textId="77777777" w:rsidR="007A53B6" w:rsidRPr="004A3FA4" w:rsidRDefault="007A53B6" w:rsidP="00D16D54">
      <w:pPr>
        <w:autoSpaceDE w:val="0"/>
        <w:spacing w:after="0" w:line="360" w:lineRule="auto"/>
        <w:ind w:left="720"/>
        <w:jc w:val="both"/>
        <w:rPr>
          <w:rFonts w:ascii="Times New Roman" w:hAnsi="Times New Roman"/>
          <w:sz w:val="24"/>
          <w:szCs w:val="24"/>
        </w:rPr>
      </w:pPr>
    </w:p>
    <w:p w14:paraId="3C1BFA0C" w14:textId="77777777" w:rsidR="007A53B6" w:rsidRPr="004A3FA4" w:rsidRDefault="007A53B6" w:rsidP="00CC1FCB">
      <w:pPr>
        <w:autoSpaceDE w:val="0"/>
        <w:spacing w:after="0" w:line="360" w:lineRule="auto"/>
        <w:jc w:val="both"/>
        <w:rPr>
          <w:rFonts w:ascii="Times New Roman" w:hAnsi="Times New Roman"/>
          <w:sz w:val="24"/>
          <w:szCs w:val="24"/>
        </w:rPr>
      </w:pPr>
    </w:p>
    <w:p w14:paraId="0103698D" w14:textId="4FCB592F" w:rsidR="00CC1FCB" w:rsidRPr="00130F0E" w:rsidRDefault="00130F0E" w:rsidP="005C39B8">
      <w:pPr>
        <w:pStyle w:val="Heading2"/>
      </w:pPr>
      <w:bookmarkStart w:id="32" w:name="_Toc204797886"/>
      <w:bookmarkStart w:id="33" w:name="_Toc205307932"/>
      <w:r w:rsidRPr="00130F0E">
        <w:t xml:space="preserve">2.3  </w:t>
      </w:r>
      <w:r w:rsidR="00CC1FCB" w:rsidRPr="00130F0E">
        <w:fldChar w:fldCharType="begin">
          <w:ffData>
            <w:name w:val=""/>
            <w:enabled/>
            <w:calcOnExit/>
            <w:statusText w:type="text" w:val="พิมพ์เนื้อหา"/>
            <w:textInput>
              <w:default w:val="Similar Educational Bots"/>
              <w:format w:val="ทำอักษรตัวแรกเป็นตัวพิมพ์ใหญ่"/>
            </w:textInput>
          </w:ffData>
        </w:fldChar>
      </w:r>
      <w:r w:rsidR="00CC1FCB" w:rsidRPr="00130F0E">
        <w:instrText xml:space="preserve"> FORMTEXT </w:instrText>
      </w:r>
      <w:r w:rsidR="00CC1FCB" w:rsidRPr="00130F0E">
        <w:fldChar w:fldCharType="separate"/>
      </w:r>
      <w:r w:rsidRPr="00130F0E">
        <w:t>SIMILAR EDUCATIONAL BOTS</w:t>
      </w:r>
      <w:bookmarkEnd w:id="32"/>
      <w:bookmarkEnd w:id="33"/>
      <w:r w:rsidR="00CC1FCB" w:rsidRPr="00130F0E">
        <w:fldChar w:fldCharType="end"/>
      </w:r>
    </w:p>
    <w:sdt>
      <w:sdtPr>
        <w:rPr>
          <w:rFonts w:ascii="Times New Roman" w:hAnsi="Times New Roman"/>
          <w:sz w:val="24"/>
          <w:szCs w:val="24"/>
        </w:rPr>
        <w:id w:val="-1834592236"/>
        <w:placeholder>
          <w:docPart w:val="DefaultPlaceholder_-1854013440"/>
        </w:placeholder>
      </w:sdtPr>
      <w:sdtContent>
        <w:p w14:paraId="572E03C0" w14:textId="3F6B8723" w:rsidR="00CC1FCB" w:rsidRPr="004A3FA4" w:rsidRDefault="00CC1FCB" w:rsidP="00CC1FCB">
          <w:pPr>
            <w:autoSpaceDE w:val="0"/>
            <w:spacing w:after="0" w:line="360" w:lineRule="auto"/>
            <w:jc w:val="both"/>
            <w:rPr>
              <w:rFonts w:ascii="Times New Roman" w:hAnsi="Times New Roman"/>
              <w:sz w:val="24"/>
              <w:szCs w:val="24"/>
            </w:rPr>
          </w:pPr>
          <w:r w:rsidRPr="004A3FA4">
            <w:rPr>
              <w:rFonts w:ascii="Times New Roman" w:hAnsi="Times New Roman"/>
              <w:sz w:val="24"/>
              <w:szCs w:val="24"/>
            </w:rPr>
            <w:t>Educational technology increasingly uses conversational agents for learning and administrative support. Analyzing these bots provides valuable insights:</w:t>
          </w:r>
        </w:p>
        <w:p w14:paraId="1B52D23D" w14:textId="77777777" w:rsidR="00CC1FCB" w:rsidRPr="004A3FA4" w:rsidRDefault="00CC1FCB" w:rsidP="00CC1FCB">
          <w:pPr>
            <w:numPr>
              <w:ilvl w:val="0"/>
              <w:numId w:val="8"/>
            </w:numPr>
            <w:autoSpaceDE w:val="0"/>
            <w:spacing w:after="0" w:line="360" w:lineRule="auto"/>
            <w:rPr>
              <w:rFonts w:ascii="Times New Roman" w:hAnsi="Times New Roman"/>
              <w:sz w:val="24"/>
              <w:szCs w:val="24"/>
            </w:rPr>
          </w:pPr>
          <w:r w:rsidRPr="004A3FA4">
            <w:rPr>
              <w:rFonts w:ascii="Times New Roman" w:hAnsi="Times New Roman"/>
              <w:b/>
              <w:bCs/>
              <w:sz w:val="24"/>
              <w:szCs w:val="24"/>
            </w:rPr>
            <w:t>Administrative Support Bots:</w:t>
          </w:r>
          <w:r w:rsidRPr="004A3FA4">
            <w:rPr>
              <w:rFonts w:ascii="Times New Roman" w:hAnsi="Times New Roman"/>
              <w:sz w:val="24"/>
              <w:szCs w:val="24"/>
            </w:rPr>
            <w:t xml:space="preserve"> (e.g., university admissions chatbots)</w:t>
          </w:r>
        </w:p>
        <w:p w14:paraId="535840CE" w14:textId="77777777" w:rsidR="00CC1FCB" w:rsidRPr="004A3FA4" w:rsidRDefault="00CC1FCB" w:rsidP="00CC1FCB">
          <w:pPr>
            <w:numPr>
              <w:ilvl w:val="1"/>
              <w:numId w:val="8"/>
            </w:numPr>
            <w:autoSpaceDE w:val="0"/>
            <w:spacing w:after="0" w:line="360" w:lineRule="auto"/>
            <w:rPr>
              <w:rFonts w:ascii="Times New Roman" w:hAnsi="Times New Roman"/>
              <w:sz w:val="24"/>
              <w:szCs w:val="24"/>
            </w:rPr>
          </w:pPr>
          <w:r w:rsidRPr="004A3FA4">
            <w:rPr>
              <w:rFonts w:ascii="Times New Roman" w:hAnsi="Times New Roman"/>
              <w:sz w:val="24"/>
              <w:szCs w:val="24"/>
            </w:rPr>
            <w:t>Functionalities: Answer FAQs on admissions, financial aid, registration, etc. Retrieval-based, reduce human staff burden, offer 24/7 availability.</w:t>
          </w:r>
        </w:p>
        <w:p w14:paraId="7BBB0615" w14:textId="77777777" w:rsidR="00CC1FCB" w:rsidRPr="004A3FA4" w:rsidRDefault="00CC1FCB" w:rsidP="00CC1FCB">
          <w:pPr>
            <w:numPr>
              <w:ilvl w:val="1"/>
              <w:numId w:val="8"/>
            </w:numPr>
            <w:autoSpaceDE w:val="0"/>
            <w:spacing w:after="0" w:line="360" w:lineRule="auto"/>
            <w:rPr>
              <w:rFonts w:ascii="Times New Roman" w:hAnsi="Times New Roman"/>
              <w:sz w:val="24"/>
              <w:szCs w:val="24"/>
            </w:rPr>
          </w:pPr>
          <w:r w:rsidRPr="004A3FA4">
            <w:rPr>
              <w:rFonts w:ascii="Times New Roman" w:hAnsi="Times New Roman"/>
              <w:sz w:val="24"/>
              <w:szCs w:val="24"/>
            </w:rPr>
            <w:t>Strengths: Efficient for repetitive queries, improve satisfaction.</w:t>
          </w:r>
        </w:p>
        <w:p w14:paraId="50E55F5F" w14:textId="77777777" w:rsidR="00CC1FCB" w:rsidRPr="004A3FA4" w:rsidRDefault="00CC1FCB" w:rsidP="00CC1FCB">
          <w:pPr>
            <w:numPr>
              <w:ilvl w:val="1"/>
              <w:numId w:val="8"/>
            </w:numPr>
            <w:autoSpaceDE w:val="0"/>
            <w:spacing w:after="0" w:line="360" w:lineRule="auto"/>
            <w:rPr>
              <w:rFonts w:ascii="Times New Roman" w:hAnsi="Times New Roman"/>
              <w:sz w:val="24"/>
              <w:szCs w:val="24"/>
            </w:rPr>
          </w:pPr>
          <w:r w:rsidRPr="004A3FA4">
            <w:rPr>
              <w:rFonts w:ascii="Times New Roman" w:hAnsi="Times New Roman"/>
              <w:sz w:val="24"/>
              <w:szCs w:val="24"/>
            </w:rPr>
            <w:t>Limitations: Lack deep conversational ability, struggle with nuanced or out-of-scope questions.</w:t>
          </w:r>
        </w:p>
        <w:p w14:paraId="0A889037" w14:textId="77777777" w:rsidR="00CC1FCB" w:rsidRPr="004A3FA4" w:rsidRDefault="00CC1FCB" w:rsidP="00CC1FCB">
          <w:pPr>
            <w:numPr>
              <w:ilvl w:val="0"/>
              <w:numId w:val="8"/>
            </w:numPr>
            <w:autoSpaceDE w:val="0"/>
            <w:spacing w:after="0" w:line="360" w:lineRule="auto"/>
            <w:rPr>
              <w:rFonts w:ascii="Times New Roman" w:hAnsi="Times New Roman"/>
              <w:sz w:val="24"/>
              <w:szCs w:val="24"/>
            </w:rPr>
          </w:pPr>
          <w:r w:rsidRPr="004A3FA4">
            <w:rPr>
              <w:rFonts w:ascii="Times New Roman" w:hAnsi="Times New Roman"/>
              <w:b/>
              <w:bCs/>
              <w:sz w:val="24"/>
              <w:szCs w:val="24"/>
            </w:rPr>
            <w:t>Learning Assistant Bots (Tutor Bots):</w:t>
          </w:r>
          <w:r w:rsidRPr="004A3FA4">
            <w:rPr>
              <w:rFonts w:ascii="Times New Roman" w:hAnsi="Times New Roman"/>
              <w:sz w:val="24"/>
              <w:szCs w:val="24"/>
            </w:rPr>
            <w:t xml:space="preserve"> (e.g., MOOC bots, subject-specific tutors)</w:t>
          </w:r>
        </w:p>
        <w:p w14:paraId="34113325" w14:textId="77777777" w:rsidR="00CC1FCB" w:rsidRPr="004A3FA4" w:rsidRDefault="00CC1FCB" w:rsidP="00CC1FCB">
          <w:pPr>
            <w:numPr>
              <w:ilvl w:val="1"/>
              <w:numId w:val="8"/>
            </w:numPr>
            <w:autoSpaceDE w:val="0"/>
            <w:spacing w:after="0" w:line="360" w:lineRule="auto"/>
            <w:rPr>
              <w:rFonts w:ascii="Times New Roman" w:hAnsi="Times New Roman"/>
              <w:sz w:val="24"/>
              <w:szCs w:val="24"/>
            </w:rPr>
          </w:pPr>
          <w:r w:rsidRPr="004A3FA4">
            <w:rPr>
              <w:rFonts w:ascii="Times New Roman" w:hAnsi="Times New Roman"/>
              <w:b/>
              <w:bCs/>
              <w:sz w:val="24"/>
              <w:szCs w:val="24"/>
            </w:rPr>
            <w:t>Functionalities:</w:t>
          </w:r>
          <w:r w:rsidRPr="004A3FA4">
            <w:rPr>
              <w:rFonts w:ascii="Times New Roman" w:hAnsi="Times New Roman"/>
              <w:sz w:val="24"/>
              <w:szCs w:val="24"/>
            </w:rPr>
            <w:t xml:space="preserve"> Assist with course content, provide explanations, practice problems. Can adapt to student progress.</w:t>
          </w:r>
        </w:p>
        <w:p w14:paraId="12E3EFE1" w14:textId="77777777" w:rsidR="00CC1FCB" w:rsidRPr="004A3FA4" w:rsidRDefault="00CC1FCB" w:rsidP="00CC1FCB">
          <w:pPr>
            <w:numPr>
              <w:ilvl w:val="1"/>
              <w:numId w:val="8"/>
            </w:numPr>
            <w:autoSpaceDE w:val="0"/>
            <w:spacing w:after="0" w:line="360" w:lineRule="auto"/>
            <w:rPr>
              <w:rFonts w:ascii="Times New Roman" w:hAnsi="Times New Roman"/>
              <w:sz w:val="24"/>
              <w:szCs w:val="24"/>
            </w:rPr>
          </w:pPr>
          <w:r w:rsidRPr="004A3FA4">
            <w:rPr>
              <w:rFonts w:ascii="Times New Roman" w:hAnsi="Times New Roman"/>
              <w:b/>
              <w:bCs/>
              <w:sz w:val="24"/>
              <w:szCs w:val="24"/>
            </w:rPr>
            <w:t>Strengths:</w:t>
          </w:r>
          <w:r w:rsidRPr="004A3FA4">
            <w:rPr>
              <w:rFonts w:ascii="Times New Roman" w:hAnsi="Times New Roman"/>
              <w:sz w:val="24"/>
              <w:szCs w:val="24"/>
            </w:rPr>
            <w:t xml:space="preserve"> Offer personalized, on-demand learning support and immediate feedback.</w:t>
          </w:r>
        </w:p>
        <w:p w14:paraId="4D76519F" w14:textId="77777777" w:rsidR="00CC1FCB" w:rsidRPr="004A3FA4" w:rsidRDefault="00CC1FCB" w:rsidP="00CC1FCB">
          <w:pPr>
            <w:numPr>
              <w:ilvl w:val="1"/>
              <w:numId w:val="8"/>
            </w:numPr>
            <w:autoSpaceDE w:val="0"/>
            <w:spacing w:after="0" w:line="360" w:lineRule="auto"/>
            <w:rPr>
              <w:rFonts w:ascii="Times New Roman" w:hAnsi="Times New Roman"/>
              <w:sz w:val="24"/>
              <w:szCs w:val="24"/>
            </w:rPr>
          </w:pPr>
          <w:r w:rsidRPr="004A3FA4">
            <w:rPr>
              <w:rFonts w:ascii="Times New Roman" w:hAnsi="Times New Roman"/>
              <w:b/>
              <w:bCs/>
              <w:sz w:val="24"/>
              <w:szCs w:val="24"/>
            </w:rPr>
            <w:t>Limitations:</w:t>
          </w:r>
          <w:r w:rsidRPr="004A3FA4">
            <w:rPr>
              <w:rFonts w:ascii="Times New Roman" w:hAnsi="Times New Roman"/>
              <w:sz w:val="24"/>
              <w:szCs w:val="24"/>
            </w:rPr>
            <w:t xml:space="preserve"> Require extensive domain knowledge, complex NLP, may not replicate human tutoring depth.</w:t>
          </w:r>
        </w:p>
        <w:p w14:paraId="4F261428" w14:textId="77777777" w:rsidR="00CC1FCB" w:rsidRPr="004A3FA4" w:rsidRDefault="00CC1FCB" w:rsidP="00CC1FCB">
          <w:pPr>
            <w:numPr>
              <w:ilvl w:val="0"/>
              <w:numId w:val="8"/>
            </w:numPr>
            <w:autoSpaceDE w:val="0"/>
            <w:spacing w:after="0" w:line="360" w:lineRule="auto"/>
            <w:rPr>
              <w:rFonts w:ascii="Times New Roman" w:hAnsi="Times New Roman"/>
              <w:sz w:val="24"/>
              <w:szCs w:val="24"/>
            </w:rPr>
          </w:pPr>
          <w:r w:rsidRPr="004A3FA4">
            <w:rPr>
              <w:rFonts w:ascii="Times New Roman" w:hAnsi="Times New Roman"/>
              <w:b/>
              <w:bCs/>
              <w:sz w:val="24"/>
              <w:szCs w:val="24"/>
            </w:rPr>
            <w:t>Academic Advising Bots:</w:t>
          </w:r>
        </w:p>
        <w:p w14:paraId="02E022BE" w14:textId="77777777" w:rsidR="00CC1FCB" w:rsidRPr="004A3FA4" w:rsidRDefault="00CC1FCB" w:rsidP="00CC1FCB">
          <w:pPr>
            <w:numPr>
              <w:ilvl w:val="1"/>
              <w:numId w:val="9"/>
            </w:numPr>
            <w:autoSpaceDE w:val="0"/>
            <w:spacing w:after="0" w:line="360" w:lineRule="auto"/>
            <w:rPr>
              <w:rFonts w:ascii="Times New Roman" w:hAnsi="Times New Roman"/>
              <w:sz w:val="24"/>
              <w:szCs w:val="24"/>
            </w:rPr>
          </w:pPr>
          <w:r w:rsidRPr="004A3FA4">
            <w:rPr>
              <w:rFonts w:ascii="Times New Roman" w:hAnsi="Times New Roman"/>
              <w:sz w:val="24"/>
              <w:szCs w:val="24"/>
            </w:rPr>
            <w:t>Functionalities: Help with academic planning, course selection, degree requirements, often integrating with student information systems.</w:t>
          </w:r>
        </w:p>
        <w:p w14:paraId="6BA18F30" w14:textId="77777777" w:rsidR="00CC1FCB" w:rsidRPr="004A3FA4" w:rsidRDefault="00CC1FCB" w:rsidP="00CC1FCB">
          <w:pPr>
            <w:numPr>
              <w:ilvl w:val="1"/>
              <w:numId w:val="9"/>
            </w:numPr>
            <w:autoSpaceDE w:val="0"/>
            <w:spacing w:after="0" w:line="360" w:lineRule="auto"/>
            <w:rPr>
              <w:rFonts w:ascii="Times New Roman" w:hAnsi="Times New Roman"/>
              <w:sz w:val="24"/>
              <w:szCs w:val="24"/>
            </w:rPr>
          </w:pPr>
          <w:r w:rsidRPr="004A3FA4">
            <w:rPr>
              <w:rFonts w:ascii="Times New Roman" w:hAnsi="Times New Roman"/>
              <w:sz w:val="24"/>
              <w:szCs w:val="24"/>
            </w:rPr>
            <w:t>Strengths: Tailored guidance, ensure compliance, streamline advising.</w:t>
          </w:r>
        </w:p>
        <w:p w14:paraId="2FFF1F2C" w14:textId="77777777" w:rsidR="00CC1FCB" w:rsidRPr="004A3FA4" w:rsidRDefault="00CC1FCB" w:rsidP="00CC1FCB">
          <w:pPr>
            <w:numPr>
              <w:ilvl w:val="1"/>
              <w:numId w:val="9"/>
            </w:numPr>
            <w:autoSpaceDE w:val="0"/>
            <w:spacing w:after="0" w:line="360" w:lineRule="auto"/>
            <w:rPr>
              <w:rFonts w:ascii="Times New Roman" w:hAnsi="Times New Roman"/>
              <w:sz w:val="24"/>
              <w:szCs w:val="24"/>
            </w:rPr>
          </w:pPr>
          <w:r w:rsidRPr="004A3FA4">
            <w:rPr>
              <w:rFonts w:ascii="Times New Roman" w:hAnsi="Times New Roman"/>
              <w:sz w:val="24"/>
              <w:szCs w:val="24"/>
            </w:rPr>
            <w:t>Limitations: High integration complexity, significant data privacy concerns.</w:t>
          </w:r>
        </w:p>
        <w:p w14:paraId="695BB9C4" w14:textId="77777777" w:rsidR="00CC1FCB" w:rsidRPr="004A3FA4" w:rsidRDefault="00CC1FCB" w:rsidP="00CC1FCB">
          <w:pPr>
            <w:autoSpaceDE w:val="0"/>
            <w:spacing w:after="0" w:line="360" w:lineRule="auto"/>
            <w:rPr>
              <w:rFonts w:ascii="Times New Roman" w:hAnsi="Times New Roman"/>
              <w:sz w:val="24"/>
              <w:szCs w:val="24"/>
            </w:rPr>
          </w:pPr>
        </w:p>
        <w:p w14:paraId="7EF28BC9" w14:textId="77777777" w:rsidR="00CC1FCB" w:rsidRPr="004A3FA4" w:rsidRDefault="00CC1FCB" w:rsidP="00CC1FCB">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Key Learnings: Robust knowledge bases, accurate intent recognition, effective fallback strategies, intuitive UI design, and continuous iterative improvement are crucial for successful educational bots.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aims to combine administrative efficiency with academic guidance, tailored specifically for the PGDIT program.</w:t>
          </w:r>
        </w:p>
        <w:p w14:paraId="7C26A79A" w14:textId="39E99A54" w:rsidR="007A53B6" w:rsidRPr="004A3FA4" w:rsidRDefault="00000000" w:rsidP="00CC1FCB">
          <w:pPr>
            <w:autoSpaceDE w:val="0"/>
            <w:spacing w:after="0" w:line="360" w:lineRule="auto"/>
            <w:jc w:val="both"/>
            <w:rPr>
              <w:rFonts w:ascii="Times New Roman" w:hAnsi="Times New Roman"/>
              <w:sz w:val="24"/>
              <w:szCs w:val="24"/>
            </w:rPr>
          </w:pPr>
        </w:p>
      </w:sdtContent>
    </w:sdt>
    <w:p w14:paraId="1280249E" w14:textId="77777777" w:rsidR="00130F0E" w:rsidRDefault="00130F0E" w:rsidP="005C39B8">
      <w:pPr>
        <w:pStyle w:val="Heading2"/>
      </w:pPr>
      <w:bookmarkStart w:id="34" w:name="_Toc204797887"/>
    </w:p>
    <w:p w14:paraId="318E944F" w14:textId="69182E03" w:rsidR="00CC1FCB" w:rsidRPr="004A3FA4" w:rsidRDefault="00130F0E" w:rsidP="005C39B8">
      <w:pPr>
        <w:pStyle w:val="Heading2"/>
      </w:pPr>
      <w:bookmarkStart w:id="35" w:name="_Toc205307933"/>
      <w:r w:rsidRPr="004A3FA4">
        <w:t xml:space="preserve">2.4  </w:t>
      </w:r>
      <w:r w:rsidR="00F551CA" w:rsidRPr="004A3FA4">
        <w:fldChar w:fldCharType="begin">
          <w:ffData>
            <w:name w:val=""/>
            <w:enabled/>
            <w:calcOnExit/>
            <w:statusText w:type="text" w:val="พิมพ์เนื้อหา"/>
            <w:textInput>
              <w:default w:val="Comparison with Other Systems"/>
              <w:format w:val="ทำอักษรตัวแรกเป็นตัวพิมพ์ใหญ่"/>
            </w:textInput>
          </w:ffData>
        </w:fldChar>
      </w:r>
      <w:r w:rsidR="00F551CA" w:rsidRPr="004A3FA4">
        <w:instrText xml:space="preserve"> FORMTEXT </w:instrText>
      </w:r>
      <w:r w:rsidR="00F551CA" w:rsidRPr="004A3FA4">
        <w:fldChar w:fldCharType="separate"/>
      </w:r>
      <w:r w:rsidRPr="004A3FA4">
        <w:rPr>
          <w:noProof/>
        </w:rPr>
        <w:t>COMPARISON WITH OTHER SYSTEMS</w:t>
      </w:r>
      <w:bookmarkEnd w:id="34"/>
      <w:bookmarkEnd w:id="35"/>
      <w:r w:rsidR="00F551CA" w:rsidRPr="004A3FA4">
        <w:fldChar w:fldCharType="end"/>
      </w:r>
    </w:p>
    <w:sdt>
      <w:sdtPr>
        <w:rPr>
          <w:rFonts w:ascii="Times New Roman" w:hAnsi="Times New Roman"/>
          <w:sz w:val="24"/>
          <w:szCs w:val="24"/>
        </w:rPr>
        <w:id w:val="-669634597"/>
        <w:placeholder>
          <w:docPart w:val="DefaultPlaceholder_-1854013440"/>
        </w:placeholder>
      </w:sdtPr>
      <w:sdtContent>
        <w:p w14:paraId="112A01AB" w14:textId="77777777" w:rsidR="00F551CA" w:rsidRPr="004A3FA4" w:rsidRDefault="00F551CA" w:rsidP="00F551CA">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Comparing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with existing chatbots highlights its unique value as a custom-tailored solution for the PGDIT program.</w:t>
          </w:r>
        </w:p>
        <w:p w14:paraId="64252EBC" w14:textId="64BE76C0" w:rsidR="00F551CA" w:rsidRPr="004A3FA4" w:rsidRDefault="00F551CA" w:rsidP="00F551CA">
          <w:pPr>
            <w:autoSpaceDE w:val="0"/>
            <w:spacing w:after="0" w:line="36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694"/>
            <w:gridCol w:w="1760"/>
            <w:gridCol w:w="1455"/>
            <w:gridCol w:w="1574"/>
          </w:tblGrid>
          <w:tr w:rsidR="00657D54" w:rsidRPr="004A3FA4" w14:paraId="3B84B1B4" w14:textId="77777777" w:rsidTr="00423D40">
            <w:tc>
              <w:tcPr>
                <w:tcW w:w="1848" w:type="dxa"/>
                <w:shd w:val="clear" w:color="auto" w:fill="auto"/>
                <w:vAlign w:val="center"/>
              </w:tcPr>
              <w:p w14:paraId="017ED192"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Style w:val="selected"/>
                    <w:rFonts w:ascii="Times New Roman" w:hAnsi="Times New Roman"/>
                    <w:b/>
                    <w:bCs/>
                    <w:sz w:val="24"/>
                    <w:szCs w:val="24"/>
                  </w:rPr>
                  <w:t>Feature/System</w:t>
                </w:r>
              </w:p>
            </w:tc>
            <w:tc>
              <w:tcPr>
                <w:tcW w:w="1848" w:type="dxa"/>
                <w:shd w:val="clear" w:color="auto" w:fill="auto"/>
                <w:vAlign w:val="center"/>
              </w:tcPr>
              <w:p w14:paraId="793A7765"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Fonts w:ascii="Times New Roman" w:hAnsi="Times New Roman"/>
                    <w:b/>
                    <w:bCs/>
                    <w:sz w:val="24"/>
                    <w:szCs w:val="24"/>
                  </w:rPr>
                  <w:t>General Chatbots (e.g., Customer Service Bots)</w:t>
                </w:r>
              </w:p>
            </w:tc>
            <w:tc>
              <w:tcPr>
                <w:tcW w:w="1848" w:type="dxa"/>
                <w:shd w:val="clear" w:color="auto" w:fill="auto"/>
                <w:vAlign w:val="center"/>
              </w:tcPr>
              <w:p w14:paraId="53036816"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Style w:val="selected"/>
                    <w:rFonts w:ascii="Times New Roman" w:hAnsi="Times New Roman"/>
                    <w:b/>
                    <w:bCs/>
                    <w:sz w:val="24"/>
                    <w:szCs w:val="24"/>
                  </w:rPr>
                  <w:t>Educational Administrative Bots (Generic)</w:t>
                </w:r>
              </w:p>
            </w:tc>
            <w:tc>
              <w:tcPr>
                <w:tcW w:w="1849" w:type="dxa"/>
                <w:shd w:val="clear" w:color="auto" w:fill="auto"/>
                <w:vAlign w:val="center"/>
              </w:tcPr>
              <w:p w14:paraId="44BCE5E4"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Style w:val="selected"/>
                    <w:rFonts w:ascii="Times New Roman" w:hAnsi="Times New Roman"/>
                    <w:b/>
                    <w:bCs/>
                    <w:sz w:val="24"/>
                    <w:szCs w:val="24"/>
                  </w:rPr>
                  <w:t>Educational Tutor Bots (Specific Subject)</w:t>
                </w:r>
              </w:p>
            </w:tc>
            <w:tc>
              <w:tcPr>
                <w:tcW w:w="1849" w:type="dxa"/>
                <w:shd w:val="clear" w:color="auto" w:fill="auto"/>
                <w:vAlign w:val="center"/>
              </w:tcPr>
              <w:p w14:paraId="1DCC23C3" w14:textId="77777777" w:rsidR="00F551CA" w:rsidRPr="004A3FA4" w:rsidRDefault="00F551CA" w:rsidP="00130F0E">
                <w:pPr>
                  <w:autoSpaceDE w:val="0"/>
                  <w:spacing w:after="0" w:line="240" w:lineRule="auto"/>
                  <w:jc w:val="center"/>
                  <w:rPr>
                    <w:rFonts w:ascii="Times New Roman" w:hAnsi="Times New Roman"/>
                    <w:b/>
                    <w:bCs/>
                    <w:sz w:val="24"/>
                    <w:szCs w:val="24"/>
                  </w:rPr>
                </w:pPr>
                <w:proofErr w:type="spellStart"/>
                <w:r w:rsidRPr="004A3FA4">
                  <w:rPr>
                    <w:rStyle w:val="selected"/>
                    <w:rFonts w:ascii="Times New Roman" w:hAnsi="Times New Roman"/>
                    <w:b/>
                    <w:bCs/>
                    <w:sz w:val="24"/>
                    <w:szCs w:val="24"/>
                  </w:rPr>
                  <w:t>JusLab</w:t>
                </w:r>
                <w:proofErr w:type="spellEnd"/>
                <w:r w:rsidRPr="004A3FA4">
                  <w:rPr>
                    <w:rStyle w:val="selected"/>
                    <w:rFonts w:ascii="Times New Roman" w:hAnsi="Times New Roman"/>
                    <w:b/>
                    <w:bCs/>
                    <w:sz w:val="24"/>
                    <w:szCs w:val="24"/>
                  </w:rPr>
                  <w:t xml:space="preserve"> (PGDIT Assistant)</w:t>
                </w:r>
              </w:p>
            </w:tc>
          </w:tr>
          <w:tr w:rsidR="00657D54" w:rsidRPr="004A3FA4" w14:paraId="786A4766" w14:textId="77777777" w:rsidTr="00423D40">
            <w:tc>
              <w:tcPr>
                <w:tcW w:w="1848" w:type="dxa"/>
                <w:shd w:val="clear" w:color="auto" w:fill="auto"/>
                <w:vAlign w:val="center"/>
              </w:tcPr>
              <w:p w14:paraId="6CA21344"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b/>
                    <w:bCs/>
                    <w:sz w:val="24"/>
                    <w:szCs w:val="24"/>
                    <w:lang w:eastAsia="en-US"/>
                  </w:rPr>
                  <w:t>Domain Focus</w:t>
                </w:r>
              </w:p>
            </w:tc>
            <w:tc>
              <w:tcPr>
                <w:tcW w:w="1848" w:type="dxa"/>
                <w:shd w:val="clear" w:color="auto" w:fill="auto"/>
                <w:vAlign w:val="center"/>
              </w:tcPr>
              <w:p w14:paraId="20C9FF7B"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Broad, customer service-oriented</w:t>
                </w:r>
              </w:p>
            </w:tc>
            <w:tc>
              <w:tcPr>
                <w:tcW w:w="1848" w:type="dxa"/>
                <w:shd w:val="clear" w:color="auto" w:fill="auto"/>
                <w:vAlign w:val="center"/>
              </w:tcPr>
              <w:p w14:paraId="005ADB31"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General university admin</w:t>
                </w:r>
              </w:p>
            </w:tc>
            <w:tc>
              <w:tcPr>
                <w:tcW w:w="1849" w:type="dxa"/>
                <w:shd w:val="clear" w:color="auto" w:fill="auto"/>
                <w:vAlign w:val="center"/>
              </w:tcPr>
              <w:p w14:paraId="3897A18C"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Specific academic subject</w:t>
                </w:r>
              </w:p>
            </w:tc>
            <w:tc>
              <w:tcPr>
                <w:tcW w:w="1849" w:type="dxa"/>
                <w:shd w:val="clear" w:color="auto" w:fill="auto"/>
                <w:vAlign w:val="center"/>
              </w:tcPr>
              <w:p w14:paraId="2C1D3AEC"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Highly specialized on PGDIT program</w:t>
                </w:r>
              </w:p>
            </w:tc>
          </w:tr>
          <w:tr w:rsidR="00657D54" w:rsidRPr="004A3FA4" w14:paraId="3CA1BA7E" w14:textId="77777777" w:rsidTr="00423D40">
            <w:tc>
              <w:tcPr>
                <w:tcW w:w="1848" w:type="dxa"/>
                <w:shd w:val="clear" w:color="auto" w:fill="auto"/>
                <w:vAlign w:val="center"/>
              </w:tcPr>
              <w:p w14:paraId="204201D4"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Fonts w:ascii="Times New Roman" w:hAnsi="Times New Roman"/>
                    <w:sz w:val="24"/>
                    <w:szCs w:val="24"/>
                  </w:rPr>
                  <w:t>Knowledge Base</w:t>
                </w:r>
              </w:p>
            </w:tc>
            <w:tc>
              <w:tcPr>
                <w:tcW w:w="1848" w:type="dxa"/>
                <w:shd w:val="clear" w:color="auto" w:fill="auto"/>
                <w:vAlign w:val="center"/>
              </w:tcPr>
              <w:p w14:paraId="1F4CD98A"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Diverse product/service FAQs</w:t>
                </w:r>
              </w:p>
            </w:tc>
            <w:tc>
              <w:tcPr>
                <w:tcW w:w="1848" w:type="dxa"/>
                <w:shd w:val="clear" w:color="auto" w:fill="auto"/>
                <w:vAlign w:val="center"/>
              </w:tcPr>
              <w:p w14:paraId="62424D76"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General university FAQs</w:t>
                </w:r>
              </w:p>
            </w:tc>
            <w:tc>
              <w:tcPr>
                <w:tcW w:w="1849" w:type="dxa"/>
                <w:shd w:val="clear" w:color="auto" w:fill="auto"/>
                <w:vAlign w:val="center"/>
              </w:tcPr>
              <w:p w14:paraId="24A288E7"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Deep subject matter</w:t>
                </w:r>
              </w:p>
            </w:tc>
            <w:tc>
              <w:tcPr>
                <w:tcW w:w="1849" w:type="dxa"/>
                <w:shd w:val="clear" w:color="auto" w:fill="auto"/>
                <w:vAlign w:val="center"/>
              </w:tcPr>
              <w:p w14:paraId="0A6AC204"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PGDIT curriculum, admissions, faculty, admin</w:t>
                </w:r>
              </w:p>
            </w:tc>
          </w:tr>
          <w:tr w:rsidR="00657D54" w:rsidRPr="004A3FA4" w14:paraId="17FF0FA2" w14:textId="77777777" w:rsidTr="00423D40">
            <w:tc>
              <w:tcPr>
                <w:tcW w:w="1848" w:type="dxa"/>
                <w:shd w:val="clear" w:color="auto" w:fill="auto"/>
                <w:vAlign w:val="center"/>
              </w:tcPr>
              <w:p w14:paraId="237C3F9A"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NLP Depth</w:t>
                </w:r>
              </w:p>
            </w:tc>
            <w:tc>
              <w:tcPr>
                <w:tcW w:w="1848" w:type="dxa"/>
                <w:shd w:val="clear" w:color="auto" w:fill="auto"/>
                <w:vAlign w:val="center"/>
              </w:tcPr>
              <w:p w14:paraId="70A0C9E3"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Fonts w:ascii="Times New Roman" w:hAnsi="Times New Roman"/>
                    <w:sz w:val="24"/>
                    <w:szCs w:val="24"/>
                  </w:rPr>
                  <w:t>Varies, often rule-based +ML</w:t>
                </w:r>
              </w:p>
            </w:tc>
            <w:tc>
              <w:tcPr>
                <w:tcW w:w="1848" w:type="dxa"/>
                <w:shd w:val="clear" w:color="auto" w:fill="auto"/>
                <w:vAlign w:val="center"/>
              </w:tcPr>
              <w:p w14:paraId="636E0C96"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Moderate ML for FAQs</w:t>
                </w:r>
              </w:p>
            </w:tc>
            <w:tc>
              <w:tcPr>
                <w:tcW w:w="1849" w:type="dxa"/>
                <w:shd w:val="clear" w:color="auto" w:fill="auto"/>
                <w:vAlign w:val="center"/>
              </w:tcPr>
              <w:p w14:paraId="0FE5D1E7"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Advanced ML for pedagogical interaction</w:t>
                </w:r>
              </w:p>
            </w:tc>
            <w:tc>
              <w:tcPr>
                <w:tcW w:w="1849" w:type="dxa"/>
                <w:shd w:val="clear" w:color="auto" w:fill="auto"/>
                <w:vAlign w:val="center"/>
              </w:tcPr>
              <w:p w14:paraId="7EB2449C"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Advanced ML (Transformer-based) fine-tuned for PGDIT</w:t>
                </w:r>
              </w:p>
            </w:tc>
          </w:tr>
          <w:tr w:rsidR="00657D54" w:rsidRPr="004A3FA4" w14:paraId="3DCBCA37" w14:textId="77777777" w:rsidTr="00423D40">
            <w:tc>
              <w:tcPr>
                <w:tcW w:w="1848" w:type="dxa"/>
                <w:shd w:val="clear" w:color="auto" w:fill="auto"/>
                <w:vAlign w:val="center"/>
              </w:tcPr>
              <w:p w14:paraId="2F07702D"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Context Mgmt.</w:t>
                </w:r>
              </w:p>
            </w:tc>
            <w:tc>
              <w:tcPr>
                <w:tcW w:w="1848" w:type="dxa"/>
                <w:shd w:val="clear" w:color="auto" w:fill="auto"/>
                <w:vAlign w:val="center"/>
              </w:tcPr>
              <w:p w14:paraId="4B673C46"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Basic session tracking</w:t>
                </w:r>
              </w:p>
            </w:tc>
            <w:tc>
              <w:tcPr>
                <w:tcW w:w="1848" w:type="dxa"/>
                <w:shd w:val="clear" w:color="auto" w:fill="auto"/>
                <w:vAlign w:val="center"/>
              </w:tcPr>
              <w:p w14:paraId="52801FAC"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Limited turn-taking</w:t>
                </w:r>
              </w:p>
            </w:tc>
            <w:tc>
              <w:tcPr>
                <w:tcW w:w="1849" w:type="dxa"/>
                <w:shd w:val="clear" w:color="auto" w:fill="auto"/>
                <w:vAlign w:val="center"/>
              </w:tcPr>
              <w:p w14:paraId="184BE5F3"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Advanced, personalized learning paths</w:t>
                </w:r>
              </w:p>
            </w:tc>
            <w:tc>
              <w:tcPr>
                <w:tcW w:w="1849" w:type="dxa"/>
                <w:shd w:val="clear" w:color="auto" w:fill="auto"/>
                <w:vAlign w:val="center"/>
              </w:tcPr>
              <w:p w14:paraId="32C1544D"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Multi-layered, multi-turn dialogue for PGDIT context</w:t>
                </w:r>
              </w:p>
            </w:tc>
          </w:tr>
          <w:tr w:rsidR="00F551CA" w:rsidRPr="004A3FA4" w14:paraId="27212E8D" w14:textId="77777777" w:rsidTr="00423D40">
            <w:tc>
              <w:tcPr>
                <w:tcW w:w="1848" w:type="dxa"/>
                <w:shd w:val="clear" w:color="auto" w:fill="auto"/>
                <w:vAlign w:val="center"/>
              </w:tcPr>
              <w:p w14:paraId="4E197B51"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Personalization</w:t>
                </w:r>
              </w:p>
            </w:tc>
            <w:tc>
              <w:tcPr>
                <w:tcW w:w="1848" w:type="dxa"/>
                <w:shd w:val="clear" w:color="auto" w:fill="auto"/>
                <w:vAlign w:val="center"/>
              </w:tcPr>
              <w:p w14:paraId="429CBC60"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Account-specific info (if logged in)</w:t>
                </w:r>
              </w:p>
            </w:tc>
            <w:tc>
              <w:tcPr>
                <w:tcW w:w="1848" w:type="dxa"/>
                <w:shd w:val="clear" w:color="auto" w:fill="auto"/>
                <w:vAlign w:val="center"/>
              </w:tcPr>
              <w:p w14:paraId="11F38293"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Limited to general student status</w:t>
                </w:r>
              </w:p>
            </w:tc>
            <w:tc>
              <w:tcPr>
                <w:tcW w:w="1849" w:type="dxa"/>
                <w:shd w:val="clear" w:color="auto" w:fill="auto"/>
                <w:vAlign w:val="center"/>
              </w:tcPr>
              <w:p w14:paraId="45E4F0C2"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Adaptive learning based on student progress</w:t>
                </w:r>
              </w:p>
            </w:tc>
            <w:tc>
              <w:tcPr>
                <w:tcW w:w="1849" w:type="dxa"/>
                <w:shd w:val="clear" w:color="auto" w:fill="auto"/>
                <w:vAlign w:val="center"/>
              </w:tcPr>
              <w:p w14:paraId="7AF51485"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Currently general, future for personalized PGDIT advice</w:t>
                </w:r>
              </w:p>
            </w:tc>
          </w:tr>
        </w:tbl>
        <w:p w14:paraId="3F0390FE" w14:textId="77777777" w:rsidR="00F551CA" w:rsidRPr="004A3FA4" w:rsidRDefault="00F551CA" w:rsidP="00F551CA">
          <w:pPr>
            <w:autoSpaceDE w:val="0"/>
            <w:spacing w:after="0" w:line="360" w:lineRule="auto"/>
            <w:rPr>
              <w:rFonts w:ascii="Times New Roman" w:hAnsi="Times New Roman"/>
              <w:sz w:val="24"/>
              <w:szCs w:val="24"/>
            </w:rPr>
          </w:pPr>
        </w:p>
        <w:p w14:paraId="06DE3BD7" w14:textId="77777777" w:rsidR="00F551CA" w:rsidRPr="004A3FA4" w:rsidRDefault="00F551CA" w:rsidP="00F551CA">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strength lies in its specialized focus and the application of advanced NLP tailored to the PGDIT program, differentiating it from more generic educational or general-purpose chatbots.</w:t>
          </w:r>
        </w:p>
        <w:p w14:paraId="76C2FDC6" w14:textId="16AA593C" w:rsidR="00CC1FCB" w:rsidRPr="004A3FA4" w:rsidRDefault="00000000" w:rsidP="00CC1FCB">
          <w:pPr>
            <w:autoSpaceDE w:val="0"/>
            <w:spacing w:after="0" w:line="360" w:lineRule="auto"/>
            <w:jc w:val="both"/>
            <w:rPr>
              <w:rFonts w:ascii="Times New Roman" w:hAnsi="Times New Roman"/>
              <w:sz w:val="24"/>
              <w:szCs w:val="24"/>
            </w:rPr>
          </w:pPr>
        </w:p>
      </w:sdtContent>
    </w:sdt>
    <w:p w14:paraId="101DECD3" w14:textId="380D9DC4" w:rsidR="00F551CA" w:rsidRPr="004A3FA4" w:rsidRDefault="00F551CA" w:rsidP="00F551CA">
      <w:pPr>
        <w:suppressAutoHyphens w:val="0"/>
        <w:spacing w:after="0" w:line="240" w:lineRule="auto"/>
        <w:rPr>
          <w:rFonts w:ascii="Times New Roman" w:hAnsi="Times New Roman"/>
          <w:b/>
          <w:bCs/>
          <w:sz w:val="24"/>
          <w:szCs w:val="24"/>
        </w:rPr>
      </w:pPr>
      <w:r w:rsidRPr="004A3FA4">
        <w:rPr>
          <w:rFonts w:ascii="Times New Roman" w:hAnsi="Times New Roman"/>
          <w:b/>
          <w:bCs/>
          <w:sz w:val="24"/>
          <w:szCs w:val="24"/>
        </w:rPr>
        <w:br w:type="page"/>
      </w:r>
    </w:p>
    <w:p w14:paraId="64CF0E98" w14:textId="6DD9E480" w:rsidR="00F551CA" w:rsidRPr="004A3FA4" w:rsidRDefault="00F551CA" w:rsidP="00470B40">
      <w:pPr>
        <w:pStyle w:val="Heading1"/>
      </w:pPr>
      <w:bookmarkStart w:id="36" w:name="_Toc204797888"/>
      <w:bookmarkStart w:id="37" w:name="_Toc205307934"/>
      <w:r w:rsidRPr="004A3FA4">
        <w:t>CHAPTER 3</w:t>
      </w:r>
      <w:bookmarkEnd w:id="36"/>
      <w:r w:rsidR="00C27345" w:rsidRPr="004A3FA4">
        <w:br/>
      </w:r>
      <w:r w:rsidR="00C27345" w:rsidRPr="004A3FA4">
        <w:br/>
      </w:r>
      <w:r w:rsidR="00193C40" w:rsidRPr="004A3FA4">
        <w:fldChar w:fldCharType="begin">
          <w:ffData>
            <w:name w:val=""/>
            <w:enabled/>
            <w:calcOnExit w:val="0"/>
            <w:statusText w:type="text" w:val="พิมพ์เนื้อหา"/>
            <w:textInput>
              <w:default w:val="System Design and Methodology"/>
            </w:textInput>
          </w:ffData>
        </w:fldChar>
      </w:r>
      <w:r w:rsidR="00193C40" w:rsidRPr="004A3FA4">
        <w:instrText xml:space="preserve"> FORMTEXT </w:instrText>
      </w:r>
      <w:r w:rsidR="00193C40" w:rsidRPr="004A3FA4">
        <w:fldChar w:fldCharType="separate"/>
      </w:r>
      <w:bookmarkStart w:id="38" w:name="_Toc204797889"/>
      <w:r w:rsidR="004C5B55" w:rsidRPr="004A3FA4">
        <w:rPr>
          <w:noProof/>
        </w:rPr>
        <w:t>SYSTEM DESIGN AND METHODOLOGY</w:t>
      </w:r>
      <w:bookmarkEnd w:id="37"/>
      <w:bookmarkEnd w:id="38"/>
      <w:r w:rsidR="00193C40" w:rsidRPr="004A3FA4">
        <w:fldChar w:fldCharType="end"/>
      </w:r>
    </w:p>
    <w:p w14:paraId="766FBF5F" w14:textId="63C3B749" w:rsidR="00F551CA" w:rsidRPr="004A3FA4" w:rsidRDefault="00130F0E" w:rsidP="005C39B8">
      <w:pPr>
        <w:pStyle w:val="Heading2"/>
      </w:pPr>
      <w:bookmarkStart w:id="39" w:name="_Toc204797890"/>
      <w:bookmarkStart w:id="40" w:name="_Toc205307935"/>
      <w:r w:rsidRPr="004A3FA4">
        <w:t xml:space="preserve">3.1  </w:t>
      </w:r>
      <w:r w:rsidR="00193C40" w:rsidRPr="004A3FA4">
        <w:fldChar w:fldCharType="begin">
          <w:ffData>
            <w:name w:val=""/>
            <w:enabled/>
            <w:calcOnExit/>
            <w:statusText w:type="text" w:val="พิมพ์เนื้อหา"/>
            <w:textInput>
              <w:default w:val="System Design and Methodology"/>
              <w:format w:val="ทำอักษรตัวแรกเป็นตัวพิมพ์ใหญ่"/>
            </w:textInput>
          </w:ffData>
        </w:fldChar>
      </w:r>
      <w:r w:rsidR="00193C40" w:rsidRPr="004A3FA4">
        <w:instrText xml:space="preserve"> FORMTEXT </w:instrText>
      </w:r>
      <w:r w:rsidR="00193C40" w:rsidRPr="004A3FA4">
        <w:fldChar w:fldCharType="separate"/>
      </w:r>
      <w:r w:rsidRPr="004A3FA4">
        <w:rPr>
          <w:noProof/>
        </w:rPr>
        <w:t>SYSTEM DESIGN AND METHODOLOGY</w:t>
      </w:r>
      <w:bookmarkEnd w:id="39"/>
      <w:bookmarkEnd w:id="40"/>
      <w:r w:rsidR="00193C40" w:rsidRPr="004A3FA4">
        <w:fldChar w:fldCharType="end"/>
      </w:r>
    </w:p>
    <w:sdt>
      <w:sdtPr>
        <w:rPr>
          <w:rFonts w:ascii="Times New Roman" w:hAnsi="Times New Roman"/>
          <w:b/>
          <w:bCs/>
          <w:sz w:val="24"/>
          <w:szCs w:val="24"/>
        </w:rPr>
        <w:id w:val="-434828052"/>
        <w:placeholder>
          <w:docPart w:val="DefaultPlaceholder_-1854013440"/>
        </w:placeholder>
      </w:sdtPr>
      <w:sdtContent>
        <w:p w14:paraId="69EDF204" w14:textId="72AD50A7" w:rsidR="00193C40" w:rsidRPr="004A3FA4" w:rsidRDefault="00193C40" w:rsidP="00193C4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system architecture is a robust client-server model, ensuring efficient communication and processing. It comprises interconnected modules for seamless user interaction.</w:t>
          </w:r>
        </w:p>
        <w:p w14:paraId="686A7591" w14:textId="77777777" w:rsidR="00193C40" w:rsidRPr="004A3FA4" w:rsidRDefault="00193C40" w:rsidP="00193C4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Architectural Components:</w:t>
          </w:r>
        </w:p>
        <w:p w14:paraId="572D2E04" w14:textId="77777777" w:rsidR="00193C40" w:rsidRPr="004A3FA4" w:rsidRDefault="00193C40" w:rsidP="00193C40">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Client-Side (Frontend UI): The user-facing chat interface for input and response display, built with web technologies for responsiveness.</w:t>
          </w:r>
        </w:p>
        <w:p w14:paraId="7B4B3055" w14:textId="77777777" w:rsidR="00193C40" w:rsidRPr="004A3FA4" w:rsidRDefault="00193C40" w:rsidP="00193C40">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Backend Server (Application Logic &amp; API Gateway): The core, processing requests, managing conversation flow, interacting with NLP, and retrieving information. Exposes RESTful API endpoints.</w:t>
          </w:r>
        </w:p>
        <w:p w14:paraId="0E8A27C4" w14:textId="77777777" w:rsidR="00193C40" w:rsidRPr="004A3FA4" w:rsidRDefault="00193C40" w:rsidP="00193C40">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Natural Language Processing (NLP) Engine: Dedicated module for understanding human language (intent classification, entity extraction, sentiment analysis), powered by PGDIT-specific trained models.</w:t>
          </w:r>
        </w:p>
        <w:p w14:paraId="6524397B" w14:textId="77777777" w:rsidR="00193C40" w:rsidRPr="004A3FA4" w:rsidRDefault="00193C40" w:rsidP="00193C40">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Knowledge Base/Database: Stores all PGDIT program information (curriculum, admissions, FAQs, faculty), optimized for quick retrieval.</w:t>
          </w:r>
        </w:p>
        <w:p w14:paraId="65CAD4A4" w14:textId="76A6E76A" w:rsidR="00193C40" w:rsidRPr="004A3FA4" w:rsidRDefault="00193C40" w:rsidP="00193C40">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External APIs (Optional): For future enhancements, like real-time academic calendar updates.</w:t>
          </w:r>
        </w:p>
        <w:p w14:paraId="314C8F17" w14:textId="77777777" w:rsidR="00193C40" w:rsidRPr="004A3FA4" w:rsidRDefault="00193C40" w:rsidP="00193C4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System Flow:</w:t>
          </w:r>
        </w:p>
        <w:p w14:paraId="611A3454"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User inputs query via Client-Side Interface.</w:t>
          </w:r>
        </w:p>
        <w:p w14:paraId="45566597"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Query sent to Backend Server via REST API.</w:t>
          </w:r>
        </w:p>
        <w:p w14:paraId="1E841AFD"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Backend forwards query to NLP Engine.</w:t>
          </w:r>
        </w:p>
        <w:p w14:paraId="4D0C1A2D"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NLP Engine identifies intent and extracts entities.</w:t>
          </w:r>
        </w:p>
        <w:p w14:paraId="64550803"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Backend queries Knowledge Base/Database based on NLP output.</w:t>
          </w:r>
        </w:p>
        <w:p w14:paraId="2D2148DC"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Knowledge Base retrieves relevant information.</w:t>
          </w:r>
        </w:p>
        <w:p w14:paraId="70F4FDBB"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Backend constructs and sends response to Client-Side Interface.</w:t>
          </w:r>
        </w:p>
        <w:p w14:paraId="01B6D8A9" w14:textId="77777777"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Fallback mechanism activated if NLP confidence is low, directing to rephrasing or human support.</w:t>
          </w:r>
        </w:p>
        <w:p w14:paraId="35F116D4" w14:textId="09BC8B8E" w:rsidR="00193C40" w:rsidRPr="004A3FA4" w:rsidRDefault="00193C40" w:rsidP="00193C40">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This modular design ensures maintainability, scalability, and independent component upgrades.</w:t>
          </w:r>
        </w:p>
      </w:sdtContent>
    </w:sdt>
    <w:p w14:paraId="11374309" w14:textId="140B9975" w:rsidR="00CC1FCB" w:rsidRPr="004A3FA4" w:rsidRDefault="00130F0E" w:rsidP="005C39B8">
      <w:pPr>
        <w:pStyle w:val="Heading2"/>
      </w:pPr>
      <w:bookmarkStart w:id="41" w:name="_Toc204797891"/>
      <w:bookmarkStart w:id="42" w:name="_Toc205307936"/>
      <w:r w:rsidRPr="004A3FA4">
        <w:t xml:space="preserve">3.2  </w:t>
      </w:r>
      <w:r w:rsidR="00B360B2" w:rsidRPr="004A3FA4">
        <w:fldChar w:fldCharType="begin">
          <w:ffData>
            <w:name w:val=""/>
            <w:enabled/>
            <w:calcOnExit/>
            <w:statusText w:type="text" w:val="พิมพ์เนื้อหา"/>
            <w:textInput>
              <w:default w:val="Data Collection and Processing"/>
              <w:format w:val="ทำอักษรตัวแรกเป็นตัวพิมพ์ใหญ่"/>
            </w:textInput>
          </w:ffData>
        </w:fldChar>
      </w:r>
      <w:r w:rsidR="00B360B2" w:rsidRPr="004A3FA4">
        <w:instrText xml:space="preserve"> FORMTEXT </w:instrText>
      </w:r>
      <w:r w:rsidR="00B360B2" w:rsidRPr="004A3FA4">
        <w:fldChar w:fldCharType="separate"/>
      </w:r>
      <w:r w:rsidRPr="004A3FA4">
        <w:rPr>
          <w:noProof/>
        </w:rPr>
        <w:t>DATA COLLECTION AND PROCESSING</w:t>
      </w:r>
      <w:bookmarkEnd w:id="41"/>
      <w:bookmarkEnd w:id="42"/>
      <w:r w:rsidR="00B360B2" w:rsidRPr="004A3FA4">
        <w:fldChar w:fldCharType="end"/>
      </w:r>
    </w:p>
    <w:sdt>
      <w:sdtPr>
        <w:rPr>
          <w:rFonts w:ascii="Times New Roman" w:hAnsi="Times New Roman"/>
          <w:b/>
          <w:bCs/>
          <w:sz w:val="24"/>
          <w:szCs w:val="24"/>
        </w:rPr>
        <w:id w:val="1560204489"/>
        <w:placeholder>
          <w:docPart w:val="DefaultPlaceholder_-1854013440"/>
        </w:placeholder>
      </w:sdtPr>
      <w:sdtContent>
        <w:p w14:paraId="24925DB9" w14:textId="77777777" w:rsidR="00B360B2"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effectiveness of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AI is directly dependent on the quality and relevance of its training data. A meticulous approach to data collection and processing ensures accurate understanding and appropriate responses.</w:t>
          </w:r>
        </w:p>
        <w:p w14:paraId="1E2236BC" w14:textId="77777777" w:rsidR="00B360B2" w:rsidRPr="004A3FA4" w:rsidRDefault="00B360B2" w:rsidP="00B360B2">
          <w:pPr>
            <w:autoSpaceDE w:val="0"/>
            <w:spacing w:after="0" w:line="360" w:lineRule="auto"/>
            <w:jc w:val="both"/>
            <w:rPr>
              <w:rFonts w:ascii="Times New Roman" w:hAnsi="Times New Roman"/>
              <w:sz w:val="24"/>
              <w:szCs w:val="24"/>
            </w:rPr>
          </w:pPr>
        </w:p>
        <w:p w14:paraId="219A8A70" w14:textId="3890290E" w:rsidR="00B360B2"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noProof/>
              <w:sz w:val="24"/>
              <w:szCs w:val="24"/>
            </w:rPr>
            <w:drawing>
              <wp:inline distT="0" distB="0" distL="0" distR="0" wp14:anchorId="7D5E4538" wp14:editId="68BF218A">
                <wp:extent cx="5476875" cy="2952750"/>
                <wp:effectExtent l="0" t="0" r="9525" b="0"/>
                <wp:docPr id="2888676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766" name="Picture 8"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2952750"/>
                        </a:xfrm>
                        <a:prstGeom prst="rect">
                          <a:avLst/>
                        </a:prstGeom>
                        <a:noFill/>
                        <a:ln>
                          <a:noFill/>
                        </a:ln>
                      </pic:spPr>
                    </pic:pic>
                  </a:graphicData>
                </a:graphic>
              </wp:inline>
            </w:drawing>
          </w:r>
        </w:p>
        <w:p w14:paraId="37D44ABA" w14:textId="36E4B0E9" w:rsidR="00B360B2" w:rsidRPr="004A3FA4" w:rsidRDefault="00000000" w:rsidP="00DE5850">
          <w:pPr>
            <w:spacing w:line="360" w:lineRule="auto"/>
            <w:rPr>
              <w:rFonts w:ascii="Times New Roman" w:hAnsi="Times New Roman"/>
              <w:b/>
              <w:bCs/>
              <w:sz w:val="24"/>
              <w:szCs w:val="24"/>
            </w:rPr>
          </w:pPr>
        </w:p>
      </w:sdtContent>
    </w:sdt>
    <w:p w14:paraId="6A6DFA32" w14:textId="2B503295" w:rsidR="00B360B2" w:rsidRPr="004A3FA4" w:rsidRDefault="00B360B2" w:rsidP="005C39B8">
      <w:pPr>
        <w:pStyle w:val="Heading2"/>
      </w:pPr>
      <w:bookmarkStart w:id="43" w:name="_Toc204797892"/>
      <w:bookmarkStart w:id="44" w:name="_Toc205307937"/>
      <w:r w:rsidRPr="004A3FA4">
        <w:t xml:space="preserve">3.2.1  </w:t>
      </w:r>
      <w:r w:rsidRPr="004A3FA4">
        <w:fldChar w:fldCharType="begin">
          <w:ffData>
            <w:name w:val=""/>
            <w:enabled/>
            <w:calcOnExit w:val="0"/>
            <w:statusText w:type="text" w:val="พิมพ์เนื้อหา"/>
            <w:textInput>
              <w:default w:val="Data Collection Sources"/>
              <w:format w:val="ทำอักษรตัวแรกเป็นตัวพิมพ์ใหญ่"/>
            </w:textInput>
          </w:ffData>
        </w:fldChar>
      </w:r>
      <w:r w:rsidRPr="004A3FA4">
        <w:instrText xml:space="preserve"> FORMTEXT </w:instrText>
      </w:r>
      <w:r w:rsidRPr="004A3FA4">
        <w:fldChar w:fldCharType="separate"/>
      </w:r>
      <w:r w:rsidRPr="004A3FA4">
        <w:rPr>
          <w:noProof/>
        </w:rPr>
        <w:t>Data Collection Sources</w:t>
      </w:r>
      <w:bookmarkEnd w:id="43"/>
      <w:bookmarkEnd w:id="44"/>
      <w:r w:rsidRPr="004A3FA4">
        <w:fldChar w:fldCharType="end"/>
      </w:r>
    </w:p>
    <w:sdt>
      <w:sdtPr>
        <w:rPr>
          <w:rFonts w:ascii="Times New Roman" w:hAnsi="Times New Roman"/>
          <w:b/>
          <w:bCs/>
          <w:sz w:val="24"/>
          <w:szCs w:val="24"/>
        </w:rPr>
        <w:id w:val="-1966962039"/>
        <w:placeholder>
          <w:docPart w:val="A83FC19370E64648ABFD85A4E806DE93"/>
        </w:placeholder>
      </w:sdtPr>
      <w:sdtContent>
        <w:p w14:paraId="5E45D325" w14:textId="77777777" w:rsidR="00B360B2" w:rsidRPr="004A3FA4" w:rsidRDefault="00B360B2" w:rsidP="00B360B2">
          <w:pPr>
            <w:numPr>
              <w:ilvl w:val="0"/>
              <w:numId w:val="1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Official PGDIT Program Documentation: Program brochures, curriculum outlines, academic calendars, admission handbooks, official FAQs.</w:t>
          </w:r>
        </w:p>
        <w:p w14:paraId="37C22BFA" w14:textId="77777777" w:rsidR="00B360B2" w:rsidRPr="004A3FA4" w:rsidRDefault="00B360B2" w:rsidP="00B360B2">
          <w:pPr>
            <w:numPr>
              <w:ilvl w:val="0"/>
              <w:numId w:val="1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University Website Content: Relevant sections of Jahangirnagar University's website (IIT, admissions, student services).</w:t>
          </w:r>
        </w:p>
        <w:p w14:paraId="2F1DE120" w14:textId="77777777" w:rsidR="00B360B2" w:rsidRPr="004A3FA4" w:rsidRDefault="00B360B2" w:rsidP="00B360B2">
          <w:pPr>
            <w:numPr>
              <w:ilvl w:val="0"/>
              <w:numId w:val="1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Previous Student Inquiries (Anonymized): Logs of past student emails, common questions from orientations.</w:t>
          </w:r>
        </w:p>
        <w:p w14:paraId="28525128" w14:textId="77777777" w:rsidR="00B360B2" w:rsidRPr="004A3FA4" w:rsidRDefault="00B360B2" w:rsidP="00B360B2">
          <w:pPr>
            <w:numPr>
              <w:ilvl w:val="0"/>
              <w:numId w:val="12"/>
            </w:numPr>
            <w:autoSpaceDE w:val="0"/>
            <w:spacing w:after="0" w:line="360" w:lineRule="auto"/>
            <w:rPr>
              <w:rFonts w:ascii="Times New Roman" w:hAnsi="Times New Roman"/>
              <w:sz w:val="24"/>
              <w:szCs w:val="24"/>
            </w:rPr>
          </w:pPr>
          <w:r w:rsidRPr="004A3FA4">
            <w:rPr>
              <w:rFonts w:ascii="Times New Roman" w:hAnsi="Times New Roman"/>
              <w:sz w:val="24"/>
              <w:szCs w:val="24"/>
            </w:rPr>
            <w:t>Faculty Profiles and Departmental Information: Data on PGDIT faculty and departmental contacts.</w:t>
          </w:r>
        </w:p>
        <w:p w14:paraId="79003EC6" w14:textId="77777777" w:rsidR="00B360B2" w:rsidRPr="004A3FA4" w:rsidRDefault="00B360B2" w:rsidP="00B360B2">
          <w:pPr>
            <w:numPr>
              <w:ilvl w:val="0"/>
              <w:numId w:val="12"/>
            </w:numPr>
            <w:autoSpaceDE w:val="0"/>
            <w:spacing w:after="0" w:line="360" w:lineRule="auto"/>
            <w:rPr>
              <w:rFonts w:ascii="Times New Roman" w:hAnsi="Times New Roman"/>
              <w:sz w:val="24"/>
              <w:szCs w:val="24"/>
            </w:rPr>
          </w:pPr>
          <w:r w:rsidRPr="004A3FA4">
            <w:rPr>
              <w:rFonts w:ascii="Times New Roman" w:hAnsi="Times New Roman"/>
              <w:sz w:val="24"/>
              <w:szCs w:val="24"/>
            </w:rPr>
            <w:t>Expert Interviews: Insights from PGDIT coordinators, staff, and faculty on common queries.</w:t>
          </w:r>
        </w:p>
        <w:p w14:paraId="19752A91" w14:textId="77777777" w:rsidR="00B360B2" w:rsidRPr="004A3FA4" w:rsidRDefault="00B360B2" w:rsidP="00B360B2">
          <w:pPr>
            <w:numPr>
              <w:ilvl w:val="0"/>
              <w:numId w:val="12"/>
            </w:numPr>
            <w:autoSpaceDE w:val="0"/>
            <w:spacing w:after="0" w:line="360" w:lineRule="auto"/>
            <w:rPr>
              <w:rFonts w:ascii="Times New Roman" w:hAnsi="Times New Roman"/>
              <w:sz w:val="24"/>
              <w:szCs w:val="24"/>
            </w:rPr>
          </w:pPr>
          <w:r w:rsidRPr="004A3FA4">
            <w:rPr>
              <w:rFonts w:ascii="Times New Roman" w:hAnsi="Times New Roman"/>
              <w:sz w:val="24"/>
              <w:szCs w:val="24"/>
            </w:rPr>
            <w:t>Simulated User Conversations: Hypothetical conversational flows covering diverse topics and phrasings.</w:t>
          </w:r>
        </w:p>
        <w:p w14:paraId="3EEEC13C" w14:textId="77777777" w:rsidR="00B360B2" w:rsidRPr="004A3FA4" w:rsidRDefault="00B360B2" w:rsidP="00B360B2">
          <w:pPr>
            <w:autoSpaceDE w:val="0"/>
            <w:spacing w:after="0" w:line="360" w:lineRule="auto"/>
            <w:rPr>
              <w:rFonts w:ascii="Times New Roman" w:hAnsi="Times New Roman"/>
              <w:sz w:val="24"/>
              <w:szCs w:val="24"/>
            </w:rPr>
          </w:pPr>
        </w:p>
        <w:p w14:paraId="6877FC5A" w14:textId="77777777" w:rsidR="00B360B2" w:rsidRPr="004A3FA4" w:rsidRDefault="00B360B2" w:rsidP="00B360B2">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rPr>
            <w:drawing>
              <wp:inline distT="0" distB="0" distL="0" distR="0" wp14:anchorId="7E919297" wp14:editId="5B806C14">
                <wp:extent cx="5476875" cy="2943225"/>
                <wp:effectExtent l="0" t="0" r="9525" b="9525"/>
                <wp:docPr id="121109501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95019" name="Picture 9"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943225"/>
                        </a:xfrm>
                        <a:prstGeom prst="rect">
                          <a:avLst/>
                        </a:prstGeom>
                        <a:noFill/>
                        <a:ln>
                          <a:noFill/>
                        </a:ln>
                      </pic:spPr>
                    </pic:pic>
                  </a:graphicData>
                </a:graphic>
              </wp:inline>
            </w:drawing>
          </w:r>
        </w:p>
        <w:p w14:paraId="5E18F591" w14:textId="77777777" w:rsidR="00B360B2" w:rsidRPr="004A3FA4" w:rsidRDefault="00000000" w:rsidP="00B360B2">
          <w:pPr>
            <w:spacing w:line="360" w:lineRule="auto"/>
            <w:ind w:left="720" w:hanging="720"/>
            <w:rPr>
              <w:rFonts w:ascii="Times New Roman" w:hAnsi="Times New Roman"/>
              <w:b/>
              <w:bCs/>
              <w:sz w:val="24"/>
              <w:szCs w:val="24"/>
            </w:rPr>
          </w:pPr>
        </w:p>
      </w:sdtContent>
    </w:sdt>
    <w:p w14:paraId="49FF83BE" w14:textId="77777777" w:rsidR="00B360B2" w:rsidRPr="004A3FA4" w:rsidRDefault="00B360B2" w:rsidP="00CC1FCB">
      <w:pPr>
        <w:spacing w:line="360" w:lineRule="auto"/>
        <w:ind w:left="720" w:hanging="720"/>
        <w:rPr>
          <w:rFonts w:ascii="Times New Roman" w:hAnsi="Times New Roman"/>
          <w:b/>
          <w:bCs/>
          <w:sz w:val="24"/>
          <w:szCs w:val="24"/>
        </w:rPr>
      </w:pPr>
    </w:p>
    <w:p w14:paraId="56981D82" w14:textId="2574352C" w:rsidR="00CC1FCB" w:rsidRPr="004A3FA4" w:rsidRDefault="00B360B2" w:rsidP="005C39B8">
      <w:pPr>
        <w:pStyle w:val="Heading2"/>
      </w:pPr>
      <w:r w:rsidRPr="004A3FA4">
        <w:t xml:space="preserve"> </w:t>
      </w:r>
      <w:bookmarkStart w:id="45" w:name="_Toc204797893"/>
      <w:bookmarkStart w:id="46" w:name="_Toc205307938"/>
      <w:r w:rsidR="00DE5850" w:rsidRPr="004A3FA4">
        <w:t xml:space="preserve">3.4 </w:t>
      </w:r>
      <w:r w:rsidRPr="004A3FA4">
        <w:fldChar w:fldCharType="begin">
          <w:ffData>
            <w:name w:val=""/>
            <w:enabled/>
            <w:calcOnExit/>
            <w:statusText w:type="text" w:val="พิมพ์เนื้อหา"/>
            <w:textInput>
              <w:default w:val="Data Collection Methods"/>
              <w:format w:val="ทำอักษรตัวแรกเป็นตัวพิมพ์ใหญ่"/>
            </w:textInput>
          </w:ffData>
        </w:fldChar>
      </w:r>
      <w:r w:rsidRPr="004A3FA4">
        <w:instrText xml:space="preserve"> FORMTEXT </w:instrText>
      </w:r>
      <w:r w:rsidRPr="004A3FA4">
        <w:fldChar w:fldCharType="separate"/>
      </w:r>
      <w:r w:rsidR="00DE5850" w:rsidRPr="004A3FA4">
        <w:rPr>
          <w:noProof/>
        </w:rPr>
        <w:t>DATA COLLECTION METHODS</w:t>
      </w:r>
      <w:bookmarkEnd w:id="45"/>
      <w:bookmarkEnd w:id="46"/>
      <w:r w:rsidRPr="004A3FA4">
        <w:fldChar w:fldCharType="end"/>
      </w:r>
    </w:p>
    <w:sdt>
      <w:sdtPr>
        <w:rPr>
          <w:rFonts w:ascii="Times New Roman" w:hAnsi="Times New Roman"/>
          <w:b/>
          <w:bCs/>
          <w:sz w:val="24"/>
          <w:szCs w:val="24"/>
        </w:rPr>
        <w:id w:val="-1725204905"/>
        <w:placeholder>
          <w:docPart w:val="7DA926CF4BFF4A7FA43CC34E3943C265"/>
        </w:placeholder>
      </w:sdtPr>
      <w:sdtContent>
        <w:p w14:paraId="761E4373" w14:textId="77777777" w:rsidR="00B360B2" w:rsidRPr="004A3FA4" w:rsidRDefault="00B360B2" w:rsidP="00B360B2">
          <w:pPr>
            <w:numPr>
              <w:ilvl w:val="0"/>
              <w:numId w:val="13"/>
            </w:numPr>
            <w:autoSpaceDE w:val="0"/>
            <w:spacing w:after="0" w:line="360" w:lineRule="auto"/>
            <w:rPr>
              <w:rFonts w:ascii="Times New Roman" w:hAnsi="Times New Roman"/>
              <w:sz w:val="24"/>
              <w:szCs w:val="24"/>
            </w:rPr>
          </w:pPr>
          <w:r w:rsidRPr="004A3FA4">
            <w:rPr>
              <w:rFonts w:ascii="Times New Roman" w:hAnsi="Times New Roman"/>
              <w:sz w:val="24"/>
              <w:szCs w:val="24"/>
            </w:rPr>
            <w:t>Manual Extraction: Systematically extracting facts, questions, and answers from documents.</w:t>
          </w:r>
        </w:p>
        <w:p w14:paraId="020E9C80" w14:textId="77777777" w:rsidR="00B360B2" w:rsidRPr="004A3FA4" w:rsidRDefault="00B360B2" w:rsidP="00B360B2">
          <w:pPr>
            <w:numPr>
              <w:ilvl w:val="0"/>
              <w:numId w:val="13"/>
            </w:numPr>
            <w:autoSpaceDE w:val="0"/>
            <w:spacing w:after="0" w:line="360" w:lineRule="auto"/>
            <w:rPr>
              <w:rFonts w:ascii="Times New Roman" w:hAnsi="Times New Roman"/>
              <w:sz w:val="24"/>
              <w:szCs w:val="24"/>
            </w:rPr>
          </w:pPr>
          <w:r w:rsidRPr="004A3FA4">
            <w:rPr>
              <w:rFonts w:ascii="Times New Roman" w:hAnsi="Times New Roman"/>
              <w:sz w:val="24"/>
              <w:szCs w:val="24"/>
            </w:rPr>
            <w:t>Web Scraping (Controlled): Automated extraction from authorized university web pages (Optional).</w:t>
          </w:r>
        </w:p>
        <w:p w14:paraId="522E12DB" w14:textId="73075C8F" w:rsidR="00CC1FCB" w:rsidRPr="004A3FA4" w:rsidRDefault="00B360B2" w:rsidP="00B360B2">
          <w:pPr>
            <w:numPr>
              <w:ilvl w:val="0"/>
              <w:numId w:val="13"/>
            </w:numPr>
            <w:autoSpaceDE w:val="0"/>
            <w:spacing w:after="0" w:line="360" w:lineRule="auto"/>
            <w:rPr>
              <w:rFonts w:ascii="Times New Roman" w:hAnsi="Times New Roman"/>
              <w:sz w:val="24"/>
              <w:szCs w:val="24"/>
            </w:rPr>
          </w:pPr>
          <w:r w:rsidRPr="004A3FA4">
            <w:rPr>
              <w:rFonts w:ascii="Times New Roman" w:hAnsi="Times New Roman"/>
              <w:sz w:val="24"/>
              <w:szCs w:val="24"/>
            </w:rPr>
            <w:t>Direct Input/Annotation: Manual input of Q&amp;A pairs and text annotation for intents and entities.</w:t>
          </w:r>
        </w:p>
      </w:sdtContent>
    </w:sdt>
    <w:p w14:paraId="24B0F6DE" w14:textId="6F4D4A56" w:rsidR="00CC1FCB" w:rsidRPr="004A3FA4" w:rsidRDefault="00304F0F" w:rsidP="005C39B8">
      <w:pPr>
        <w:pStyle w:val="Heading2"/>
      </w:pPr>
      <w:bookmarkStart w:id="47" w:name="_Toc204797894"/>
      <w:bookmarkStart w:id="48" w:name="_Toc205307939"/>
      <w:r w:rsidRPr="004A3FA4">
        <w:t xml:space="preserve">3.5  </w:t>
      </w:r>
      <w:r w:rsidR="00B360B2" w:rsidRPr="004A3FA4">
        <w:fldChar w:fldCharType="begin">
          <w:ffData>
            <w:name w:val=""/>
            <w:enabled/>
            <w:calcOnExit/>
            <w:statusText w:type="text" w:val="พิมพ์เนื้อหา"/>
            <w:textInput>
              <w:default w:val="Data Preprocessing"/>
              <w:format w:val="ทำอักษรตัวแรกเป็นตัวพิมพ์ใหญ่"/>
            </w:textInput>
          </w:ffData>
        </w:fldChar>
      </w:r>
      <w:r w:rsidR="00B360B2" w:rsidRPr="004A3FA4">
        <w:instrText xml:space="preserve"> FORMTEXT </w:instrText>
      </w:r>
      <w:r w:rsidR="00B360B2" w:rsidRPr="004A3FA4">
        <w:fldChar w:fldCharType="separate"/>
      </w:r>
      <w:r w:rsidRPr="004A3FA4">
        <w:rPr>
          <w:noProof/>
        </w:rPr>
        <w:t>DATA PREPROCESSING</w:t>
      </w:r>
      <w:bookmarkEnd w:id="47"/>
      <w:bookmarkEnd w:id="48"/>
      <w:r w:rsidR="00B360B2" w:rsidRPr="004A3FA4">
        <w:fldChar w:fldCharType="end"/>
      </w:r>
    </w:p>
    <w:sdt>
      <w:sdtPr>
        <w:rPr>
          <w:rFonts w:ascii="Times New Roman" w:hAnsi="Times New Roman"/>
          <w:b/>
          <w:bCs/>
          <w:sz w:val="24"/>
          <w:szCs w:val="24"/>
        </w:rPr>
        <w:id w:val="-700713771"/>
        <w:placeholder>
          <w:docPart w:val="C725FEEF26734478A75CB283830BD98E"/>
        </w:placeholder>
      </w:sdtPr>
      <w:sdtContent>
        <w:p w14:paraId="4ECADEA9" w14:textId="77777777" w:rsidR="00B360B2"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sz w:val="24"/>
              <w:szCs w:val="24"/>
            </w:rPr>
            <w:t>Raw data undergoes rigorous preprocessing for NLP model training and efficient retrieval:</w:t>
          </w:r>
        </w:p>
        <w:p w14:paraId="57CCC718" w14:textId="77777777" w:rsidR="00B360B2" w:rsidRPr="004A3FA4" w:rsidRDefault="00B360B2" w:rsidP="00B360B2">
          <w:pPr>
            <w:numPr>
              <w:ilvl w:val="0"/>
              <w:numId w:val="1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Text Cleaning: Removing noise, standardizing punctuation, case normalization, stop word removal, spell correction.</w:t>
          </w:r>
        </w:p>
        <w:p w14:paraId="65FECB6B" w14:textId="77777777" w:rsidR="00B360B2" w:rsidRPr="004A3FA4" w:rsidRDefault="00B360B2" w:rsidP="00B360B2">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Tokenization: Breaking sentences into individual words/units.</w:t>
          </w:r>
        </w:p>
        <w:p w14:paraId="7ACEB0B1" w14:textId="77777777" w:rsidR="00B360B2" w:rsidRPr="004A3FA4" w:rsidRDefault="00B360B2" w:rsidP="00B360B2">
          <w:pPr>
            <w:numPr>
              <w:ilvl w:val="0"/>
              <w:numId w:val="1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Lemmatization/Stemming: Reducing words to their base form (e.g., "running" -&gt; "run"). Lemmatization is preferred.</w:t>
          </w:r>
        </w:p>
        <w:p w14:paraId="665D7AEC" w14:textId="77777777" w:rsidR="00B360B2" w:rsidRPr="004A3FA4" w:rsidRDefault="00B360B2" w:rsidP="00B360B2">
          <w:pPr>
            <w:numPr>
              <w:ilvl w:val="0"/>
              <w:numId w:val="1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Intent and Entity Annotation: Defining intents (e.g., </w:t>
          </w:r>
          <w:proofErr w:type="spellStart"/>
          <w:r w:rsidRPr="004A3FA4">
            <w:rPr>
              <w:rFonts w:ascii="Times New Roman" w:hAnsi="Times New Roman"/>
              <w:sz w:val="24"/>
              <w:szCs w:val="24"/>
            </w:rPr>
            <w:t>Admission_Inquiry</w:t>
          </w:r>
          <w:proofErr w:type="spellEnd"/>
          <w:r w:rsidRPr="004A3FA4">
            <w:rPr>
              <w:rFonts w:ascii="Times New Roman" w:hAnsi="Times New Roman"/>
              <w:sz w:val="24"/>
              <w:szCs w:val="24"/>
            </w:rPr>
            <w:t xml:space="preserve">), collecting example utterances for each, and labeling specific entities (e.g., </w:t>
          </w:r>
          <w:proofErr w:type="spellStart"/>
          <w:r w:rsidRPr="004A3FA4">
            <w:rPr>
              <w:rFonts w:ascii="Times New Roman" w:hAnsi="Times New Roman"/>
              <w:sz w:val="24"/>
              <w:szCs w:val="24"/>
            </w:rPr>
            <w:t>course_name</w:t>
          </w:r>
          <w:proofErr w:type="spellEnd"/>
          <w:r w:rsidRPr="004A3FA4">
            <w:rPr>
              <w:rFonts w:ascii="Times New Roman" w:hAnsi="Times New Roman"/>
              <w:sz w:val="24"/>
              <w:szCs w:val="24"/>
            </w:rPr>
            <w:t>: Database Management). This is crucial for supervised NLP.</w:t>
          </w:r>
        </w:p>
        <w:p w14:paraId="2B419D0E" w14:textId="77777777" w:rsidR="00B360B2" w:rsidRPr="004A3FA4" w:rsidRDefault="00B360B2" w:rsidP="00B360B2">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Data Structuring for Knowledge Base: Organizing extracted information into a structured format (e.g., relational database, JSON) for efficient querying.</w:t>
          </w:r>
        </w:p>
        <w:p w14:paraId="0F32FC74" w14:textId="77777777" w:rsidR="00B360B2" w:rsidRPr="004A3FA4" w:rsidRDefault="00B360B2" w:rsidP="00B360B2">
          <w:pPr>
            <w:autoSpaceDE w:val="0"/>
            <w:spacing w:after="0" w:line="360" w:lineRule="auto"/>
            <w:ind w:left="720"/>
            <w:rPr>
              <w:rFonts w:ascii="Times New Roman" w:hAnsi="Times New Roman"/>
              <w:sz w:val="24"/>
              <w:szCs w:val="24"/>
            </w:rPr>
          </w:pPr>
        </w:p>
        <w:p w14:paraId="320BA3DE" w14:textId="77777777" w:rsidR="00B360B2" w:rsidRPr="004A3FA4" w:rsidRDefault="00B360B2" w:rsidP="00B360B2">
          <w:pPr>
            <w:autoSpaceDE w:val="0"/>
            <w:spacing w:after="0" w:line="360" w:lineRule="auto"/>
            <w:rPr>
              <w:rFonts w:ascii="Times New Roman" w:hAnsi="Times New Roman"/>
              <w:sz w:val="24"/>
              <w:szCs w:val="24"/>
            </w:rPr>
          </w:pPr>
          <w:r w:rsidRPr="004A3FA4">
            <w:rPr>
              <w:rFonts w:ascii="Times New Roman" w:hAnsi="Times New Roman"/>
              <w:sz w:val="24"/>
              <w:szCs w:val="24"/>
            </w:rPr>
            <w:t>The quality of this processed data directly impacts the chatbot's ability to understand queries and provide relevant responses, necessitating regular updates and refinement.</w:t>
          </w:r>
        </w:p>
        <w:p w14:paraId="44D644E6" w14:textId="039A3832" w:rsidR="00CC1FCB" w:rsidRPr="004A3FA4" w:rsidRDefault="00000000" w:rsidP="00CC1FCB">
          <w:pPr>
            <w:spacing w:line="360" w:lineRule="auto"/>
            <w:ind w:left="720" w:hanging="720"/>
            <w:rPr>
              <w:rFonts w:ascii="Times New Roman" w:hAnsi="Times New Roman"/>
              <w:b/>
              <w:bCs/>
              <w:sz w:val="24"/>
              <w:szCs w:val="24"/>
            </w:rPr>
          </w:pPr>
        </w:p>
      </w:sdtContent>
    </w:sdt>
    <w:p w14:paraId="33FB790B" w14:textId="6F0DCDFB" w:rsidR="00CC1FCB" w:rsidRPr="004A3FA4" w:rsidRDefault="00D32386" w:rsidP="005C39B8">
      <w:pPr>
        <w:pStyle w:val="Heading2"/>
      </w:pPr>
      <w:bookmarkStart w:id="49" w:name="_Toc204797895"/>
      <w:bookmarkStart w:id="50" w:name="_Toc205307940"/>
      <w:r w:rsidRPr="004A3FA4">
        <w:t xml:space="preserve">3.3  </w:t>
      </w:r>
      <w:r w:rsidR="00B360B2" w:rsidRPr="004A3FA4">
        <w:fldChar w:fldCharType="begin">
          <w:ffData>
            <w:name w:val=""/>
            <w:enabled/>
            <w:calcOnExit/>
            <w:statusText w:type="text" w:val="พิมพ์เนื้อหา"/>
            <w:textInput>
              <w:default w:val="Natural Language Processing (NLP) Model"/>
              <w:format w:val="ทำอักษรตัวแรกเป็นตัวพิมพ์ใหญ่"/>
            </w:textInput>
          </w:ffData>
        </w:fldChar>
      </w:r>
      <w:r w:rsidR="00B360B2" w:rsidRPr="004A3FA4">
        <w:instrText xml:space="preserve"> FORMTEXT </w:instrText>
      </w:r>
      <w:r w:rsidR="00B360B2" w:rsidRPr="004A3FA4">
        <w:fldChar w:fldCharType="separate"/>
      </w:r>
      <w:r w:rsidRPr="004A3FA4">
        <w:rPr>
          <w:noProof/>
        </w:rPr>
        <w:t>NATURAL LANGUAGE PROCESSING (NLP) MODEL</w:t>
      </w:r>
      <w:bookmarkEnd w:id="49"/>
      <w:bookmarkEnd w:id="50"/>
      <w:r w:rsidR="00B360B2" w:rsidRPr="004A3FA4">
        <w:fldChar w:fldCharType="end"/>
      </w:r>
    </w:p>
    <w:sdt>
      <w:sdtPr>
        <w:rPr>
          <w:rFonts w:ascii="Times New Roman" w:hAnsi="Times New Roman"/>
          <w:b/>
          <w:bCs/>
          <w:sz w:val="24"/>
          <w:szCs w:val="24"/>
        </w:rPr>
        <w:id w:val="1073704202"/>
        <w:placeholder>
          <w:docPart w:val="878572462CD8447594BB6C057E7A33E6"/>
        </w:placeholder>
      </w:sdtPr>
      <w:sdtContent>
        <w:p w14:paraId="1F231596" w14:textId="5E126027" w:rsidR="00CC1FCB"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NLP model is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intelligent core, enabling it to comprehend and respond to human language.</w:t>
          </w:r>
        </w:p>
      </w:sdtContent>
    </w:sdt>
    <w:p w14:paraId="343931C6" w14:textId="77777777" w:rsidR="00CC1FCB" w:rsidRPr="004A3FA4" w:rsidRDefault="00CC1FCB" w:rsidP="00CC1FCB">
      <w:pPr>
        <w:autoSpaceDE w:val="0"/>
        <w:spacing w:after="0" w:line="360" w:lineRule="auto"/>
        <w:jc w:val="both"/>
        <w:rPr>
          <w:rFonts w:ascii="Times New Roman" w:hAnsi="Times New Roman"/>
          <w:sz w:val="24"/>
          <w:szCs w:val="24"/>
        </w:rPr>
      </w:pPr>
    </w:p>
    <w:p w14:paraId="2B0AB4DB" w14:textId="528F3ADE" w:rsidR="00B360B2" w:rsidRPr="004A3FA4" w:rsidRDefault="00B360B2" w:rsidP="005C39B8">
      <w:pPr>
        <w:pStyle w:val="Heading2"/>
      </w:pPr>
      <w:bookmarkStart w:id="51" w:name="_Toc204797896"/>
      <w:bookmarkStart w:id="52" w:name="_Toc205307941"/>
      <w:r w:rsidRPr="004A3FA4">
        <w:t xml:space="preserve">3.3.1  </w:t>
      </w:r>
      <w:r w:rsidRPr="004A3FA4">
        <w:fldChar w:fldCharType="begin">
          <w:ffData>
            <w:name w:val=""/>
            <w:enabled/>
            <w:calcOnExit/>
            <w:statusText w:type="text" w:val="พิมพ์เนื้อหา"/>
            <w:textInput>
              <w:default w:val="Natural Language Understanding (NLU) Algorithms"/>
              <w:format w:val="ทำอักษรตัวแรกเป็นตัวพิมพ์ใหญ่"/>
            </w:textInput>
          </w:ffData>
        </w:fldChar>
      </w:r>
      <w:r w:rsidRPr="004A3FA4">
        <w:instrText xml:space="preserve"> FORMTEXT </w:instrText>
      </w:r>
      <w:r w:rsidRPr="004A3FA4">
        <w:fldChar w:fldCharType="separate"/>
      </w:r>
      <w:r w:rsidRPr="004A3FA4">
        <w:rPr>
          <w:noProof/>
        </w:rPr>
        <w:t>Natural Language Understanding (NLU) Algorithms</w:t>
      </w:r>
      <w:bookmarkEnd w:id="51"/>
      <w:bookmarkEnd w:id="52"/>
      <w:r w:rsidRPr="004A3FA4">
        <w:fldChar w:fldCharType="end"/>
      </w:r>
    </w:p>
    <w:p w14:paraId="76936BA3" w14:textId="77777777" w:rsidR="00B360B2" w:rsidRPr="004A3FA4" w:rsidRDefault="00B360B2" w:rsidP="00B360B2">
      <w:pPr>
        <w:autoSpaceDE w:val="0"/>
        <w:spacing w:after="0" w:line="360" w:lineRule="auto"/>
        <w:rPr>
          <w:rFonts w:ascii="Times New Roman" w:hAnsi="Times New Roman"/>
          <w:sz w:val="24"/>
          <w:szCs w:val="24"/>
        </w:rPr>
      </w:pPr>
      <w:r w:rsidRPr="004A3FA4">
        <w:rPr>
          <w:rFonts w:ascii="Times New Roman" w:hAnsi="Times New Roman"/>
          <w:sz w:val="24"/>
          <w:szCs w:val="24"/>
        </w:rPr>
        <w:t>NLU transforms raw user input into a structured format.</w:t>
      </w:r>
    </w:p>
    <w:p w14:paraId="109548D3" w14:textId="77777777" w:rsidR="00B360B2" w:rsidRPr="004A3FA4" w:rsidRDefault="00B360B2" w:rsidP="00B360B2">
      <w:pPr>
        <w:numPr>
          <w:ilvl w:val="0"/>
          <w:numId w:val="15"/>
        </w:numPr>
        <w:autoSpaceDE w:val="0"/>
        <w:spacing w:after="0" w:line="360" w:lineRule="auto"/>
        <w:rPr>
          <w:rFonts w:ascii="Times New Roman" w:hAnsi="Times New Roman"/>
          <w:sz w:val="24"/>
          <w:szCs w:val="24"/>
        </w:rPr>
      </w:pPr>
      <w:r w:rsidRPr="004A3FA4">
        <w:rPr>
          <w:rFonts w:ascii="Times New Roman" w:hAnsi="Times New Roman"/>
          <w:b/>
          <w:bCs/>
          <w:sz w:val="24"/>
          <w:szCs w:val="24"/>
        </w:rPr>
        <w:t>Intent Recognition (Intent Classification):</w:t>
      </w:r>
    </w:p>
    <w:p w14:paraId="4A177CD3" w14:textId="77777777" w:rsidR="00B360B2" w:rsidRPr="004A3FA4" w:rsidRDefault="00B360B2" w:rsidP="00B360B2">
      <w:pPr>
        <w:numPr>
          <w:ilvl w:val="1"/>
          <w:numId w:val="15"/>
        </w:numPr>
        <w:autoSpaceDE w:val="0"/>
        <w:spacing w:after="0" w:line="360" w:lineRule="auto"/>
        <w:rPr>
          <w:rFonts w:ascii="Times New Roman" w:hAnsi="Times New Roman"/>
          <w:sz w:val="24"/>
          <w:szCs w:val="24"/>
        </w:rPr>
      </w:pPr>
      <w:r w:rsidRPr="004A3FA4">
        <w:rPr>
          <w:rFonts w:ascii="Times New Roman" w:hAnsi="Times New Roman"/>
          <w:sz w:val="24"/>
          <w:szCs w:val="24"/>
        </w:rPr>
        <w:t>Purpose: Determine the user's primary goal (e.g., "inquire about admission").</w:t>
      </w:r>
    </w:p>
    <w:p w14:paraId="021C9102" w14:textId="77777777" w:rsidR="00B360B2" w:rsidRPr="004A3FA4" w:rsidRDefault="00B360B2" w:rsidP="00B360B2">
      <w:pPr>
        <w:numPr>
          <w:ilvl w:val="1"/>
          <w:numId w:val="15"/>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Algorithms: Supervised machine learning classifiers. For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Transformer-based Models (e.g., BERT) fine-tuned on custom PGDIT data are used for high accuracy in understanding varied phrasing.</w:t>
      </w:r>
    </w:p>
    <w:p w14:paraId="1CF3B1DA" w14:textId="77777777" w:rsidR="00B360B2" w:rsidRPr="004A3FA4" w:rsidRDefault="00B360B2" w:rsidP="00B360B2">
      <w:pPr>
        <w:numPr>
          <w:ilvl w:val="0"/>
          <w:numId w:val="15"/>
        </w:numPr>
        <w:autoSpaceDE w:val="0"/>
        <w:spacing w:after="0" w:line="360" w:lineRule="auto"/>
        <w:rPr>
          <w:rFonts w:ascii="Times New Roman" w:hAnsi="Times New Roman"/>
          <w:sz w:val="24"/>
          <w:szCs w:val="24"/>
        </w:rPr>
      </w:pPr>
      <w:r w:rsidRPr="004A3FA4">
        <w:rPr>
          <w:rFonts w:ascii="Times New Roman" w:hAnsi="Times New Roman"/>
          <w:b/>
          <w:bCs/>
          <w:sz w:val="24"/>
          <w:szCs w:val="24"/>
        </w:rPr>
        <w:t>Entity Extraction (Slot Filling):</w:t>
      </w:r>
    </w:p>
    <w:p w14:paraId="4BFAAD8C" w14:textId="77777777" w:rsidR="00B360B2" w:rsidRPr="004A3FA4" w:rsidRDefault="00B360B2" w:rsidP="00B360B2">
      <w:pPr>
        <w:numPr>
          <w:ilvl w:val="1"/>
          <w:numId w:val="1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Purpose: Identify and extract specific information (entities) from the query relevant to the intent.</w:t>
      </w:r>
    </w:p>
    <w:p w14:paraId="6AE0AAEC" w14:textId="77777777" w:rsidR="00B360B2" w:rsidRPr="004A3FA4" w:rsidRDefault="00B360B2" w:rsidP="00B360B2">
      <w:pPr>
        <w:numPr>
          <w:ilvl w:val="1"/>
          <w:numId w:val="1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Algorithms: Machine Learning (Sequence Labeling) models, often Transformer-based Models fine-tuned for token classification. For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entities like </w:t>
      </w:r>
      <w:proofErr w:type="spellStart"/>
      <w:r w:rsidRPr="004A3FA4">
        <w:rPr>
          <w:rFonts w:ascii="Times New Roman" w:hAnsi="Times New Roman"/>
          <w:sz w:val="24"/>
          <w:szCs w:val="24"/>
        </w:rPr>
        <w:t>course_name</w:t>
      </w:r>
      <w:proofErr w:type="spellEnd"/>
      <w:r w:rsidRPr="004A3FA4">
        <w:rPr>
          <w:rFonts w:ascii="Times New Roman" w:hAnsi="Times New Roman"/>
          <w:sz w:val="24"/>
          <w:szCs w:val="24"/>
        </w:rPr>
        <w:t xml:space="preserve">, </w:t>
      </w:r>
      <w:proofErr w:type="spellStart"/>
      <w:r w:rsidRPr="004A3FA4">
        <w:rPr>
          <w:rFonts w:ascii="Times New Roman" w:hAnsi="Times New Roman"/>
          <w:sz w:val="24"/>
          <w:szCs w:val="24"/>
        </w:rPr>
        <w:t>admission_term</w:t>
      </w:r>
      <w:proofErr w:type="spellEnd"/>
      <w:r w:rsidRPr="004A3FA4">
        <w:rPr>
          <w:rFonts w:ascii="Times New Roman" w:hAnsi="Times New Roman"/>
          <w:sz w:val="24"/>
          <w:szCs w:val="24"/>
        </w:rPr>
        <w:t xml:space="preserve">, </w:t>
      </w:r>
      <w:proofErr w:type="spellStart"/>
      <w:r w:rsidRPr="004A3FA4">
        <w:rPr>
          <w:rFonts w:ascii="Times New Roman" w:hAnsi="Times New Roman"/>
          <w:sz w:val="24"/>
          <w:szCs w:val="24"/>
        </w:rPr>
        <w:t>query_type</w:t>
      </w:r>
      <w:proofErr w:type="spellEnd"/>
      <w:r w:rsidRPr="004A3FA4">
        <w:rPr>
          <w:rFonts w:ascii="Times New Roman" w:hAnsi="Times New Roman"/>
          <w:sz w:val="24"/>
          <w:szCs w:val="24"/>
        </w:rPr>
        <w:t xml:space="preserve">, and </w:t>
      </w:r>
      <w:proofErr w:type="spellStart"/>
      <w:r w:rsidRPr="004A3FA4">
        <w:rPr>
          <w:rFonts w:ascii="Times New Roman" w:hAnsi="Times New Roman"/>
          <w:sz w:val="24"/>
          <w:szCs w:val="24"/>
        </w:rPr>
        <w:t>person_name</w:t>
      </w:r>
      <w:proofErr w:type="spellEnd"/>
      <w:r w:rsidRPr="004A3FA4">
        <w:rPr>
          <w:rFonts w:ascii="Times New Roman" w:hAnsi="Times New Roman"/>
          <w:sz w:val="24"/>
          <w:szCs w:val="24"/>
        </w:rPr>
        <w:t xml:space="preserve"> are crucial.</w:t>
      </w:r>
    </w:p>
    <w:p w14:paraId="480A227C" w14:textId="77777777" w:rsidR="00B360B2" w:rsidRPr="004A3FA4" w:rsidRDefault="00B360B2" w:rsidP="00B360B2">
      <w:pPr>
        <w:autoSpaceDE w:val="0"/>
        <w:spacing w:after="0" w:line="360" w:lineRule="auto"/>
        <w:ind w:left="1440"/>
        <w:jc w:val="both"/>
        <w:rPr>
          <w:rFonts w:ascii="Times New Roman" w:hAnsi="Times New Roman"/>
          <w:sz w:val="24"/>
          <w:szCs w:val="24"/>
        </w:rPr>
      </w:pPr>
    </w:p>
    <w:p w14:paraId="1FFC9BD3" w14:textId="5895A06B" w:rsidR="008C744A" w:rsidRPr="004A3FA4" w:rsidRDefault="00657D54" w:rsidP="005C39B8">
      <w:pPr>
        <w:pStyle w:val="Heading2"/>
      </w:pPr>
      <w:bookmarkStart w:id="53" w:name="_Toc204797897"/>
      <w:bookmarkStart w:id="54" w:name="_Toc205307942"/>
      <w:r w:rsidRPr="004A3FA4">
        <w:t>3.3.2</w:t>
      </w:r>
      <w:r w:rsidR="008C744A" w:rsidRPr="004A3FA4">
        <w:t xml:space="preserve"> </w:t>
      </w:r>
      <w:r w:rsidR="008C744A" w:rsidRPr="004A3FA4">
        <w:fldChar w:fldCharType="begin">
          <w:ffData>
            <w:name w:val=""/>
            <w:enabled/>
            <w:calcOnExit/>
            <w:statusText w:type="text" w:val="พิมพ์เนื้อหา"/>
            <w:textInput>
              <w:default w:val="Machine Learning Models for Intent Classification"/>
              <w:format w:val="ทำอักษรตัวแรกเป็นตัวพิมพ์ใหญ่"/>
            </w:textInput>
          </w:ffData>
        </w:fldChar>
      </w:r>
      <w:r w:rsidR="008C744A" w:rsidRPr="004A3FA4">
        <w:instrText xml:space="preserve"> FORMTEXT </w:instrText>
      </w:r>
      <w:r w:rsidR="008C744A" w:rsidRPr="004A3FA4">
        <w:fldChar w:fldCharType="separate"/>
      </w:r>
      <w:r w:rsidR="008C744A" w:rsidRPr="004A3FA4">
        <w:rPr>
          <w:noProof/>
        </w:rPr>
        <w:t>Machine Learning Models for Intent Classification</w:t>
      </w:r>
      <w:bookmarkEnd w:id="53"/>
      <w:bookmarkEnd w:id="54"/>
      <w:r w:rsidR="008C744A" w:rsidRPr="004A3FA4">
        <w:fldChar w:fldCharType="end"/>
      </w:r>
    </w:p>
    <w:sdt>
      <w:sdtPr>
        <w:rPr>
          <w:rFonts w:ascii="Times New Roman" w:hAnsi="Times New Roman"/>
          <w:b/>
          <w:bCs/>
          <w:sz w:val="24"/>
          <w:szCs w:val="24"/>
        </w:rPr>
        <w:id w:val="164522465"/>
        <w:placeholder>
          <w:docPart w:val="DefaultPlaceholder_-1854013440"/>
        </w:placeholder>
      </w:sdtPr>
      <w:sdtContent>
        <w:p w14:paraId="2DD3DAB6" w14:textId="77777777" w:rsidR="008C744A" w:rsidRPr="004A3FA4" w:rsidRDefault="008C744A" w:rsidP="008C744A">
          <w:p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uses a supervised learning approach, training models on labeled user utterances.</w:t>
          </w:r>
        </w:p>
        <w:p w14:paraId="337A5687" w14:textId="77777777" w:rsidR="008C744A" w:rsidRPr="004A3FA4" w:rsidRDefault="008C744A" w:rsidP="008C744A">
          <w:pPr>
            <w:autoSpaceDE w:val="0"/>
            <w:spacing w:after="0" w:line="360" w:lineRule="auto"/>
            <w:rPr>
              <w:rFonts w:ascii="Times New Roman" w:hAnsi="Times New Roman"/>
              <w:sz w:val="24"/>
              <w:szCs w:val="24"/>
            </w:rPr>
          </w:pPr>
        </w:p>
        <w:p w14:paraId="77564DC9" w14:textId="77777777" w:rsidR="008C744A"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Training Process:</w:t>
          </w:r>
        </w:p>
        <w:p w14:paraId="44F30291" w14:textId="77777777" w:rsidR="008C744A" w:rsidRPr="004A3FA4" w:rsidRDefault="008C744A" w:rsidP="008C744A">
          <w:pPr>
            <w:numPr>
              <w:ilvl w:val="0"/>
              <w:numId w:val="16"/>
            </w:numPr>
            <w:autoSpaceDE w:val="0"/>
            <w:spacing w:after="0" w:line="360" w:lineRule="auto"/>
            <w:rPr>
              <w:rFonts w:ascii="Times New Roman" w:hAnsi="Times New Roman"/>
              <w:sz w:val="24"/>
              <w:szCs w:val="24"/>
            </w:rPr>
          </w:pPr>
          <w:r w:rsidRPr="004A3FA4">
            <w:rPr>
              <w:rFonts w:ascii="Times New Roman" w:hAnsi="Times New Roman"/>
              <w:sz w:val="24"/>
              <w:szCs w:val="24"/>
            </w:rPr>
            <w:t>Data Collection &amp; Annotation: PGDIT questions are collected and labeled with intents.</w:t>
          </w:r>
        </w:p>
        <w:p w14:paraId="39B659E8" w14:textId="77777777" w:rsidR="008C744A" w:rsidRPr="004A3FA4" w:rsidRDefault="008C744A" w:rsidP="008C744A">
          <w:pPr>
            <w:numPr>
              <w:ilvl w:val="0"/>
              <w:numId w:val="16"/>
            </w:numPr>
            <w:autoSpaceDE w:val="0"/>
            <w:spacing w:after="0" w:line="360" w:lineRule="auto"/>
            <w:rPr>
              <w:rFonts w:ascii="Times New Roman" w:hAnsi="Times New Roman"/>
              <w:sz w:val="24"/>
              <w:szCs w:val="24"/>
            </w:rPr>
          </w:pPr>
          <w:r w:rsidRPr="004A3FA4">
            <w:rPr>
              <w:rFonts w:ascii="Times New Roman" w:hAnsi="Times New Roman"/>
              <w:sz w:val="24"/>
              <w:szCs w:val="24"/>
            </w:rPr>
            <w:t>Model Training: A fine-tuned BERT model learns to map text patterns to intent labels.</w:t>
          </w:r>
        </w:p>
        <w:p w14:paraId="23A3DBF8" w14:textId="77777777" w:rsidR="008C744A" w:rsidRPr="004A3FA4" w:rsidRDefault="008C744A" w:rsidP="008C744A">
          <w:pPr>
            <w:numPr>
              <w:ilvl w:val="0"/>
              <w:numId w:val="16"/>
            </w:numPr>
            <w:autoSpaceDE w:val="0"/>
            <w:spacing w:after="0" w:line="360" w:lineRule="auto"/>
            <w:rPr>
              <w:rFonts w:ascii="Times New Roman" w:hAnsi="Times New Roman"/>
              <w:sz w:val="24"/>
              <w:szCs w:val="24"/>
            </w:rPr>
          </w:pPr>
          <w:r w:rsidRPr="004A3FA4">
            <w:rPr>
              <w:rFonts w:ascii="Times New Roman" w:hAnsi="Times New Roman"/>
              <w:sz w:val="24"/>
              <w:szCs w:val="24"/>
            </w:rPr>
            <w:t>Evaluation: Performance is assessed using accuracy, precision, recall, and F1-score on a separate test set.</w:t>
          </w:r>
        </w:p>
        <w:p w14:paraId="603A85E5" w14:textId="77777777" w:rsidR="008C744A" w:rsidRPr="004A3FA4" w:rsidRDefault="008C744A" w:rsidP="008C744A">
          <w:pPr>
            <w:autoSpaceDE w:val="0"/>
            <w:spacing w:after="0" w:line="360" w:lineRule="auto"/>
            <w:rPr>
              <w:rFonts w:ascii="Times New Roman" w:hAnsi="Times New Roman"/>
              <w:sz w:val="24"/>
              <w:szCs w:val="24"/>
            </w:rPr>
          </w:pPr>
        </w:p>
        <w:p w14:paraId="402F8300" w14:textId="77777777" w:rsidR="008C744A"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Decision-Making Process:</w:t>
          </w:r>
        </w:p>
        <w:p w14:paraId="79C1648C" w14:textId="77777777" w:rsidR="008C744A" w:rsidRPr="004A3FA4" w:rsidRDefault="008C744A" w:rsidP="008C744A">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User Input: User types a query.</w:t>
          </w:r>
        </w:p>
        <w:p w14:paraId="0B3B4EFE" w14:textId="77777777" w:rsidR="008C744A" w:rsidRPr="004A3FA4" w:rsidRDefault="008C744A" w:rsidP="008C744A">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Preprocessing: Input is cleaned and tokenized.</w:t>
          </w:r>
        </w:p>
        <w:p w14:paraId="7D520AC3" w14:textId="77777777" w:rsidR="008C744A" w:rsidRPr="004A3FA4" w:rsidRDefault="008C744A" w:rsidP="008C744A">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Intent Classification: NLP model predicts intent (e.g., </w:t>
          </w:r>
          <w:proofErr w:type="spellStart"/>
          <w:r w:rsidRPr="004A3FA4">
            <w:rPr>
              <w:rFonts w:ascii="Times New Roman" w:hAnsi="Times New Roman"/>
              <w:sz w:val="24"/>
              <w:szCs w:val="24"/>
            </w:rPr>
            <w:t>Course_Details_Inquiry</w:t>
          </w:r>
          <w:proofErr w:type="spellEnd"/>
          <w:r w:rsidRPr="004A3FA4">
            <w:rPr>
              <w:rFonts w:ascii="Times New Roman" w:hAnsi="Times New Roman"/>
              <w:sz w:val="24"/>
              <w:szCs w:val="24"/>
            </w:rPr>
            <w:t>) with a confidence score.</w:t>
          </w:r>
        </w:p>
        <w:p w14:paraId="4F73C649" w14:textId="77777777" w:rsidR="008C744A" w:rsidRPr="004A3FA4" w:rsidRDefault="008C744A" w:rsidP="008C744A">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Entity Extraction: Model extracts relevant entities (e.g., </w:t>
          </w:r>
          <w:proofErr w:type="spellStart"/>
          <w:r w:rsidRPr="004A3FA4">
            <w:rPr>
              <w:rFonts w:ascii="Times New Roman" w:hAnsi="Times New Roman"/>
              <w:sz w:val="24"/>
              <w:szCs w:val="24"/>
            </w:rPr>
            <w:t>course_name</w:t>
          </w:r>
          <w:proofErr w:type="spellEnd"/>
          <w:r w:rsidRPr="004A3FA4">
            <w:rPr>
              <w:rFonts w:ascii="Times New Roman" w:hAnsi="Times New Roman"/>
              <w:sz w:val="24"/>
              <w:szCs w:val="24"/>
            </w:rPr>
            <w:t>: AI).</w:t>
          </w:r>
        </w:p>
        <w:p w14:paraId="278ACAA5" w14:textId="77777777" w:rsidR="008C744A" w:rsidRPr="004A3FA4" w:rsidRDefault="008C744A" w:rsidP="008C744A">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Dialogue Manager: Identified intent and entities are passed to the Dialogue Manager (Section 3.4) to determine the response.</w:t>
          </w:r>
        </w:p>
        <w:p w14:paraId="128CD38B" w14:textId="77777777" w:rsidR="008C744A" w:rsidRPr="004A3FA4" w:rsidRDefault="008C744A" w:rsidP="008C744A">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Response Generation: Dialogue Manager retrieves or generates the response.</w:t>
          </w:r>
        </w:p>
        <w:p w14:paraId="3F9C266E" w14:textId="77777777" w:rsidR="008C744A" w:rsidRPr="004A3FA4" w:rsidRDefault="008C744A" w:rsidP="008C744A">
          <w:pPr>
            <w:autoSpaceDE w:val="0"/>
            <w:spacing w:after="0" w:line="360" w:lineRule="auto"/>
            <w:rPr>
              <w:rFonts w:ascii="Times New Roman" w:hAnsi="Times New Roman"/>
              <w:sz w:val="24"/>
              <w:szCs w:val="24"/>
            </w:rPr>
          </w:pPr>
        </w:p>
        <w:p w14:paraId="647B26DF" w14:textId="77777777" w:rsidR="008C744A" w:rsidRPr="004A3FA4" w:rsidRDefault="008C744A" w:rsidP="008C744A">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This combination of robust NLU algorithms and trained ML models enables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to provide accurate and relevant PGDIT information.</w:t>
          </w:r>
        </w:p>
        <w:p w14:paraId="1775999C" w14:textId="7020A0AF" w:rsidR="008C744A" w:rsidRPr="004A3FA4" w:rsidRDefault="00000000" w:rsidP="00657D54">
          <w:pPr>
            <w:spacing w:line="360" w:lineRule="auto"/>
            <w:ind w:left="720" w:hanging="720"/>
            <w:rPr>
              <w:rFonts w:ascii="Times New Roman" w:hAnsi="Times New Roman"/>
              <w:b/>
              <w:bCs/>
              <w:sz w:val="24"/>
              <w:szCs w:val="24"/>
            </w:rPr>
          </w:pPr>
        </w:p>
      </w:sdtContent>
    </w:sdt>
    <w:p w14:paraId="17CBC496" w14:textId="1EDB845E" w:rsidR="008C744A" w:rsidRPr="004A3FA4" w:rsidRDefault="00D32386" w:rsidP="005C39B8">
      <w:pPr>
        <w:pStyle w:val="Heading2"/>
      </w:pPr>
      <w:bookmarkStart w:id="55" w:name="_Toc204797898"/>
      <w:bookmarkStart w:id="56" w:name="_Toc205307943"/>
      <w:r w:rsidRPr="004A3FA4">
        <w:t xml:space="preserve">3.4  </w:t>
      </w:r>
      <w:r w:rsidR="008C744A" w:rsidRPr="004A3FA4">
        <w:fldChar w:fldCharType="begin">
          <w:ffData>
            <w:name w:val=""/>
            <w:enabled/>
            <w:calcOnExit/>
            <w:statusText w:type="text" w:val="พิมพ์เนื้อหา"/>
            <w:textInput>
              <w:default w:val="Multi-Stage Question Matching in PGDIT Chatbot"/>
              <w:format w:val="ทำอักษรตัวแรกเป็นตัวพิมพ์ใหญ่"/>
            </w:textInput>
          </w:ffData>
        </w:fldChar>
      </w:r>
      <w:r w:rsidR="008C744A" w:rsidRPr="004A3FA4">
        <w:instrText xml:space="preserve"> FORMTEXT </w:instrText>
      </w:r>
      <w:r w:rsidR="008C744A" w:rsidRPr="004A3FA4">
        <w:fldChar w:fldCharType="separate"/>
      </w:r>
      <w:r w:rsidRPr="004A3FA4">
        <w:rPr>
          <w:noProof/>
        </w:rPr>
        <w:t>MULTI-STAGE QUESTION MATCHING IN PGDIT CHATBOT</w:t>
      </w:r>
      <w:bookmarkEnd w:id="55"/>
      <w:bookmarkEnd w:id="56"/>
      <w:r w:rsidR="008C744A" w:rsidRPr="004A3FA4">
        <w:fldChar w:fldCharType="end"/>
      </w:r>
    </w:p>
    <w:sdt>
      <w:sdtPr>
        <w:rPr>
          <w:rFonts w:ascii="Times New Roman" w:hAnsi="Times New Roman"/>
          <w:b/>
          <w:bCs/>
          <w:sz w:val="24"/>
          <w:szCs w:val="24"/>
        </w:rPr>
        <w:id w:val="548264566"/>
        <w:placeholder>
          <w:docPart w:val="DefaultPlaceholder_-1854013440"/>
        </w:placeholder>
      </w:sdtPr>
      <w:sdtContent>
        <w:p w14:paraId="6B3150B3" w14:textId="4B2B98AE" w:rsidR="008C744A" w:rsidRPr="004A3FA4" w:rsidRDefault="008C744A" w:rsidP="008C744A">
          <w:pPr>
            <w:autoSpaceDE w:val="0"/>
            <w:spacing w:after="0" w:line="360" w:lineRule="auto"/>
            <w:rPr>
              <w:rFonts w:ascii="Times New Roman" w:hAnsi="Times New Roman"/>
              <w:sz w:val="24"/>
              <w:szCs w:val="24"/>
            </w:rPr>
          </w:pPr>
          <w:r w:rsidRPr="004A3FA4">
            <w:rPr>
              <w:rFonts w:ascii="Times New Roman" w:hAnsi="Times New Roman"/>
              <w:sz w:val="24"/>
              <w:szCs w:val="24"/>
            </w:rPr>
            <w:t>The PGDIT Chatbot employs a </w:t>
          </w:r>
          <w:r w:rsidRPr="004A3FA4">
            <w:rPr>
              <w:rFonts w:ascii="Times New Roman" w:hAnsi="Times New Roman"/>
              <w:b/>
              <w:bCs/>
              <w:sz w:val="24"/>
              <w:szCs w:val="24"/>
            </w:rPr>
            <w:t>multi-stage question matching</w:t>
          </w:r>
          <w:r w:rsidRPr="004A3FA4">
            <w:rPr>
              <w:rFonts w:ascii="Times New Roman" w:hAnsi="Times New Roman"/>
              <w:sz w:val="24"/>
              <w:szCs w:val="24"/>
            </w:rPr>
            <w:t> strategy to ensure accurate and contextually relevant responses, handling queries ranging from simple FAQs to complex, semantically similar questions.</w:t>
          </w:r>
        </w:p>
        <w:p w14:paraId="5DF1E28E" w14:textId="77777777" w:rsidR="008C744A" w:rsidRPr="004A3FA4" w:rsidRDefault="008C744A" w:rsidP="008C744A">
          <w:pPr>
            <w:autoSpaceDE w:val="0"/>
            <w:spacing w:after="0" w:line="360" w:lineRule="auto"/>
            <w:rPr>
              <w:rFonts w:ascii="Times New Roman" w:hAnsi="Times New Roman"/>
              <w:sz w:val="24"/>
              <w:szCs w:val="24"/>
            </w:rPr>
          </w:pPr>
        </w:p>
        <w:p w14:paraId="238D416C" w14:textId="77777777" w:rsidR="008C744A"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The Multi-Stage Matching Process:</w:t>
          </w:r>
        </w:p>
        <w:p w14:paraId="7D138BEC" w14:textId="77777777" w:rsidR="008C744A" w:rsidRPr="004A3FA4" w:rsidRDefault="008C744A" w:rsidP="008C744A">
          <w:pPr>
            <w:numPr>
              <w:ilvl w:val="0"/>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1: Exact Phrase Matching</w:t>
          </w:r>
        </w:p>
        <w:p w14:paraId="71EBC5B5"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Checks for </w:t>
          </w:r>
          <w:r w:rsidRPr="004A3FA4">
            <w:rPr>
              <w:rFonts w:ascii="Times New Roman" w:hAnsi="Times New Roman"/>
              <w:b/>
              <w:bCs/>
              <w:sz w:val="24"/>
              <w:szCs w:val="24"/>
            </w:rPr>
            <w:t>verbatim matches</w:t>
          </w:r>
          <w:r w:rsidRPr="004A3FA4">
            <w:rPr>
              <w:rFonts w:ascii="Times New Roman" w:hAnsi="Times New Roman"/>
              <w:sz w:val="24"/>
              <w:szCs w:val="24"/>
            </w:rPr>
            <w:t> (case-insensitive) against predefined Q&amp;A pairs.</w:t>
          </w:r>
        </w:p>
        <w:p w14:paraId="7D0C9D06"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Instant response for common, well-defined queries (e.g., "What is the fee structure?").</w:t>
          </w:r>
        </w:p>
        <w:p w14:paraId="67F0DB26"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Ensures high accuracy for frequently asked questions.</w:t>
          </w:r>
          <w:r w:rsidRPr="004A3FA4">
            <w:rPr>
              <w:rFonts w:ascii="Times New Roman" w:hAnsi="Times New Roman"/>
              <w:sz w:val="24"/>
              <w:szCs w:val="24"/>
            </w:rPr>
            <w:br/>
          </w:r>
        </w:p>
        <w:p w14:paraId="1E143745" w14:textId="77777777" w:rsidR="008C744A" w:rsidRPr="004A3FA4" w:rsidRDefault="008C744A" w:rsidP="008C744A">
          <w:pPr>
            <w:numPr>
              <w:ilvl w:val="0"/>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2: Punctuation-Normalized Matching</w:t>
          </w:r>
        </w:p>
        <w:p w14:paraId="08990C37"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Removes trailing punctuation (e.g., "?") and rechecks for matches.</w:t>
          </w:r>
        </w:p>
        <w:p w14:paraId="72764BA8"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Handles minor variations in phrasing (e.g., "What is the fee structure" vs. "What is the fee structure?").</w:t>
          </w:r>
        </w:p>
        <w:p w14:paraId="3F415648"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Improves robustness for near-exact matches.</w:t>
          </w:r>
          <w:r w:rsidRPr="004A3FA4">
            <w:rPr>
              <w:rFonts w:ascii="Times New Roman" w:hAnsi="Times New Roman"/>
              <w:sz w:val="24"/>
              <w:szCs w:val="24"/>
            </w:rPr>
            <w:br/>
          </w:r>
        </w:p>
        <w:p w14:paraId="4897D183" w14:textId="77777777" w:rsidR="008C744A" w:rsidRPr="004A3FA4" w:rsidRDefault="008C744A" w:rsidP="008C744A">
          <w:pPr>
            <w:numPr>
              <w:ilvl w:val="0"/>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3: Partial Keyword Matching</w:t>
          </w:r>
        </w:p>
        <w:p w14:paraId="034D61C4"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Matches if </w:t>
          </w:r>
          <w:r w:rsidRPr="004A3FA4">
            <w:rPr>
              <w:rFonts w:ascii="Times New Roman" w:hAnsi="Times New Roman"/>
              <w:b/>
              <w:bCs/>
              <w:sz w:val="24"/>
              <w:szCs w:val="24"/>
            </w:rPr>
            <w:t>key phrases overlap</w:t>
          </w:r>
          <w:r w:rsidRPr="004A3FA4">
            <w:rPr>
              <w:rFonts w:ascii="Times New Roman" w:hAnsi="Times New Roman"/>
              <w:sz w:val="24"/>
              <w:szCs w:val="24"/>
            </w:rPr>
            <w:t> (minimum 3 words) between user input and FAQ entries.</w:t>
          </w:r>
        </w:p>
        <w:p w14:paraId="4AAC4124"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Catches paraphrased questions (e.g., "Tell me about fees" vs. "What are the fees?").</w:t>
          </w:r>
        </w:p>
        <w:p w14:paraId="4D4BF0F9"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Expands coverage for questions with similar wording but not exact matches.</w:t>
          </w:r>
          <w:r w:rsidRPr="004A3FA4">
            <w:rPr>
              <w:rFonts w:ascii="Times New Roman" w:hAnsi="Times New Roman"/>
              <w:sz w:val="24"/>
              <w:szCs w:val="24"/>
            </w:rPr>
            <w:br/>
          </w:r>
        </w:p>
        <w:p w14:paraId="75686AB4" w14:textId="77777777" w:rsidR="008C744A" w:rsidRPr="004A3FA4" w:rsidRDefault="008C744A" w:rsidP="008C744A">
          <w:pPr>
            <w:numPr>
              <w:ilvl w:val="0"/>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4: Semantic Similarity Matching</w:t>
          </w:r>
        </w:p>
        <w:p w14:paraId="41D26AF6"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Uses </w:t>
          </w:r>
          <w:r w:rsidRPr="004A3FA4">
            <w:rPr>
              <w:rFonts w:ascii="Times New Roman" w:hAnsi="Times New Roman"/>
              <w:b/>
              <w:bCs/>
              <w:sz w:val="24"/>
              <w:szCs w:val="24"/>
            </w:rPr>
            <w:t>sentence embeddings</w:t>
          </w:r>
          <w:r w:rsidRPr="004A3FA4">
            <w:rPr>
              <w:rFonts w:ascii="Times New Roman" w:hAnsi="Times New Roman"/>
              <w:sz w:val="24"/>
              <w:szCs w:val="24"/>
            </w:rPr>
            <w:t> (via </w:t>
          </w:r>
          <w:proofErr w:type="spellStart"/>
          <w:r w:rsidRPr="004A3FA4">
            <w:rPr>
              <w:rFonts w:ascii="Times New Roman" w:hAnsi="Times New Roman"/>
              <w:sz w:val="24"/>
              <w:szCs w:val="24"/>
            </w:rPr>
            <w:t>embedding_model</w:t>
          </w:r>
          <w:proofErr w:type="spellEnd"/>
          <w:r w:rsidRPr="004A3FA4">
            <w:rPr>
              <w:rFonts w:ascii="Times New Roman" w:hAnsi="Times New Roman"/>
              <w:sz w:val="24"/>
              <w:szCs w:val="24"/>
            </w:rPr>
            <w:t>) to compute similarity scores between the user query and FAQ entries.</w:t>
          </w:r>
        </w:p>
        <w:p w14:paraId="405E24AD"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Dynamic Thresholding:</w:t>
          </w:r>
        </w:p>
        <w:p w14:paraId="76B1DB5C" w14:textId="77777777" w:rsidR="008C744A" w:rsidRPr="004A3FA4" w:rsidRDefault="008C744A" w:rsidP="008C744A">
          <w:pPr>
            <w:numPr>
              <w:ilvl w:val="2"/>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Stricter threshold (0.6)</w:t>
          </w:r>
          <w:r w:rsidRPr="004A3FA4">
            <w:rPr>
              <w:rFonts w:ascii="Times New Roman" w:hAnsi="Times New Roman"/>
              <w:sz w:val="24"/>
              <w:szCs w:val="24"/>
            </w:rPr>
            <w:t> for short queries (≤3 words) to avoid false positives.</w:t>
          </w:r>
        </w:p>
        <w:p w14:paraId="20394273" w14:textId="77777777" w:rsidR="008C744A" w:rsidRPr="004A3FA4" w:rsidRDefault="008C744A" w:rsidP="008C744A">
          <w:pPr>
            <w:numPr>
              <w:ilvl w:val="2"/>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Looser threshold (0.4)</w:t>
          </w:r>
          <w:r w:rsidRPr="004A3FA4">
            <w:rPr>
              <w:rFonts w:ascii="Times New Roman" w:hAnsi="Times New Roman"/>
              <w:sz w:val="24"/>
              <w:szCs w:val="24"/>
            </w:rPr>
            <w:t> for longer queries to capture broader intent.</w:t>
          </w:r>
        </w:p>
        <w:p w14:paraId="4FB6EA27"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Understands </w:t>
          </w:r>
          <w:r w:rsidRPr="004A3FA4">
            <w:rPr>
              <w:rFonts w:ascii="Times New Roman" w:hAnsi="Times New Roman"/>
              <w:b/>
              <w:bCs/>
              <w:sz w:val="24"/>
              <w:szCs w:val="24"/>
            </w:rPr>
            <w:t>meaning</w:t>
          </w:r>
          <w:r w:rsidRPr="004A3FA4">
            <w:rPr>
              <w:rFonts w:ascii="Times New Roman" w:hAnsi="Times New Roman"/>
              <w:sz w:val="24"/>
              <w:szCs w:val="24"/>
            </w:rPr>
            <w:t> rather than just keywords (e.g., "How much does it cost?" vs. "What is the fee?").</w:t>
          </w:r>
        </w:p>
        <w:p w14:paraId="3741B2BC"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Handles natural language variations intelligently.</w:t>
          </w:r>
        </w:p>
        <w:p w14:paraId="6E72A498" w14:textId="77777777" w:rsidR="008C744A" w:rsidRPr="004A3FA4" w:rsidRDefault="008C744A" w:rsidP="008C744A">
          <w:pPr>
            <w:numPr>
              <w:ilvl w:val="0"/>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5: Fallback &amp; Guidance</w:t>
          </w:r>
        </w:p>
        <w:p w14:paraId="3F21544E"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If no confident match is found, provides:</w:t>
          </w:r>
        </w:p>
        <w:p w14:paraId="7CABFC30" w14:textId="77777777" w:rsidR="008C744A" w:rsidRPr="004A3FA4" w:rsidRDefault="008C744A" w:rsidP="008C744A">
          <w:pPr>
            <w:numPr>
              <w:ilvl w:val="2"/>
              <w:numId w:val="46"/>
            </w:numPr>
            <w:autoSpaceDE w:val="0"/>
            <w:spacing w:after="0" w:line="360" w:lineRule="auto"/>
            <w:rPr>
              <w:rFonts w:ascii="Times New Roman" w:hAnsi="Times New Roman"/>
              <w:sz w:val="24"/>
              <w:szCs w:val="24"/>
            </w:rPr>
          </w:pPr>
          <w:r w:rsidRPr="004A3FA4">
            <w:rPr>
              <w:rFonts w:ascii="Times New Roman" w:hAnsi="Times New Roman"/>
              <w:sz w:val="24"/>
              <w:szCs w:val="24"/>
            </w:rPr>
            <w:t>A polite request for clarification.</w:t>
          </w:r>
        </w:p>
        <w:p w14:paraId="6CF6C50E" w14:textId="77777777" w:rsidR="008C744A" w:rsidRPr="004A3FA4" w:rsidRDefault="008C744A" w:rsidP="008C744A">
          <w:pPr>
            <w:numPr>
              <w:ilvl w:val="2"/>
              <w:numId w:val="46"/>
            </w:numPr>
            <w:autoSpaceDE w:val="0"/>
            <w:spacing w:after="0" w:line="360" w:lineRule="auto"/>
            <w:rPr>
              <w:rFonts w:ascii="Times New Roman" w:hAnsi="Times New Roman"/>
              <w:sz w:val="24"/>
              <w:szCs w:val="24"/>
            </w:rPr>
          </w:pPr>
          <w:r w:rsidRPr="004A3FA4">
            <w:rPr>
              <w:rFonts w:ascii="Times New Roman" w:hAnsi="Times New Roman"/>
              <w:sz w:val="24"/>
              <w:szCs w:val="24"/>
            </w:rPr>
            <w:t>Suggested rephrasing examples.</w:t>
          </w:r>
        </w:p>
        <w:p w14:paraId="51F2A199" w14:textId="77777777" w:rsidR="008C744A" w:rsidRPr="004A3FA4" w:rsidRDefault="008C744A" w:rsidP="008C744A">
          <w:pPr>
            <w:numPr>
              <w:ilvl w:val="2"/>
              <w:numId w:val="46"/>
            </w:numPr>
            <w:autoSpaceDE w:val="0"/>
            <w:spacing w:after="0" w:line="360" w:lineRule="auto"/>
            <w:rPr>
              <w:rFonts w:ascii="Times New Roman" w:hAnsi="Times New Roman"/>
              <w:sz w:val="24"/>
              <w:szCs w:val="24"/>
            </w:rPr>
          </w:pPr>
          <w:r w:rsidRPr="004A3FA4">
            <w:rPr>
              <w:rFonts w:ascii="Times New Roman" w:hAnsi="Times New Roman"/>
              <w:sz w:val="24"/>
              <w:szCs w:val="24"/>
            </w:rPr>
            <w:t>Random FAQ suggestions to guide the user.</w:t>
          </w:r>
        </w:p>
        <w:p w14:paraId="642E39A1"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Prevents dead-ends and improves user experience.</w:t>
          </w:r>
        </w:p>
        <w:p w14:paraId="5C65C787" w14:textId="77777777" w:rsidR="008C744A" w:rsidRPr="004A3FA4" w:rsidRDefault="008C744A" w:rsidP="008C744A">
          <w:pPr>
            <w:numPr>
              <w:ilvl w:val="1"/>
              <w:numId w:val="46"/>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Ensures users always receive helpful feedback, even for unmatched queries.</w:t>
          </w:r>
          <w:r w:rsidRPr="004A3FA4">
            <w:rPr>
              <w:rFonts w:ascii="Times New Roman" w:hAnsi="Times New Roman"/>
              <w:sz w:val="24"/>
              <w:szCs w:val="24"/>
            </w:rPr>
            <w:br/>
          </w:r>
        </w:p>
        <w:p w14:paraId="10123E5D" w14:textId="77777777" w:rsidR="00657D54" w:rsidRPr="004A3FA4" w:rsidRDefault="00657D54" w:rsidP="008C744A">
          <w:pPr>
            <w:autoSpaceDE w:val="0"/>
            <w:spacing w:after="0" w:line="360" w:lineRule="auto"/>
            <w:rPr>
              <w:rFonts w:ascii="Times New Roman" w:hAnsi="Times New Roman"/>
              <w:b/>
              <w:bCs/>
              <w:sz w:val="24"/>
              <w:szCs w:val="24"/>
            </w:rPr>
          </w:pPr>
        </w:p>
        <w:p w14:paraId="47A4716A" w14:textId="3C908A31" w:rsidR="008C744A" w:rsidRPr="004A3FA4" w:rsidRDefault="008C744A" w:rsidP="008C744A">
          <w:pPr>
            <w:autoSpaceDE w:val="0"/>
            <w:spacing w:after="0" w:line="360" w:lineRule="auto"/>
            <w:rPr>
              <w:rFonts w:ascii="Times New Roman" w:hAnsi="Times New Roman"/>
              <w:sz w:val="24"/>
              <w:szCs w:val="24"/>
            </w:rPr>
          </w:pPr>
          <w:r w:rsidRPr="004A3FA4">
            <w:rPr>
              <w:rFonts w:ascii="Times New Roman" w:hAnsi="Times New Roman"/>
              <w:b/>
              <w:bCs/>
              <w:sz w:val="24"/>
              <w:szCs w:val="24"/>
            </w:rPr>
            <w:t>Why This Approach Works:</w:t>
          </w:r>
        </w:p>
        <w:p w14:paraId="0A9FD484" w14:textId="77777777" w:rsidR="008C744A" w:rsidRPr="004A3FA4" w:rsidRDefault="008C744A" w:rsidP="008C744A">
          <w:pPr>
            <w:numPr>
              <w:ilvl w:val="0"/>
              <w:numId w:val="47"/>
            </w:numPr>
            <w:autoSpaceDE w:val="0"/>
            <w:spacing w:after="0" w:line="360" w:lineRule="auto"/>
            <w:rPr>
              <w:rFonts w:ascii="Times New Roman" w:hAnsi="Times New Roman"/>
              <w:sz w:val="24"/>
              <w:szCs w:val="24"/>
            </w:rPr>
          </w:pPr>
          <w:r w:rsidRPr="004A3FA4">
            <w:rPr>
              <w:rFonts w:ascii="Times New Roman" w:hAnsi="Times New Roman"/>
              <w:b/>
              <w:bCs/>
              <w:sz w:val="24"/>
              <w:szCs w:val="24"/>
            </w:rPr>
            <w:t>Efficiency:</w:t>
          </w:r>
          <w:r w:rsidRPr="004A3FA4">
            <w:rPr>
              <w:rFonts w:ascii="Times New Roman" w:hAnsi="Times New Roman"/>
              <w:sz w:val="24"/>
              <w:szCs w:val="24"/>
            </w:rPr>
            <w:t> Prioritizes </w:t>
          </w:r>
          <w:r w:rsidRPr="004A3FA4">
            <w:rPr>
              <w:rFonts w:ascii="Times New Roman" w:hAnsi="Times New Roman"/>
              <w:b/>
              <w:bCs/>
              <w:sz w:val="24"/>
              <w:szCs w:val="24"/>
            </w:rPr>
            <w:t>fast, exact matches</w:t>
          </w:r>
          <w:r w:rsidRPr="004A3FA4">
            <w:rPr>
              <w:rFonts w:ascii="Times New Roman" w:hAnsi="Times New Roman"/>
              <w:sz w:val="24"/>
              <w:szCs w:val="24"/>
            </w:rPr>
            <w:t> before moving to computationally heavier semantic analysis.</w:t>
          </w:r>
        </w:p>
        <w:p w14:paraId="30A879BC" w14:textId="77777777" w:rsidR="008C744A" w:rsidRPr="004A3FA4" w:rsidRDefault="008C744A" w:rsidP="008C744A">
          <w:pPr>
            <w:numPr>
              <w:ilvl w:val="0"/>
              <w:numId w:val="47"/>
            </w:numPr>
            <w:autoSpaceDE w:val="0"/>
            <w:spacing w:after="0" w:line="360" w:lineRule="auto"/>
            <w:rPr>
              <w:rFonts w:ascii="Times New Roman" w:hAnsi="Times New Roman"/>
              <w:sz w:val="24"/>
              <w:szCs w:val="24"/>
            </w:rPr>
          </w:pPr>
          <w:r w:rsidRPr="004A3FA4">
            <w:rPr>
              <w:rFonts w:ascii="Times New Roman" w:hAnsi="Times New Roman"/>
              <w:b/>
              <w:bCs/>
              <w:sz w:val="24"/>
              <w:szCs w:val="24"/>
            </w:rPr>
            <w:t>Flexibility:</w:t>
          </w:r>
          <w:r w:rsidRPr="004A3FA4">
            <w:rPr>
              <w:rFonts w:ascii="Times New Roman" w:hAnsi="Times New Roman"/>
              <w:sz w:val="24"/>
              <w:szCs w:val="24"/>
            </w:rPr>
            <w:t> Handles </w:t>
          </w:r>
          <w:r w:rsidRPr="004A3FA4">
            <w:rPr>
              <w:rFonts w:ascii="Times New Roman" w:hAnsi="Times New Roman"/>
              <w:b/>
              <w:bCs/>
              <w:sz w:val="24"/>
              <w:szCs w:val="24"/>
            </w:rPr>
            <w:t>varied phrasing</w:t>
          </w:r>
          <w:r w:rsidRPr="004A3FA4">
            <w:rPr>
              <w:rFonts w:ascii="Times New Roman" w:hAnsi="Times New Roman"/>
              <w:sz w:val="24"/>
              <w:szCs w:val="24"/>
            </w:rPr>
            <w:t> while maintaining accuracy.</w:t>
          </w:r>
        </w:p>
        <w:p w14:paraId="4A52FA76" w14:textId="77777777" w:rsidR="008C744A" w:rsidRPr="004A3FA4" w:rsidRDefault="008C744A" w:rsidP="008C744A">
          <w:pPr>
            <w:numPr>
              <w:ilvl w:val="0"/>
              <w:numId w:val="47"/>
            </w:numPr>
            <w:autoSpaceDE w:val="0"/>
            <w:spacing w:after="0" w:line="360" w:lineRule="auto"/>
            <w:rPr>
              <w:rFonts w:ascii="Times New Roman" w:hAnsi="Times New Roman"/>
              <w:sz w:val="24"/>
              <w:szCs w:val="24"/>
            </w:rPr>
          </w:pPr>
          <w:r w:rsidRPr="004A3FA4">
            <w:rPr>
              <w:rFonts w:ascii="Times New Roman" w:hAnsi="Times New Roman"/>
              <w:b/>
              <w:bCs/>
              <w:sz w:val="24"/>
              <w:szCs w:val="24"/>
            </w:rPr>
            <w:t>User-Friendly:</w:t>
          </w:r>
          <w:r w:rsidRPr="004A3FA4">
            <w:rPr>
              <w:rFonts w:ascii="Times New Roman" w:hAnsi="Times New Roman"/>
              <w:sz w:val="24"/>
              <w:szCs w:val="24"/>
            </w:rPr>
            <w:t> Guides users when uncertain, reducing frustration.</w:t>
          </w:r>
          <w:r w:rsidRPr="004A3FA4">
            <w:rPr>
              <w:rFonts w:ascii="Times New Roman" w:hAnsi="Times New Roman"/>
              <w:sz w:val="24"/>
              <w:szCs w:val="24"/>
            </w:rPr>
            <w:br/>
          </w:r>
        </w:p>
        <w:p w14:paraId="79C0302D" w14:textId="42A9A343" w:rsidR="00B360B2"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sz w:val="24"/>
              <w:szCs w:val="24"/>
            </w:rPr>
            <w:t>This </w:t>
          </w:r>
          <w:r w:rsidRPr="004A3FA4">
            <w:rPr>
              <w:rFonts w:ascii="Times New Roman" w:hAnsi="Times New Roman"/>
              <w:b/>
              <w:bCs/>
              <w:sz w:val="24"/>
              <w:szCs w:val="24"/>
            </w:rPr>
            <w:t>multi-stage cascading system</w:t>
          </w:r>
          <w:r w:rsidRPr="004A3FA4">
            <w:rPr>
              <w:rFonts w:ascii="Times New Roman" w:hAnsi="Times New Roman"/>
              <w:sz w:val="24"/>
              <w:szCs w:val="24"/>
            </w:rPr>
            <w:t> ensures the chatbot is </w:t>
          </w:r>
          <w:r w:rsidRPr="004A3FA4">
            <w:rPr>
              <w:rFonts w:ascii="Times New Roman" w:hAnsi="Times New Roman"/>
              <w:b/>
              <w:bCs/>
              <w:sz w:val="24"/>
              <w:szCs w:val="24"/>
            </w:rPr>
            <w:t>fast for common queries</w:t>
          </w:r>
          <w:r w:rsidRPr="004A3FA4">
            <w:rPr>
              <w:rFonts w:ascii="Times New Roman" w:hAnsi="Times New Roman"/>
              <w:sz w:val="24"/>
              <w:szCs w:val="24"/>
            </w:rPr>
            <w:t> yet </w:t>
          </w:r>
          <w:r w:rsidRPr="004A3FA4">
            <w:rPr>
              <w:rFonts w:ascii="Times New Roman" w:hAnsi="Times New Roman"/>
              <w:b/>
              <w:bCs/>
              <w:sz w:val="24"/>
              <w:szCs w:val="24"/>
            </w:rPr>
            <w:t>intelligent enough</w:t>
          </w:r>
          <w:r w:rsidRPr="004A3FA4">
            <w:rPr>
              <w:rFonts w:ascii="Times New Roman" w:hAnsi="Times New Roman"/>
              <w:sz w:val="24"/>
              <w:szCs w:val="24"/>
            </w:rPr>
            <w:t> for complex, paraphrased questions—delivering a </w:t>
          </w:r>
          <w:r w:rsidRPr="004A3FA4">
            <w:rPr>
              <w:rFonts w:ascii="Times New Roman" w:hAnsi="Times New Roman"/>
              <w:b/>
              <w:bCs/>
              <w:sz w:val="24"/>
              <w:szCs w:val="24"/>
            </w:rPr>
            <w:t>seamless, human-like interaction</w:t>
          </w:r>
          <w:r w:rsidRPr="004A3FA4">
            <w:rPr>
              <w:rFonts w:ascii="Times New Roman" w:hAnsi="Times New Roman"/>
              <w:sz w:val="24"/>
              <w:szCs w:val="24"/>
            </w:rPr>
            <w:t> for PGDIT applicants.</w:t>
          </w:r>
        </w:p>
      </w:sdtContent>
    </w:sdt>
    <w:p w14:paraId="2FC20E41" w14:textId="77777777" w:rsidR="008C744A" w:rsidRPr="004A3FA4" w:rsidRDefault="008C744A" w:rsidP="008C744A">
      <w:pPr>
        <w:spacing w:line="360" w:lineRule="auto"/>
        <w:rPr>
          <w:rFonts w:ascii="Times New Roman" w:hAnsi="Times New Roman"/>
          <w:b/>
          <w:bCs/>
          <w:sz w:val="24"/>
          <w:szCs w:val="24"/>
        </w:rPr>
      </w:pPr>
    </w:p>
    <w:p w14:paraId="37503498" w14:textId="77777777" w:rsidR="00D32386" w:rsidRDefault="00D32386" w:rsidP="005C39B8">
      <w:pPr>
        <w:pStyle w:val="Heading2"/>
      </w:pPr>
      <w:bookmarkStart w:id="57" w:name="_Toc204797899"/>
    </w:p>
    <w:p w14:paraId="32A4F237" w14:textId="77777777" w:rsidR="00D32386" w:rsidRDefault="00D32386" w:rsidP="005C39B8">
      <w:pPr>
        <w:pStyle w:val="Heading2"/>
      </w:pPr>
    </w:p>
    <w:p w14:paraId="19D2246E" w14:textId="49CB7A35" w:rsidR="008C744A" w:rsidRPr="004A3FA4" w:rsidRDefault="00D32386" w:rsidP="005C39B8">
      <w:pPr>
        <w:pStyle w:val="Heading2"/>
      </w:pPr>
      <w:bookmarkStart w:id="58" w:name="_Toc205307944"/>
      <w:r w:rsidRPr="004A3FA4">
        <w:t xml:space="preserve">3.5  </w:t>
      </w:r>
      <w:r w:rsidR="008C744A" w:rsidRPr="004A3FA4">
        <w:fldChar w:fldCharType="begin">
          <w:ffData>
            <w:name w:val=""/>
            <w:enabled/>
            <w:calcOnExit/>
            <w:statusText w:type="text" w:val="พิมพ์เนื้อหา"/>
            <w:textInput>
              <w:default w:val="Frontend and Backend Integration"/>
              <w:format w:val="ทำอักษรตัวแรกเป็นตัวพิมพ์ใหญ่"/>
            </w:textInput>
          </w:ffData>
        </w:fldChar>
      </w:r>
      <w:r w:rsidR="008C744A" w:rsidRPr="004A3FA4">
        <w:instrText xml:space="preserve"> FORMTEXT </w:instrText>
      </w:r>
      <w:r w:rsidR="008C744A" w:rsidRPr="004A3FA4">
        <w:fldChar w:fldCharType="separate"/>
      </w:r>
      <w:r w:rsidRPr="004A3FA4">
        <w:rPr>
          <w:noProof/>
        </w:rPr>
        <w:t>FRONTEND AND BACKEND INTEGRATION</w:t>
      </w:r>
      <w:bookmarkEnd w:id="57"/>
      <w:bookmarkEnd w:id="58"/>
      <w:r w:rsidR="008C744A" w:rsidRPr="004A3FA4">
        <w:fldChar w:fldCharType="end"/>
      </w:r>
    </w:p>
    <w:sdt>
      <w:sdtPr>
        <w:rPr>
          <w:rFonts w:ascii="Times New Roman" w:hAnsi="Times New Roman"/>
          <w:b/>
          <w:bCs/>
          <w:sz w:val="24"/>
          <w:szCs w:val="24"/>
        </w:rPr>
        <w:id w:val="-1270459601"/>
        <w:placeholder>
          <w:docPart w:val="DefaultPlaceholder_-1854013440"/>
        </w:placeholder>
      </w:sdtPr>
      <w:sdtContent>
        <w:p w14:paraId="6A397AC8" w14:textId="509BAB3F" w:rsidR="008C744A" w:rsidRPr="004A3FA4" w:rsidRDefault="008C744A" w:rsidP="008C744A">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Seamless integration between the front end (UI) and backend (logic) is critical for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functionality, primarily using RESTful APIs.</w:t>
          </w:r>
        </w:p>
      </w:sdtContent>
    </w:sdt>
    <w:p w14:paraId="474AC0C5" w14:textId="3ED021A1" w:rsidR="008C744A" w:rsidRPr="004A3FA4" w:rsidRDefault="008C744A" w:rsidP="005C39B8">
      <w:pPr>
        <w:pStyle w:val="Heading2"/>
      </w:pPr>
      <w:bookmarkStart w:id="59" w:name="_Toc204797900"/>
      <w:bookmarkStart w:id="60" w:name="_Toc205307945"/>
      <w:r w:rsidRPr="004A3FA4">
        <w:t xml:space="preserve">3.5.1 </w:t>
      </w:r>
      <w:r w:rsidRPr="004A3FA4">
        <w:fldChar w:fldCharType="begin">
          <w:ffData>
            <w:name w:val=""/>
            <w:enabled/>
            <w:calcOnExit/>
            <w:statusText w:type="text" w:val="พิมพ์เนื้อหา"/>
            <w:textInput>
              <w:default w:val="Frontend Design and Responsibilities"/>
              <w:format w:val="ทำอักษรตัวแรกเป็นตัวพิมพ์ใหญ่"/>
            </w:textInput>
          </w:ffData>
        </w:fldChar>
      </w:r>
      <w:r w:rsidRPr="004A3FA4">
        <w:instrText xml:space="preserve"> FORMTEXT </w:instrText>
      </w:r>
      <w:r w:rsidRPr="004A3FA4">
        <w:fldChar w:fldCharType="separate"/>
      </w:r>
      <w:r w:rsidRPr="004A3FA4">
        <w:rPr>
          <w:noProof/>
        </w:rPr>
        <w:t>Frontend Design and Responsibilities</w:t>
      </w:r>
      <w:bookmarkEnd w:id="59"/>
      <w:bookmarkEnd w:id="60"/>
      <w:r w:rsidRPr="004A3FA4">
        <w:fldChar w:fldCharType="end"/>
      </w:r>
    </w:p>
    <w:p w14:paraId="444831DD" w14:textId="6B137B76" w:rsidR="008C744A" w:rsidRPr="004A3FA4" w:rsidRDefault="008C744A" w:rsidP="008C744A">
      <w:pPr>
        <w:spacing w:line="360" w:lineRule="auto"/>
        <w:ind w:left="720" w:hanging="720"/>
        <w:rPr>
          <w:rFonts w:ascii="Times New Roman" w:hAnsi="Times New Roman"/>
          <w:b/>
          <w:bCs/>
          <w:sz w:val="24"/>
          <w:szCs w:val="24"/>
        </w:rPr>
      </w:pPr>
      <w:r w:rsidRPr="004A3FA4">
        <w:rPr>
          <w:rFonts w:ascii="Times New Roman" w:hAnsi="Times New Roman"/>
          <w:b/>
          <w:bCs/>
          <w:sz w:val="24"/>
          <w:szCs w:val="24"/>
        </w:rPr>
        <w:t xml:space="preserve"> </w:t>
      </w:r>
      <w:sdt>
        <w:sdtPr>
          <w:rPr>
            <w:rFonts w:ascii="Times New Roman" w:hAnsi="Times New Roman"/>
            <w:b/>
            <w:bCs/>
            <w:sz w:val="24"/>
            <w:szCs w:val="24"/>
          </w:rPr>
          <w:id w:val="688882619"/>
          <w:placeholder>
            <w:docPart w:val="DefaultPlaceholder_-1854013440"/>
          </w:placeholder>
        </w:sdtPr>
        <w:sdtContent>
          <w:r w:rsidRPr="004A3FA4">
            <w:rPr>
              <w:rFonts w:ascii="Times New Roman" w:hAnsi="Times New Roman"/>
              <w:b/>
              <w:bCs/>
              <w:sz w:val="24"/>
              <w:szCs w:val="24"/>
            </w:rPr>
            <w:t>Technology Stack:</w:t>
          </w:r>
          <w:r w:rsidRPr="004A3FA4">
            <w:rPr>
              <w:rFonts w:ascii="Times New Roman" w:hAnsi="Times New Roman"/>
              <w:sz w:val="24"/>
              <w:szCs w:val="24"/>
            </w:rPr>
            <w:t xml:space="preserve"> HTML5, CSS3 (Bootstrap for responsiveness), and JavaScript. </w:t>
          </w:r>
          <w:r w:rsidRPr="004A3FA4">
            <w:rPr>
              <w:rFonts w:ascii="Times New Roman" w:hAnsi="Times New Roman"/>
              <w:b/>
              <w:bCs/>
              <w:sz w:val="24"/>
              <w:szCs w:val="24"/>
            </w:rPr>
            <w:t>User Interface (UI):</w:t>
          </w:r>
          <w:r w:rsidRPr="004A3FA4">
            <w:rPr>
              <w:rFonts w:ascii="Times New Roman" w:hAnsi="Times New Roman"/>
              <w:sz w:val="24"/>
              <w:szCs w:val="24"/>
            </w:rPr>
            <w:t xml:space="preserve"> Clean, intuitive, responsive chat interface with a chat window, input field, send button, and optional microphone icon. Quick replies/suggestions guide users.  </w:t>
          </w:r>
          <w:r w:rsidRPr="004A3FA4">
            <w:rPr>
              <w:rFonts w:ascii="Times New Roman" w:hAnsi="Times New Roman"/>
              <w:b/>
              <w:bCs/>
              <w:sz w:val="24"/>
              <w:szCs w:val="24"/>
            </w:rPr>
            <w:t xml:space="preserve">User Experience (UX): </w:t>
          </w:r>
          <w:r w:rsidRPr="004A3FA4">
            <w:rPr>
              <w:rFonts w:ascii="Times New Roman" w:hAnsi="Times New Roman"/>
              <w:sz w:val="24"/>
              <w:szCs w:val="24"/>
            </w:rPr>
            <w:t xml:space="preserve">Emphasizes responsiveness across devices, clarity, immediate feedback, and accessibility. </w:t>
          </w:r>
          <w:r w:rsidRPr="004A3FA4">
            <w:rPr>
              <w:rFonts w:ascii="Times New Roman" w:hAnsi="Times New Roman"/>
              <w:b/>
              <w:bCs/>
              <w:sz w:val="24"/>
              <w:szCs w:val="24"/>
            </w:rPr>
            <w:t>Frontend Responsibilities:</w:t>
          </w:r>
          <w:r w:rsidRPr="004A3FA4">
            <w:rPr>
              <w:rFonts w:ascii="Times New Roman" w:hAnsi="Times New Roman"/>
              <w:sz w:val="24"/>
              <w:szCs w:val="24"/>
            </w:rPr>
            <w:t xml:space="preserve"> Capturing user input, displaying responses, managing chat history, making asynchronous API calls, and handling client-side UI state. </w:t>
          </w:r>
        </w:sdtContent>
      </w:sdt>
    </w:p>
    <w:p w14:paraId="155F70B0" w14:textId="03306E51" w:rsidR="008C744A" w:rsidRPr="004A3FA4" w:rsidRDefault="008C744A" w:rsidP="005C39B8">
      <w:pPr>
        <w:pStyle w:val="Heading2"/>
      </w:pPr>
      <w:bookmarkStart w:id="61" w:name="_Toc204797901"/>
      <w:bookmarkStart w:id="62" w:name="_Toc205307946"/>
      <w:r w:rsidRPr="004A3FA4">
        <w:t xml:space="preserve">3.5.2 </w:t>
      </w:r>
      <w:r w:rsidRPr="004A3FA4">
        <w:fldChar w:fldCharType="begin">
          <w:ffData>
            <w:name w:val=""/>
            <w:enabled/>
            <w:calcOnExit/>
            <w:statusText w:type="text" w:val="พิมพ์เนื้อหา"/>
            <w:textInput>
              <w:default w:val="Backend Design and Responsibilities"/>
              <w:format w:val="ทำอักษรตัวแรกเป็นตัวพิมพ์ใหญ่"/>
            </w:textInput>
          </w:ffData>
        </w:fldChar>
      </w:r>
      <w:r w:rsidRPr="004A3FA4">
        <w:instrText xml:space="preserve"> FORMTEXT </w:instrText>
      </w:r>
      <w:r w:rsidRPr="004A3FA4">
        <w:fldChar w:fldCharType="separate"/>
      </w:r>
      <w:r w:rsidRPr="004A3FA4">
        <w:rPr>
          <w:noProof/>
        </w:rPr>
        <w:t>Backend Design and Responsibilities</w:t>
      </w:r>
      <w:bookmarkEnd w:id="61"/>
      <w:bookmarkEnd w:id="62"/>
      <w:r w:rsidRPr="004A3FA4">
        <w:fldChar w:fldCharType="end"/>
      </w:r>
    </w:p>
    <w:sdt>
      <w:sdtPr>
        <w:rPr>
          <w:rFonts w:ascii="Times New Roman" w:hAnsi="Times New Roman"/>
          <w:b/>
          <w:bCs/>
          <w:sz w:val="24"/>
          <w:szCs w:val="24"/>
        </w:rPr>
        <w:id w:val="920145402"/>
        <w:placeholder>
          <w:docPart w:val="DefaultPlaceholder_-1854013440"/>
        </w:placeholder>
      </w:sdtPr>
      <w:sdtContent>
        <w:p w14:paraId="4B2C32A7" w14:textId="77777777" w:rsidR="008C744A" w:rsidRPr="004A3FA4" w:rsidRDefault="008C744A" w:rsidP="008C744A">
          <w:pPr>
            <w:numPr>
              <w:ilvl w:val="0"/>
              <w:numId w:val="21"/>
            </w:numPr>
            <w:autoSpaceDE w:val="0"/>
            <w:spacing w:after="0" w:line="360" w:lineRule="auto"/>
            <w:rPr>
              <w:rFonts w:ascii="Times New Roman" w:hAnsi="Times New Roman"/>
              <w:sz w:val="24"/>
              <w:szCs w:val="24"/>
            </w:rPr>
          </w:pPr>
          <w:r w:rsidRPr="004A3FA4">
            <w:rPr>
              <w:rFonts w:ascii="Times New Roman" w:hAnsi="Times New Roman"/>
              <w:sz w:val="24"/>
              <w:szCs w:val="24"/>
            </w:rPr>
            <w:t>Technology Stack: Python with Django framework.</w:t>
          </w:r>
        </w:p>
        <w:p w14:paraId="79A01824" w14:textId="77777777" w:rsidR="008C744A" w:rsidRPr="004A3FA4" w:rsidRDefault="008C744A" w:rsidP="008C744A">
          <w:pPr>
            <w:numPr>
              <w:ilvl w:val="0"/>
              <w:numId w:val="21"/>
            </w:numPr>
            <w:autoSpaceDE w:val="0"/>
            <w:spacing w:after="0" w:line="360" w:lineRule="auto"/>
            <w:rPr>
              <w:rFonts w:ascii="Times New Roman" w:hAnsi="Times New Roman"/>
              <w:sz w:val="24"/>
              <w:szCs w:val="24"/>
            </w:rPr>
          </w:pPr>
          <w:r w:rsidRPr="004A3FA4">
            <w:rPr>
              <w:rFonts w:ascii="Times New Roman" w:hAnsi="Times New Roman"/>
              <w:sz w:val="24"/>
              <w:szCs w:val="24"/>
            </w:rPr>
            <w:t>API Endpoints: Exposes RESTful API endpoints (e.g., /</w:t>
          </w:r>
          <w:proofErr w:type="spellStart"/>
          <w:r w:rsidRPr="004A3FA4">
            <w:rPr>
              <w:rFonts w:ascii="Times New Roman" w:hAnsi="Times New Roman"/>
              <w:sz w:val="24"/>
              <w:szCs w:val="24"/>
            </w:rPr>
            <w:t>api</w:t>
          </w:r>
          <w:proofErr w:type="spellEnd"/>
          <w:r w:rsidRPr="004A3FA4">
            <w:rPr>
              <w:rFonts w:ascii="Times New Roman" w:hAnsi="Times New Roman"/>
              <w:sz w:val="24"/>
              <w:szCs w:val="24"/>
            </w:rPr>
            <w:t>/chat/ for user queries).</w:t>
          </w:r>
        </w:p>
        <w:p w14:paraId="0DCB175D" w14:textId="77777777" w:rsidR="008C744A" w:rsidRPr="004A3FA4" w:rsidRDefault="008C744A" w:rsidP="008C744A">
          <w:pPr>
            <w:numPr>
              <w:ilvl w:val="0"/>
              <w:numId w:val="2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Request Handling: Authenticates/authorizes, validates input, orchestrates NLP and knowledge base interactions, constructs responses, and handles errors.</w:t>
          </w:r>
        </w:p>
        <w:p w14:paraId="531DFDE4" w14:textId="014F4645" w:rsidR="00B360B2" w:rsidRPr="00D32386" w:rsidRDefault="008C744A" w:rsidP="008C744A">
          <w:pPr>
            <w:numPr>
              <w:ilvl w:val="0"/>
              <w:numId w:val="2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Backend Responsibilities: Hosting NLP model, managing knowledge base, implementing dialogue logic, handling external API integrations, logging interactions, and ensuring data security.</w:t>
          </w:r>
        </w:p>
      </w:sdtContent>
    </w:sdt>
    <w:p w14:paraId="214F71F7" w14:textId="2524D002" w:rsidR="00B360B2" w:rsidRPr="004A3FA4" w:rsidRDefault="008C744A" w:rsidP="005C39B8">
      <w:pPr>
        <w:pStyle w:val="Heading2"/>
      </w:pPr>
      <w:bookmarkStart w:id="63" w:name="_Toc204797902"/>
      <w:bookmarkStart w:id="64" w:name="_Toc205307947"/>
      <w:r w:rsidRPr="004A3FA4">
        <w:t xml:space="preserve">3.5.3 </w:t>
      </w:r>
      <w:r w:rsidRPr="004A3FA4">
        <w:fldChar w:fldCharType="begin">
          <w:ffData>
            <w:name w:val=""/>
            <w:enabled/>
            <w:calcOnExit/>
            <w:statusText w:type="text" w:val="พิมพ์เนื้อหา"/>
            <w:textInput>
              <w:default w:val="Communication Protocol (RESTful API)"/>
              <w:format w:val="ทำอักษรตัวแรกเป็นตัวพิมพ์ใหญ่"/>
            </w:textInput>
          </w:ffData>
        </w:fldChar>
      </w:r>
      <w:r w:rsidRPr="004A3FA4">
        <w:instrText xml:space="preserve"> FORMTEXT </w:instrText>
      </w:r>
      <w:r w:rsidRPr="004A3FA4">
        <w:fldChar w:fldCharType="separate"/>
      </w:r>
      <w:r w:rsidRPr="004A3FA4">
        <w:rPr>
          <w:noProof/>
        </w:rPr>
        <w:t>Communication Protocol (RESTful API)</w:t>
      </w:r>
      <w:bookmarkEnd w:id="63"/>
      <w:bookmarkEnd w:id="64"/>
      <w:r w:rsidRPr="004A3FA4">
        <w:fldChar w:fldCharType="end"/>
      </w:r>
    </w:p>
    <w:sdt>
      <w:sdtPr>
        <w:rPr>
          <w:rFonts w:ascii="Times New Roman" w:hAnsi="Times New Roman"/>
          <w:b/>
          <w:bCs/>
          <w:sz w:val="24"/>
          <w:szCs w:val="24"/>
        </w:rPr>
        <w:id w:val="-1991622016"/>
        <w:placeholder>
          <w:docPart w:val="DefaultPlaceholder_-1854013440"/>
        </w:placeholder>
      </w:sdtPr>
      <w:sdtContent>
        <w:p w14:paraId="786D4463" w14:textId="77777777" w:rsidR="008C744A" w:rsidRPr="004A3FA4" w:rsidRDefault="008C744A" w:rsidP="008C744A">
          <w:pPr>
            <w:numPr>
              <w:ilvl w:val="0"/>
              <w:numId w:val="22"/>
            </w:numPr>
            <w:autoSpaceDE w:val="0"/>
            <w:spacing w:after="0" w:line="360" w:lineRule="auto"/>
            <w:rPr>
              <w:rFonts w:ascii="Times New Roman" w:hAnsi="Times New Roman"/>
              <w:sz w:val="24"/>
              <w:szCs w:val="24"/>
            </w:rPr>
          </w:pPr>
          <w:r w:rsidRPr="004A3FA4">
            <w:rPr>
              <w:rFonts w:ascii="Times New Roman" w:hAnsi="Times New Roman"/>
              <w:sz w:val="24"/>
              <w:szCs w:val="24"/>
            </w:rPr>
            <w:t>HTTP/HTTPS: Secure communication over HTTPS.</w:t>
          </w:r>
        </w:p>
        <w:p w14:paraId="12E58693" w14:textId="77777777" w:rsidR="008C744A" w:rsidRPr="004A3FA4" w:rsidRDefault="008C744A" w:rsidP="008C744A">
          <w:pPr>
            <w:numPr>
              <w:ilvl w:val="0"/>
              <w:numId w:val="22"/>
            </w:numPr>
            <w:autoSpaceDE w:val="0"/>
            <w:spacing w:after="0" w:line="360" w:lineRule="auto"/>
            <w:rPr>
              <w:rFonts w:ascii="Times New Roman" w:hAnsi="Times New Roman"/>
              <w:sz w:val="24"/>
              <w:szCs w:val="24"/>
            </w:rPr>
          </w:pPr>
          <w:r w:rsidRPr="004A3FA4">
            <w:rPr>
              <w:rFonts w:ascii="Times New Roman" w:hAnsi="Times New Roman"/>
              <w:sz w:val="24"/>
              <w:szCs w:val="24"/>
            </w:rPr>
            <w:t>JSON: Lightweight JSON for data exchange.</w:t>
          </w:r>
        </w:p>
        <w:p w14:paraId="0A686B94" w14:textId="77777777" w:rsidR="008C744A" w:rsidRPr="004A3FA4" w:rsidRDefault="008C744A" w:rsidP="008C744A">
          <w:pPr>
            <w:numPr>
              <w:ilvl w:val="0"/>
              <w:numId w:val="22"/>
            </w:numPr>
            <w:autoSpaceDE w:val="0"/>
            <w:spacing w:after="0" w:line="360" w:lineRule="auto"/>
            <w:rPr>
              <w:rFonts w:ascii="Times New Roman" w:hAnsi="Times New Roman"/>
              <w:sz w:val="24"/>
              <w:szCs w:val="24"/>
            </w:rPr>
          </w:pPr>
          <w:r w:rsidRPr="004A3FA4">
            <w:rPr>
              <w:rFonts w:ascii="Times New Roman" w:hAnsi="Times New Roman"/>
              <w:sz w:val="24"/>
              <w:szCs w:val="24"/>
            </w:rPr>
            <w:t>Asynchronous Communication: Frontend uses Fetch API for non-blocking requests.</w:t>
          </w:r>
        </w:p>
        <w:p w14:paraId="28C1C392" w14:textId="79E12797" w:rsidR="00B360B2" w:rsidRPr="004A3FA4" w:rsidRDefault="008C744A" w:rsidP="005369C5">
          <w:pPr>
            <w:autoSpaceDE w:val="0"/>
            <w:spacing w:after="0" w:line="360" w:lineRule="auto"/>
            <w:rPr>
              <w:rFonts w:ascii="Times New Roman" w:hAnsi="Times New Roman"/>
              <w:sz w:val="24"/>
              <w:szCs w:val="24"/>
            </w:rPr>
          </w:pPr>
          <w:r w:rsidRPr="004A3FA4">
            <w:rPr>
              <w:rFonts w:ascii="Times New Roman" w:hAnsi="Times New Roman"/>
              <w:sz w:val="24"/>
              <w:szCs w:val="24"/>
            </w:rPr>
            <w:t>This clear separation of concerns ensures modularity, parallel development, maintainability, and scalability.</w:t>
          </w:r>
        </w:p>
      </w:sdtContent>
    </w:sdt>
    <w:p w14:paraId="1AE2F41D" w14:textId="4051D489" w:rsidR="00F551CA" w:rsidRPr="004A3FA4" w:rsidRDefault="00F551CA" w:rsidP="00470B40">
      <w:pPr>
        <w:pStyle w:val="Heading1"/>
      </w:pPr>
      <w:bookmarkStart w:id="65" w:name="_Toc204797903"/>
      <w:bookmarkStart w:id="66" w:name="_Toc205307948"/>
      <w:r w:rsidRPr="004A3FA4">
        <w:t xml:space="preserve">CHAPTER </w:t>
      </w:r>
      <w:r w:rsidR="00657D54" w:rsidRPr="004A3FA4">
        <w:t>4</w:t>
      </w:r>
      <w:bookmarkEnd w:id="65"/>
      <w:r w:rsidR="00C27345" w:rsidRPr="004A3FA4">
        <w:br/>
      </w:r>
      <w:r w:rsidR="00C27345" w:rsidRPr="004A3FA4">
        <w:br/>
      </w:r>
      <w:r w:rsidR="005369C5" w:rsidRPr="004A3FA4">
        <w:fldChar w:fldCharType="begin">
          <w:ffData>
            <w:name w:val=""/>
            <w:enabled/>
            <w:calcOnExit w:val="0"/>
            <w:statusText w:type="text" w:val="พิมพ์เนื้อหา"/>
            <w:textInput>
              <w:default w:val="Implementation"/>
            </w:textInput>
          </w:ffData>
        </w:fldChar>
      </w:r>
      <w:r w:rsidR="005369C5" w:rsidRPr="004A3FA4">
        <w:instrText xml:space="preserve"> FORMTEXT </w:instrText>
      </w:r>
      <w:r w:rsidR="005369C5" w:rsidRPr="004A3FA4">
        <w:fldChar w:fldCharType="separate"/>
      </w:r>
      <w:bookmarkStart w:id="67" w:name="_Toc204797904"/>
      <w:r w:rsidR="004C5B55" w:rsidRPr="004A3FA4">
        <w:rPr>
          <w:noProof/>
        </w:rPr>
        <w:t>IMPLEMENTATION</w:t>
      </w:r>
      <w:bookmarkEnd w:id="66"/>
      <w:bookmarkEnd w:id="67"/>
      <w:r w:rsidR="005369C5" w:rsidRPr="004A3FA4">
        <w:fldChar w:fldCharType="end"/>
      </w:r>
    </w:p>
    <w:p w14:paraId="3DF690AE" w14:textId="77777777" w:rsidR="004C5B55" w:rsidRPr="004A3FA4" w:rsidRDefault="004C5B55" w:rsidP="004C5B55">
      <w:pPr>
        <w:rPr>
          <w:rFonts w:ascii="Times New Roman" w:hAnsi="Times New Roman"/>
          <w:sz w:val="24"/>
          <w:szCs w:val="24"/>
        </w:rPr>
      </w:pPr>
    </w:p>
    <w:p w14:paraId="0FBBBE67" w14:textId="6C7F4B45" w:rsidR="00F551CA" w:rsidRPr="004A3FA4" w:rsidRDefault="009D33D5" w:rsidP="005C39B8">
      <w:pPr>
        <w:pStyle w:val="Heading2"/>
      </w:pPr>
      <w:bookmarkStart w:id="68" w:name="_Toc204797905"/>
      <w:bookmarkStart w:id="69" w:name="_Toc205307949"/>
      <w:r w:rsidRPr="004A3FA4">
        <w:t xml:space="preserve">4.1 </w:t>
      </w:r>
      <w:r w:rsidR="005369C5" w:rsidRPr="004A3FA4">
        <w:fldChar w:fldCharType="begin">
          <w:ffData>
            <w:name w:val=""/>
            <w:enabled/>
            <w:calcOnExit/>
            <w:statusText w:type="text" w:val="พิมพ์เนื้อหา"/>
            <w:textInput>
              <w:default w:val="Development Environment"/>
              <w:format w:val="ทำอักษรตัวแรกเป็นตัวพิมพ์ใหญ่"/>
            </w:textInput>
          </w:ffData>
        </w:fldChar>
      </w:r>
      <w:r w:rsidR="005369C5" w:rsidRPr="004A3FA4">
        <w:instrText xml:space="preserve"> FORMTEXT </w:instrText>
      </w:r>
      <w:r w:rsidR="005369C5" w:rsidRPr="004A3FA4">
        <w:fldChar w:fldCharType="separate"/>
      </w:r>
      <w:r w:rsidRPr="004A3FA4">
        <w:rPr>
          <w:noProof/>
        </w:rPr>
        <w:t>DEVELOPMENT ENVIRONMENT</w:t>
      </w:r>
      <w:bookmarkEnd w:id="68"/>
      <w:bookmarkEnd w:id="69"/>
      <w:r w:rsidR="005369C5" w:rsidRPr="004A3FA4">
        <w:fldChar w:fldCharType="end"/>
      </w:r>
    </w:p>
    <w:sdt>
      <w:sdtPr>
        <w:rPr>
          <w:rFonts w:ascii="Times New Roman" w:hAnsi="Times New Roman"/>
          <w:b/>
          <w:bCs/>
          <w:sz w:val="24"/>
          <w:szCs w:val="24"/>
        </w:rPr>
        <w:id w:val="1605302979"/>
        <w:placeholder>
          <w:docPart w:val="DefaultPlaceholder_-1854013440"/>
        </w:placeholder>
      </w:sdtPr>
      <w:sdtContent>
        <w:p w14:paraId="0A26C5E8" w14:textId="5338D700" w:rsidR="00E21160" w:rsidRPr="004A3FA4" w:rsidRDefault="00E21160" w:rsidP="00E2116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implementation relied on a carefully chosen development environment for efficiency and robustness.</w:t>
          </w:r>
        </w:p>
      </w:sdtContent>
    </w:sdt>
    <w:p w14:paraId="618948AC" w14:textId="1C5705C1" w:rsidR="00E21160" w:rsidRPr="004A3FA4" w:rsidRDefault="00E21160" w:rsidP="005C39B8">
      <w:pPr>
        <w:pStyle w:val="Heading2"/>
      </w:pPr>
      <w:bookmarkStart w:id="70" w:name="_Toc204797906"/>
      <w:bookmarkStart w:id="71" w:name="_Toc205307950"/>
      <w:r w:rsidRPr="004A3FA4">
        <w:t xml:space="preserve">4.1.1 </w:t>
      </w:r>
      <w:r w:rsidRPr="004A3FA4">
        <w:fldChar w:fldCharType="begin">
          <w:ffData>
            <w:name w:val=""/>
            <w:enabled/>
            <w:calcOnExit/>
            <w:statusText w:type="text" w:val="พิมพ์เนื้อหา"/>
            <w:textInput>
              <w:default w:val="Development Environment"/>
              <w:format w:val="ทำอักษรตัวแรกเป็นตัวพิมพ์ใหญ่"/>
            </w:textInput>
          </w:ffData>
        </w:fldChar>
      </w:r>
      <w:r w:rsidRPr="004A3FA4">
        <w:instrText xml:space="preserve"> FORMTEXT </w:instrText>
      </w:r>
      <w:r w:rsidRPr="004A3FA4">
        <w:fldChar w:fldCharType="separate"/>
      </w:r>
      <w:r w:rsidRPr="004A3FA4">
        <w:rPr>
          <w:noProof/>
        </w:rPr>
        <w:t>Development Environment</w:t>
      </w:r>
      <w:bookmarkEnd w:id="70"/>
      <w:bookmarkEnd w:id="71"/>
      <w:r w:rsidRPr="004A3FA4">
        <w:fldChar w:fldCharType="end"/>
      </w:r>
    </w:p>
    <w:sdt>
      <w:sdtPr>
        <w:rPr>
          <w:rFonts w:ascii="Times New Roman" w:hAnsi="Times New Roman"/>
          <w:b/>
          <w:bCs/>
          <w:sz w:val="24"/>
          <w:szCs w:val="24"/>
        </w:rPr>
        <w:id w:val="1224638398"/>
        <w:placeholder>
          <w:docPart w:val="DefaultPlaceholder_-1854013440"/>
        </w:placeholder>
      </w:sdtPr>
      <w:sdtContent>
        <w:p w14:paraId="75CDA9B4" w14:textId="77777777" w:rsidR="00E21160" w:rsidRPr="004A3FA4" w:rsidRDefault="00E21160" w:rsidP="00E21160">
          <w:pPr>
            <w:numPr>
              <w:ilvl w:val="0"/>
              <w:numId w:val="23"/>
            </w:numPr>
            <w:autoSpaceDE w:val="0"/>
            <w:spacing w:after="0" w:line="360" w:lineRule="auto"/>
            <w:rPr>
              <w:rFonts w:ascii="Times New Roman" w:hAnsi="Times New Roman"/>
              <w:sz w:val="24"/>
              <w:szCs w:val="24"/>
            </w:rPr>
          </w:pPr>
          <w:r w:rsidRPr="004A3FA4">
            <w:rPr>
              <w:rFonts w:ascii="Times New Roman" w:hAnsi="Times New Roman"/>
              <w:sz w:val="24"/>
              <w:szCs w:val="24"/>
            </w:rPr>
            <w:t>Python: Primary language for backend and NLP due to its extensive AI/ML libraries and Django framework.</w:t>
          </w:r>
        </w:p>
        <w:p w14:paraId="6DF44710" w14:textId="77777777" w:rsidR="00E21160" w:rsidRPr="004A3FA4" w:rsidRDefault="00E21160" w:rsidP="00E21160">
          <w:pPr>
            <w:numPr>
              <w:ilvl w:val="0"/>
              <w:numId w:val="23"/>
            </w:numPr>
            <w:autoSpaceDE w:val="0"/>
            <w:spacing w:after="0" w:line="360" w:lineRule="auto"/>
            <w:rPr>
              <w:rFonts w:ascii="Times New Roman" w:hAnsi="Times New Roman"/>
              <w:sz w:val="24"/>
              <w:szCs w:val="24"/>
            </w:rPr>
          </w:pPr>
          <w:r w:rsidRPr="004A3FA4">
            <w:rPr>
              <w:rFonts w:ascii="Times New Roman" w:hAnsi="Times New Roman"/>
              <w:sz w:val="24"/>
              <w:szCs w:val="24"/>
            </w:rPr>
            <w:t>JavaScript: For interactive frontend development, handling client-side logic and API communication.</w:t>
          </w:r>
        </w:p>
        <w:p w14:paraId="5702F12F" w14:textId="0A622527" w:rsidR="00E21160" w:rsidRPr="004A3FA4" w:rsidRDefault="00E21160" w:rsidP="00E21160">
          <w:pPr>
            <w:numPr>
              <w:ilvl w:val="0"/>
              <w:numId w:val="23"/>
            </w:numPr>
            <w:autoSpaceDE w:val="0"/>
            <w:spacing w:after="0" w:line="360" w:lineRule="auto"/>
            <w:rPr>
              <w:rFonts w:ascii="Times New Roman" w:hAnsi="Times New Roman"/>
              <w:sz w:val="24"/>
              <w:szCs w:val="24"/>
            </w:rPr>
          </w:pPr>
          <w:r w:rsidRPr="004A3FA4">
            <w:rPr>
              <w:rFonts w:ascii="Times New Roman" w:hAnsi="Times New Roman"/>
              <w:sz w:val="24"/>
              <w:szCs w:val="24"/>
            </w:rPr>
            <w:t>HTML5 &amp; CSS3: Foundational web languages for structuring and styling the user interface.</w:t>
          </w:r>
        </w:p>
      </w:sdtContent>
    </w:sdt>
    <w:p w14:paraId="2948D49D" w14:textId="5B705F01" w:rsidR="00E21160" w:rsidRPr="004A3FA4" w:rsidRDefault="00E21160" w:rsidP="005C39B8">
      <w:pPr>
        <w:pStyle w:val="Heading2"/>
      </w:pPr>
      <w:bookmarkStart w:id="72" w:name="_Toc204797907"/>
      <w:bookmarkStart w:id="73" w:name="_Toc205307951"/>
      <w:r w:rsidRPr="004A3FA4">
        <w:t xml:space="preserve">4.1.2 </w:t>
      </w:r>
      <w:r w:rsidRPr="004A3FA4">
        <w:fldChar w:fldCharType="begin">
          <w:ffData>
            <w:name w:val=""/>
            <w:enabled/>
            <w:calcOnExit/>
            <w:statusText w:type="text" w:val="พิมพ์เนื้อหา"/>
            <w:textInput>
              <w:default w:val="Development Frameworks and Libraries"/>
              <w:format w:val="ทำอักษรตัวแรกเป็นตัวพิมพ์ใหญ่"/>
            </w:textInput>
          </w:ffData>
        </w:fldChar>
      </w:r>
      <w:r w:rsidRPr="004A3FA4">
        <w:instrText xml:space="preserve"> FORMTEXT </w:instrText>
      </w:r>
      <w:r w:rsidRPr="004A3FA4">
        <w:fldChar w:fldCharType="separate"/>
      </w:r>
      <w:r w:rsidRPr="004A3FA4">
        <w:rPr>
          <w:noProof/>
        </w:rPr>
        <w:t>Development Frameworks and Libraries</w:t>
      </w:r>
      <w:bookmarkEnd w:id="72"/>
      <w:bookmarkEnd w:id="73"/>
      <w:r w:rsidRPr="004A3FA4">
        <w:fldChar w:fldCharType="end"/>
      </w:r>
    </w:p>
    <w:sdt>
      <w:sdtPr>
        <w:rPr>
          <w:rFonts w:ascii="Times New Roman" w:hAnsi="Times New Roman"/>
          <w:b/>
          <w:bCs/>
          <w:sz w:val="24"/>
          <w:szCs w:val="24"/>
        </w:rPr>
        <w:id w:val="1872951738"/>
        <w:placeholder>
          <w:docPart w:val="DefaultPlaceholder_-1854013440"/>
        </w:placeholder>
      </w:sdtPr>
      <w:sdtContent>
        <w:p w14:paraId="4B7504C0" w14:textId="77777777" w:rsidR="00E21160" w:rsidRPr="004A3FA4" w:rsidRDefault="00E21160" w:rsidP="00E21160">
          <w:pPr>
            <w:numPr>
              <w:ilvl w:val="0"/>
              <w:numId w:val="24"/>
            </w:numPr>
            <w:autoSpaceDE w:val="0"/>
            <w:spacing w:after="0" w:line="360" w:lineRule="auto"/>
            <w:rPr>
              <w:rFonts w:ascii="Times New Roman" w:hAnsi="Times New Roman"/>
              <w:sz w:val="24"/>
              <w:szCs w:val="24"/>
            </w:rPr>
          </w:pPr>
          <w:r w:rsidRPr="004A3FA4">
            <w:rPr>
              <w:rFonts w:ascii="Times New Roman" w:hAnsi="Times New Roman"/>
              <w:b/>
              <w:bCs/>
              <w:sz w:val="24"/>
              <w:szCs w:val="24"/>
            </w:rPr>
            <w:t>Backend (Python):</w:t>
          </w:r>
        </w:p>
        <w:p w14:paraId="63441888" w14:textId="77777777" w:rsidR="00E21160" w:rsidRPr="004A3FA4" w:rsidRDefault="00E21160" w:rsidP="00E21160">
          <w:pPr>
            <w:numPr>
              <w:ilvl w:val="1"/>
              <w:numId w:val="24"/>
            </w:numPr>
            <w:autoSpaceDE w:val="0"/>
            <w:spacing w:after="0" w:line="360" w:lineRule="auto"/>
            <w:rPr>
              <w:rFonts w:ascii="Times New Roman" w:hAnsi="Times New Roman"/>
              <w:sz w:val="24"/>
              <w:szCs w:val="24"/>
            </w:rPr>
          </w:pPr>
          <w:r w:rsidRPr="004A3FA4">
            <w:rPr>
              <w:rFonts w:ascii="Times New Roman" w:hAnsi="Times New Roman"/>
              <w:sz w:val="24"/>
              <w:szCs w:val="24"/>
            </w:rPr>
            <w:t>Django: High-level web framework for rapid development, ORM, and admin interface.</w:t>
          </w:r>
        </w:p>
        <w:p w14:paraId="466E10FE" w14:textId="77777777" w:rsidR="00E21160" w:rsidRPr="004A3FA4" w:rsidRDefault="00E21160" w:rsidP="00E21160">
          <w:pPr>
            <w:numPr>
              <w:ilvl w:val="1"/>
              <w:numId w:val="24"/>
            </w:numPr>
            <w:autoSpaceDE w:val="0"/>
            <w:spacing w:after="0" w:line="360" w:lineRule="auto"/>
            <w:rPr>
              <w:rFonts w:ascii="Times New Roman" w:hAnsi="Times New Roman"/>
              <w:b/>
              <w:bCs/>
              <w:sz w:val="24"/>
              <w:szCs w:val="24"/>
            </w:rPr>
          </w:pPr>
          <w:r w:rsidRPr="004A3FA4">
            <w:rPr>
              <w:rFonts w:ascii="Times New Roman" w:hAnsi="Times New Roman"/>
              <w:sz w:val="24"/>
              <w:szCs w:val="24"/>
            </w:rPr>
            <w:t>Django REST Framework (DRF): Toolkit for building RESTful APIs on Django, handling serialization.</w:t>
          </w:r>
        </w:p>
        <w:p w14:paraId="078EB638" w14:textId="77777777" w:rsidR="00E21160" w:rsidRPr="004A3FA4" w:rsidRDefault="00E21160" w:rsidP="00E21160">
          <w:pPr>
            <w:numPr>
              <w:ilvl w:val="1"/>
              <w:numId w:val="24"/>
            </w:numPr>
            <w:autoSpaceDE w:val="0"/>
            <w:spacing w:after="0" w:line="360" w:lineRule="auto"/>
            <w:rPr>
              <w:rFonts w:ascii="Times New Roman" w:hAnsi="Times New Roman"/>
              <w:b/>
              <w:bCs/>
              <w:sz w:val="24"/>
              <w:szCs w:val="24"/>
            </w:rPr>
          </w:pPr>
          <w:r w:rsidRPr="004A3FA4">
            <w:rPr>
              <w:rFonts w:ascii="Times New Roman" w:hAnsi="Times New Roman"/>
              <w:sz w:val="24"/>
              <w:szCs w:val="24"/>
            </w:rPr>
            <w:t xml:space="preserve">NLP Libraries (e.g., Hugging Face Transformers, </w:t>
          </w: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NLTK): Transformers for advanced NLP (intent classification, NER), </w:t>
          </w: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for efficient preprocessing, NLTK for foundational tasks.</w:t>
          </w:r>
        </w:p>
        <w:p w14:paraId="08F142F0" w14:textId="77777777" w:rsidR="00E21160" w:rsidRPr="004A3FA4" w:rsidRDefault="00E21160" w:rsidP="00E21160">
          <w:pPr>
            <w:numPr>
              <w:ilvl w:val="0"/>
              <w:numId w:val="24"/>
            </w:numPr>
            <w:autoSpaceDE w:val="0"/>
            <w:spacing w:after="0" w:line="360" w:lineRule="auto"/>
            <w:rPr>
              <w:rFonts w:ascii="Times New Roman" w:hAnsi="Times New Roman"/>
              <w:sz w:val="24"/>
              <w:szCs w:val="24"/>
            </w:rPr>
          </w:pPr>
          <w:r w:rsidRPr="004A3FA4">
            <w:rPr>
              <w:rFonts w:ascii="Times New Roman" w:hAnsi="Times New Roman"/>
              <w:b/>
              <w:bCs/>
              <w:sz w:val="24"/>
              <w:szCs w:val="24"/>
            </w:rPr>
            <w:t>Frontend (JavaScript, HTML, CSS):</w:t>
          </w:r>
        </w:p>
        <w:p w14:paraId="2AA19455" w14:textId="77777777" w:rsidR="00E21160" w:rsidRPr="004A3FA4" w:rsidRDefault="00E21160" w:rsidP="00E21160">
          <w:pPr>
            <w:numPr>
              <w:ilvl w:val="1"/>
              <w:numId w:val="24"/>
            </w:numPr>
            <w:autoSpaceDE w:val="0"/>
            <w:spacing w:after="0" w:line="360" w:lineRule="auto"/>
            <w:rPr>
              <w:rFonts w:ascii="Times New Roman" w:hAnsi="Times New Roman"/>
              <w:sz w:val="24"/>
              <w:szCs w:val="24"/>
            </w:rPr>
          </w:pPr>
          <w:r w:rsidRPr="004A3FA4">
            <w:rPr>
              <w:rFonts w:ascii="Times New Roman" w:hAnsi="Times New Roman"/>
              <w:sz w:val="24"/>
              <w:szCs w:val="24"/>
            </w:rPr>
            <w:t>Bootstrap: CSS framework for responsive design and pre-built components.</w:t>
          </w:r>
        </w:p>
        <w:p w14:paraId="13C43BA0" w14:textId="77777777" w:rsidR="00E21160" w:rsidRPr="004A3FA4" w:rsidRDefault="00E21160" w:rsidP="00E21160">
          <w:pPr>
            <w:numPr>
              <w:ilvl w:val="1"/>
              <w:numId w:val="24"/>
            </w:numPr>
            <w:autoSpaceDE w:val="0"/>
            <w:spacing w:after="0" w:line="360" w:lineRule="auto"/>
            <w:rPr>
              <w:rFonts w:ascii="Times New Roman" w:hAnsi="Times New Roman"/>
              <w:sz w:val="24"/>
              <w:szCs w:val="24"/>
            </w:rPr>
          </w:pPr>
          <w:r w:rsidRPr="004A3FA4">
            <w:rPr>
              <w:rFonts w:ascii="Times New Roman" w:hAnsi="Times New Roman"/>
              <w:sz w:val="24"/>
              <w:szCs w:val="24"/>
            </w:rPr>
            <w:t>Vanilla JavaScript: For custom interactions, DOM manipulation, and API calls.</w:t>
          </w:r>
        </w:p>
        <w:p w14:paraId="17875D3F" w14:textId="6A302C2F" w:rsidR="00E21160" w:rsidRPr="004A3FA4" w:rsidRDefault="00E21160" w:rsidP="00E21160">
          <w:pPr>
            <w:spacing w:line="360" w:lineRule="auto"/>
            <w:ind w:left="720" w:hanging="720"/>
            <w:rPr>
              <w:rFonts w:ascii="Times New Roman" w:hAnsi="Times New Roman"/>
              <w:b/>
              <w:bCs/>
              <w:sz w:val="24"/>
              <w:szCs w:val="24"/>
            </w:rPr>
          </w:pPr>
          <w:r w:rsidRPr="004A3FA4">
            <w:rPr>
              <w:rFonts w:ascii="Times New Roman" w:hAnsi="Times New Roman"/>
              <w:sz w:val="24"/>
              <w:szCs w:val="24"/>
            </w:rPr>
            <w:t>Fetch API: Modern interface for network requests.</w:t>
          </w:r>
        </w:p>
      </w:sdtContent>
    </w:sdt>
    <w:p w14:paraId="7AAE84A4" w14:textId="77777777" w:rsidR="00657D54" w:rsidRPr="004A3FA4" w:rsidRDefault="00657D54" w:rsidP="00E21160">
      <w:pPr>
        <w:spacing w:line="360" w:lineRule="auto"/>
        <w:rPr>
          <w:rFonts w:ascii="Times New Roman" w:hAnsi="Times New Roman"/>
          <w:b/>
          <w:bCs/>
          <w:sz w:val="24"/>
          <w:szCs w:val="24"/>
        </w:rPr>
      </w:pPr>
    </w:p>
    <w:p w14:paraId="66A25366" w14:textId="00C402DD" w:rsidR="00E21160" w:rsidRPr="004A3FA4" w:rsidRDefault="00E21160" w:rsidP="005C39B8">
      <w:pPr>
        <w:pStyle w:val="Heading2"/>
      </w:pPr>
      <w:bookmarkStart w:id="74" w:name="_Toc204797908"/>
      <w:bookmarkStart w:id="75" w:name="_Toc205307952"/>
      <w:r w:rsidRPr="004A3FA4">
        <w:t xml:space="preserve">4.1.3 </w:t>
      </w:r>
      <w:r w:rsidRPr="004A3FA4">
        <w:fldChar w:fldCharType="begin">
          <w:ffData>
            <w:name w:val=""/>
            <w:enabled/>
            <w:calcOnExit/>
            <w:statusText w:type="text" w:val="พิมพ์เนื้อหา"/>
            <w:textInput>
              <w:default w:val="Tools Used"/>
              <w:format w:val="ทำอักษรตัวแรกเป็นตัวพิมพ์ใหญ่"/>
            </w:textInput>
          </w:ffData>
        </w:fldChar>
      </w:r>
      <w:r w:rsidRPr="004A3FA4">
        <w:instrText xml:space="preserve"> FORMTEXT </w:instrText>
      </w:r>
      <w:r w:rsidRPr="004A3FA4">
        <w:fldChar w:fldCharType="separate"/>
      </w:r>
      <w:r w:rsidRPr="004A3FA4">
        <w:rPr>
          <w:noProof/>
        </w:rPr>
        <w:t>Tools Used</w:t>
      </w:r>
      <w:bookmarkEnd w:id="74"/>
      <w:bookmarkEnd w:id="75"/>
      <w:r w:rsidRPr="004A3FA4">
        <w:fldChar w:fldCharType="end"/>
      </w:r>
    </w:p>
    <w:sdt>
      <w:sdtPr>
        <w:rPr>
          <w:rFonts w:ascii="Times New Roman" w:hAnsi="Times New Roman"/>
          <w:b/>
          <w:bCs/>
          <w:sz w:val="24"/>
          <w:szCs w:val="24"/>
        </w:rPr>
        <w:id w:val="-2123138018"/>
        <w:placeholder>
          <w:docPart w:val="DefaultPlaceholder_-1854013440"/>
        </w:placeholder>
      </w:sdtPr>
      <w:sdtContent>
        <w:p w14:paraId="648BCB0D" w14:textId="77777777" w:rsidR="00E21160" w:rsidRPr="004A3FA4" w:rsidRDefault="00E21160" w:rsidP="00E21160">
          <w:pPr>
            <w:numPr>
              <w:ilvl w:val="0"/>
              <w:numId w:val="2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Version Control System: Git (with GitHub/GitLab) for tracking changes and collaboration.</w:t>
          </w:r>
        </w:p>
        <w:p w14:paraId="61F9AAA8" w14:textId="77777777" w:rsidR="00E21160" w:rsidRPr="004A3FA4" w:rsidRDefault="00E21160" w:rsidP="00E21160">
          <w:pPr>
            <w:numPr>
              <w:ilvl w:val="0"/>
              <w:numId w:val="25"/>
            </w:numPr>
            <w:autoSpaceDE w:val="0"/>
            <w:spacing w:after="0" w:line="360" w:lineRule="auto"/>
            <w:rPr>
              <w:rFonts w:ascii="Times New Roman" w:hAnsi="Times New Roman"/>
              <w:sz w:val="24"/>
              <w:szCs w:val="24"/>
            </w:rPr>
          </w:pPr>
          <w:r w:rsidRPr="004A3FA4">
            <w:rPr>
              <w:rFonts w:ascii="Times New Roman" w:hAnsi="Times New Roman"/>
              <w:sz w:val="24"/>
              <w:szCs w:val="24"/>
            </w:rPr>
            <w:t>Integrated Development Environment (IDE): Visual Studio Code / PyCharm for coding, debugging.</w:t>
          </w:r>
        </w:p>
        <w:p w14:paraId="4214CF50" w14:textId="77777777" w:rsidR="00E21160" w:rsidRPr="004A3FA4" w:rsidRDefault="00E21160" w:rsidP="00E21160">
          <w:pPr>
            <w:numPr>
              <w:ilvl w:val="0"/>
              <w:numId w:val="25"/>
            </w:numPr>
            <w:autoSpaceDE w:val="0"/>
            <w:spacing w:after="0" w:line="360" w:lineRule="auto"/>
            <w:rPr>
              <w:rFonts w:ascii="Times New Roman" w:hAnsi="Times New Roman"/>
              <w:sz w:val="24"/>
              <w:szCs w:val="24"/>
            </w:rPr>
          </w:pPr>
          <w:r w:rsidRPr="004A3FA4">
            <w:rPr>
              <w:rFonts w:ascii="Times New Roman" w:hAnsi="Times New Roman"/>
              <w:sz w:val="24"/>
              <w:szCs w:val="24"/>
            </w:rPr>
            <w:t>Package Managers: pip (Python) for dependencies.</w:t>
          </w:r>
        </w:p>
        <w:p w14:paraId="33621990" w14:textId="77777777" w:rsidR="00E21160" w:rsidRPr="004A3FA4" w:rsidRDefault="00E21160" w:rsidP="00E21160">
          <w:pPr>
            <w:numPr>
              <w:ilvl w:val="0"/>
              <w:numId w:val="25"/>
            </w:numPr>
            <w:autoSpaceDE w:val="0"/>
            <w:spacing w:after="0" w:line="360" w:lineRule="auto"/>
            <w:rPr>
              <w:rFonts w:ascii="Times New Roman" w:hAnsi="Times New Roman"/>
              <w:sz w:val="24"/>
              <w:szCs w:val="24"/>
            </w:rPr>
          </w:pPr>
          <w:r w:rsidRPr="004A3FA4">
            <w:rPr>
              <w:rFonts w:ascii="Times New Roman" w:hAnsi="Times New Roman"/>
              <w:sz w:val="24"/>
              <w:szCs w:val="24"/>
            </w:rPr>
            <w:t>Database Management System: MySQL.</w:t>
          </w:r>
        </w:p>
        <w:p w14:paraId="557B798F" w14:textId="77777777" w:rsidR="00E21160" w:rsidRPr="004A3FA4" w:rsidRDefault="00E21160" w:rsidP="00E21160">
          <w:pPr>
            <w:numPr>
              <w:ilvl w:val="0"/>
              <w:numId w:val="25"/>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Debugging Tools: Browser Developer Tools, Django Debug Toolbar, Python's </w:t>
          </w:r>
          <w:proofErr w:type="spellStart"/>
          <w:r w:rsidRPr="004A3FA4">
            <w:rPr>
              <w:rFonts w:ascii="Times New Roman" w:hAnsi="Times New Roman"/>
              <w:sz w:val="24"/>
              <w:szCs w:val="24"/>
            </w:rPr>
            <w:t>pdb</w:t>
          </w:r>
          <w:proofErr w:type="spellEnd"/>
          <w:r w:rsidRPr="004A3FA4">
            <w:rPr>
              <w:rFonts w:ascii="Times New Roman" w:hAnsi="Times New Roman"/>
              <w:sz w:val="24"/>
              <w:szCs w:val="24"/>
            </w:rPr>
            <w:t>.</w:t>
          </w:r>
        </w:p>
        <w:p w14:paraId="7CF35164" w14:textId="77777777" w:rsidR="00E21160" w:rsidRPr="004A3FA4" w:rsidRDefault="00E21160" w:rsidP="00E21160">
          <w:pPr>
            <w:numPr>
              <w:ilvl w:val="0"/>
              <w:numId w:val="25"/>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Testing Frameworks: </w:t>
          </w:r>
          <w:proofErr w:type="spellStart"/>
          <w:r w:rsidRPr="004A3FA4">
            <w:rPr>
              <w:rFonts w:ascii="Times New Roman" w:hAnsi="Times New Roman"/>
              <w:sz w:val="24"/>
              <w:szCs w:val="24"/>
            </w:rPr>
            <w:t>pytest</w:t>
          </w:r>
          <w:proofErr w:type="spellEnd"/>
          <w:r w:rsidRPr="004A3FA4">
            <w:rPr>
              <w:rFonts w:ascii="Times New Roman" w:hAnsi="Times New Roman"/>
              <w:sz w:val="24"/>
              <w:szCs w:val="24"/>
            </w:rPr>
            <w:t xml:space="preserve"> (Python).</w:t>
          </w:r>
        </w:p>
        <w:p w14:paraId="1D865F7E" w14:textId="77777777" w:rsidR="00E21160" w:rsidRPr="004A3FA4" w:rsidRDefault="00E21160" w:rsidP="00E21160">
          <w:pPr>
            <w:autoSpaceDE w:val="0"/>
            <w:spacing w:after="0" w:line="360" w:lineRule="auto"/>
            <w:rPr>
              <w:rFonts w:ascii="Times New Roman" w:hAnsi="Times New Roman"/>
              <w:sz w:val="24"/>
              <w:szCs w:val="24"/>
            </w:rPr>
          </w:pPr>
        </w:p>
        <w:p w14:paraId="470A297C"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This environment provided the necessary resources to build, test, and deploy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efficiently.</w:t>
          </w:r>
        </w:p>
        <w:p w14:paraId="01243F70" w14:textId="4E44500E" w:rsidR="00E21160" w:rsidRPr="004A3FA4" w:rsidRDefault="00000000" w:rsidP="00E21160">
          <w:pPr>
            <w:spacing w:line="360" w:lineRule="auto"/>
            <w:rPr>
              <w:rFonts w:ascii="Times New Roman" w:hAnsi="Times New Roman"/>
              <w:b/>
              <w:bCs/>
              <w:sz w:val="24"/>
              <w:szCs w:val="24"/>
            </w:rPr>
          </w:pPr>
        </w:p>
      </w:sdtContent>
    </w:sdt>
    <w:p w14:paraId="30841BEF" w14:textId="60C15633" w:rsidR="00F551CA" w:rsidRPr="004A3FA4" w:rsidRDefault="009D33D5" w:rsidP="005C39B8">
      <w:pPr>
        <w:pStyle w:val="Heading2"/>
      </w:pPr>
      <w:bookmarkStart w:id="76" w:name="_Toc204797909"/>
      <w:bookmarkStart w:id="77" w:name="_Toc205307953"/>
      <w:r w:rsidRPr="004A3FA4">
        <w:t xml:space="preserve">4.2  </w:t>
      </w:r>
      <w:r w:rsidR="00E21160" w:rsidRPr="004A3FA4">
        <w:fldChar w:fldCharType="begin">
          <w:ffData>
            <w:name w:val=""/>
            <w:enabled/>
            <w:calcOnExit/>
            <w:statusText w:type="text" w:val="พิมพ์เนื้อหา"/>
            <w:textInput>
              <w:default w:val="Backend Development (Django, REST API"/>
              <w:format w:val="ทำอักษรตัวแรกเป็นตัวพิมพ์ใหญ่"/>
            </w:textInput>
          </w:ffData>
        </w:fldChar>
      </w:r>
      <w:r w:rsidR="00E21160" w:rsidRPr="004A3FA4">
        <w:instrText xml:space="preserve"> FORMTEXT </w:instrText>
      </w:r>
      <w:r w:rsidR="00E21160" w:rsidRPr="004A3FA4">
        <w:fldChar w:fldCharType="separate"/>
      </w:r>
      <w:r w:rsidRPr="004A3FA4">
        <w:rPr>
          <w:noProof/>
        </w:rPr>
        <w:t>BACKEND DEVELOPMENT (DJANGO, REST API</w:t>
      </w:r>
      <w:bookmarkEnd w:id="76"/>
      <w:bookmarkEnd w:id="77"/>
      <w:r w:rsidR="00E21160" w:rsidRPr="004A3FA4">
        <w:fldChar w:fldCharType="end"/>
      </w:r>
    </w:p>
    <w:sdt>
      <w:sdtPr>
        <w:rPr>
          <w:rFonts w:ascii="Times New Roman" w:hAnsi="Times New Roman"/>
          <w:b/>
          <w:bCs/>
          <w:sz w:val="24"/>
          <w:szCs w:val="24"/>
        </w:rPr>
        <w:id w:val="282469166"/>
        <w:placeholder>
          <w:docPart w:val="180635414C544B0F9C68293AA6340E8D"/>
        </w:placeholder>
      </w:sdtPr>
      <w:sdtContent>
        <w:p w14:paraId="167B3D41" w14:textId="77777777"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backend, built with Django, serves as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central processing unit, managing logic, data, and NLP interaction. Its core is a well-structured RESTful API.</w:t>
          </w:r>
        </w:p>
        <w:p w14:paraId="10E9ACC0" w14:textId="77777777" w:rsidR="00E21160" w:rsidRPr="004A3FA4" w:rsidRDefault="00E21160" w:rsidP="00E21160">
          <w:pPr>
            <w:autoSpaceDE w:val="0"/>
            <w:spacing w:after="0" w:line="360" w:lineRule="auto"/>
            <w:rPr>
              <w:rFonts w:ascii="Times New Roman" w:hAnsi="Times New Roman"/>
              <w:sz w:val="24"/>
              <w:szCs w:val="24"/>
            </w:rPr>
          </w:pPr>
        </w:p>
        <w:p w14:paraId="6F94F5D3" w14:textId="77777777" w:rsidR="00E21160" w:rsidRPr="004A3FA4" w:rsidRDefault="00E21160" w:rsidP="00E2116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 xml:space="preserve">API Request: </w:t>
          </w:r>
        </w:p>
        <w:p w14:paraId="40A782B5" w14:textId="07282FF0" w:rsidR="00E21160" w:rsidRPr="004A3FA4" w:rsidRDefault="00E21160" w:rsidP="006409F4">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rPr>
            <w:drawing>
              <wp:inline distT="0" distB="0" distL="0" distR="0" wp14:anchorId="425E8C67" wp14:editId="36C7E00B">
                <wp:extent cx="4485047" cy="2311400"/>
                <wp:effectExtent l="76200" t="76200" r="0" b="0"/>
                <wp:docPr id="1138607109" name="Picture 12"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07109" name="Picture 12" descr="A white text with black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l="5739" t="-713" r="17442"/>
                        <a:stretch>
                          <a:fillRect/>
                        </a:stretch>
                      </pic:blipFill>
                      <pic:spPr bwMode="auto">
                        <a:xfrm>
                          <a:off x="0" y="0"/>
                          <a:ext cx="4501362" cy="2319808"/>
                        </a:xfrm>
                        <a:prstGeom prst="rect">
                          <a:avLst/>
                        </a:prstGeom>
                        <a:noFill/>
                        <a:ln>
                          <a:noFill/>
                        </a:ln>
                        <a:effectLst>
                          <a:outerShdw dist="107763" dir="13500000" algn="ctr" rotWithShape="0">
                            <a:srgbClr val="808080">
                              <a:alpha val="50000"/>
                            </a:srgbClr>
                          </a:outerShdw>
                        </a:effectLst>
                      </pic:spPr>
                    </pic:pic>
                  </a:graphicData>
                </a:graphic>
              </wp:inline>
            </w:drawing>
          </w:r>
        </w:p>
        <w:p w14:paraId="434BA531" w14:textId="77777777" w:rsidR="009D33D5" w:rsidRPr="004A3FA4" w:rsidRDefault="009D33D5" w:rsidP="009D33D5">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API Response:</w:t>
          </w:r>
        </w:p>
        <w:p w14:paraId="30BF9AE1" w14:textId="77777777" w:rsidR="00E21160" w:rsidRDefault="00E21160" w:rsidP="00E21160">
          <w:pPr>
            <w:autoSpaceDE w:val="0"/>
            <w:spacing w:after="0" w:line="360" w:lineRule="auto"/>
            <w:rPr>
              <w:rFonts w:ascii="Times New Roman" w:hAnsi="Times New Roman"/>
              <w:b/>
              <w:bCs/>
              <w:sz w:val="24"/>
              <w:szCs w:val="24"/>
            </w:rPr>
          </w:pPr>
        </w:p>
        <w:p w14:paraId="019985C6" w14:textId="5DA2A4AF" w:rsidR="009D33D5" w:rsidRDefault="009D33D5" w:rsidP="00E21160">
          <w:pPr>
            <w:autoSpaceDE w:val="0"/>
            <w:spacing w:after="0" w:line="360" w:lineRule="auto"/>
            <w:rPr>
              <w:rFonts w:ascii="Times New Roman" w:hAnsi="Times New Roman"/>
              <w:b/>
              <w:bCs/>
              <w:sz w:val="24"/>
              <w:szCs w:val="24"/>
            </w:rPr>
          </w:pPr>
          <w:r w:rsidRPr="004A3FA4">
            <w:rPr>
              <w:rFonts w:ascii="Times New Roman" w:hAnsi="Times New Roman"/>
              <w:noProof/>
              <w:sz w:val="24"/>
              <w:szCs w:val="24"/>
            </w:rPr>
            <w:drawing>
              <wp:inline distT="0" distB="0" distL="0" distR="0" wp14:anchorId="4394C77C" wp14:editId="21F8C314">
                <wp:extent cx="5274310" cy="1168108"/>
                <wp:effectExtent l="0" t="0" r="2540" b="0"/>
                <wp:docPr id="1507655926" name="Picture 11" descr="A person hold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5926" name="Picture 11" descr="A person holding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l="-84" t="-1141"/>
                        <a:stretch>
                          <a:fillRect/>
                        </a:stretch>
                      </pic:blipFill>
                      <pic:spPr bwMode="auto">
                        <a:xfrm>
                          <a:off x="0" y="0"/>
                          <a:ext cx="5274310" cy="1168108"/>
                        </a:xfrm>
                        <a:prstGeom prst="rect">
                          <a:avLst/>
                        </a:prstGeom>
                        <a:noFill/>
                        <a:ln>
                          <a:noFill/>
                        </a:ln>
                      </pic:spPr>
                    </pic:pic>
                  </a:graphicData>
                </a:graphic>
              </wp:inline>
            </w:drawing>
          </w:r>
        </w:p>
        <w:p w14:paraId="1915C348" w14:textId="77777777" w:rsidR="009D33D5" w:rsidRDefault="009D33D5" w:rsidP="00E21160">
          <w:pPr>
            <w:autoSpaceDE w:val="0"/>
            <w:spacing w:after="0" w:line="360" w:lineRule="auto"/>
            <w:rPr>
              <w:rFonts w:ascii="Times New Roman" w:hAnsi="Times New Roman"/>
              <w:b/>
              <w:bCs/>
              <w:sz w:val="24"/>
              <w:szCs w:val="24"/>
            </w:rPr>
          </w:pPr>
        </w:p>
        <w:p w14:paraId="32567959" w14:textId="77777777" w:rsidR="009D33D5" w:rsidRDefault="009D33D5" w:rsidP="00E21160">
          <w:pPr>
            <w:autoSpaceDE w:val="0"/>
            <w:spacing w:after="0" w:line="360" w:lineRule="auto"/>
            <w:rPr>
              <w:rFonts w:ascii="Times New Roman" w:hAnsi="Times New Roman"/>
              <w:b/>
              <w:bCs/>
              <w:sz w:val="24"/>
              <w:szCs w:val="24"/>
            </w:rPr>
          </w:pPr>
        </w:p>
        <w:p w14:paraId="4FBD7E82" w14:textId="768495BE" w:rsidR="00E21160" w:rsidRPr="004A3FA4" w:rsidRDefault="00E21160" w:rsidP="00BA2C34">
          <w:bookmarkStart w:id="78" w:name="_Toc204797910"/>
          <w:r w:rsidRPr="00BA2C34">
            <w:rPr>
              <w:b/>
              <w:bCs/>
              <w:sz w:val="24"/>
              <w:szCs w:val="24"/>
            </w:rPr>
            <w:t>API URLs</w:t>
          </w:r>
          <w:r w:rsidRPr="004A3FA4">
            <w:br/>
          </w:r>
          <w:r w:rsidRPr="004A3FA4">
            <w:rPr>
              <w:noProof/>
            </w:rPr>
            <w:drawing>
              <wp:inline distT="0" distB="0" distL="0" distR="0" wp14:anchorId="0366B6B0" wp14:editId="6D63492F">
                <wp:extent cx="5334000" cy="4741545"/>
                <wp:effectExtent l="0" t="0" r="0" b="1905"/>
                <wp:docPr id="904458722" name="Picture 10"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8722" name="Picture 10" descr="A computer screen 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l="-397" t="-1299" r="39333"/>
                        <a:stretch>
                          <a:fillRect/>
                        </a:stretch>
                      </pic:blipFill>
                      <pic:spPr bwMode="auto">
                        <a:xfrm>
                          <a:off x="0" y="0"/>
                          <a:ext cx="5334000" cy="4741545"/>
                        </a:xfrm>
                        <a:prstGeom prst="rect">
                          <a:avLst/>
                        </a:prstGeom>
                        <a:noFill/>
                        <a:ln>
                          <a:noFill/>
                        </a:ln>
                      </pic:spPr>
                    </pic:pic>
                  </a:graphicData>
                </a:graphic>
              </wp:inline>
            </w:drawing>
          </w:r>
          <w:bookmarkEnd w:id="78"/>
        </w:p>
        <w:p w14:paraId="5730613C" w14:textId="33AB1F43" w:rsidR="00F551CA" w:rsidRPr="004A3FA4" w:rsidRDefault="00000000" w:rsidP="00F551CA">
          <w:pPr>
            <w:spacing w:line="360" w:lineRule="auto"/>
            <w:ind w:left="720" w:hanging="720"/>
            <w:rPr>
              <w:rFonts w:ascii="Times New Roman" w:hAnsi="Times New Roman"/>
              <w:b/>
              <w:bCs/>
              <w:sz w:val="24"/>
              <w:szCs w:val="24"/>
            </w:rPr>
          </w:pPr>
        </w:p>
      </w:sdtContent>
    </w:sdt>
    <w:p w14:paraId="31B89E71" w14:textId="77777777" w:rsidR="00E21160" w:rsidRPr="004A3FA4" w:rsidRDefault="00E21160" w:rsidP="00F551CA">
      <w:pPr>
        <w:spacing w:line="360" w:lineRule="auto"/>
        <w:ind w:left="720" w:hanging="720"/>
        <w:rPr>
          <w:rFonts w:ascii="Times New Roman" w:hAnsi="Times New Roman"/>
          <w:b/>
          <w:bCs/>
          <w:sz w:val="24"/>
          <w:szCs w:val="24"/>
        </w:rPr>
      </w:pPr>
    </w:p>
    <w:p w14:paraId="760F2A96" w14:textId="18CBA519" w:rsidR="00F551CA" w:rsidRPr="004A3FA4" w:rsidRDefault="005369C5" w:rsidP="005C39B8">
      <w:pPr>
        <w:pStyle w:val="Heading2"/>
      </w:pPr>
      <w:bookmarkStart w:id="79" w:name="_Toc204797911"/>
      <w:bookmarkStart w:id="80" w:name="_Toc205307954"/>
      <w:r w:rsidRPr="004A3FA4">
        <w:t>4</w:t>
      </w:r>
      <w:r w:rsidR="00F551CA" w:rsidRPr="004A3FA4">
        <w:t>.</w:t>
      </w:r>
      <w:r w:rsidR="00E21160" w:rsidRPr="004A3FA4">
        <w:t>2.1</w:t>
      </w:r>
      <w:r w:rsidR="00F551CA" w:rsidRPr="004A3FA4">
        <w:t xml:space="preserve">  </w:t>
      </w:r>
      <w:r w:rsidR="00E21160" w:rsidRPr="004A3FA4">
        <w:fldChar w:fldCharType="begin">
          <w:ffData>
            <w:name w:val=""/>
            <w:enabled/>
            <w:calcOnExit/>
            <w:statusText w:type="text" w:val="พิมพ์เนื้อหา"/>
            <w:textInput>
              <w:default w:val="Django Project Structure"/>
              <w:format w:val="ทำอักษรตัวแรกเป็นตัวพิมพ์ใหญ่"/>
            </w:textInput>
          </w:ffData>
        </w:fldChar>
      </w:r>
      <w:r w:rsidR="00E21160" w:rsidRPr="004A3FA4">
        <w:instrText xml:space="preserve"> FORMTEXT </w:instrText>
      </w:r>
      <w:r w:rsidR="00E21160" w:rsidRPr="004A3FA4">
        <w:fldChar w:fldCharType="separate"/>
      </w:r>
      <w:r w:rsidR="00E21160" w:rsidRPr="004A3FA4">
        <w:rPr>
          <w:noProof/>
        </w:rPr>
        <w:t>Django Project Structure</w:t>
      </w:r>
      <w:bookmarkEnd w:id="79"/>
      <w:bookmarkEnd w:id="80"/>
      <w:r w:rsidR="00E21160" w:rsidRPr="004A3FA4">
        <w:fldChar w:fldCharType="end"/>
      </w:r>
    </w:p>
    <w:sdt>
      <w:sdtPr>
        <w:rPr>
          <w:rFonts w:ascii="Times New Roman" w:hAnsi="Times New Roman"/>
          <w:b/>
          <w:bCs/>
          <w:sz w:val="24"/>
          <w:szCs w:val="24"/>
        </w:rPr>
        <w:id w:val="-74360410"/>
        <w:placeholder>
          <w:docPart w:val="B82BB175C23846439A74BE93F2629627"/>
        </w:placeholder>
      </w:sdtPr>
      <w:sdtContent>
        <w:p w14:paraId="15EF66C0" w14:textId="04A9A64D" w:rsidR="00A64ACC" w:rsidRPr="00D804A6" w:rsidRDefault="00E21160" w:rsidP="00D804A6">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A modular structure with a main project configuration and dedicated Django apps (e.g., </w:t>
          </w:r>
          <w:proofErr w:type="spellStart"/>
          <w:r w:rsidRPr="004A3FA4">
            <w:rPr>
              <w:rFonts w:ascii="Times New Roman" w:hAnsi="Times New Roman"/>
              <w:sz w:val="24"/>
              <w:szCs w:val="24"/>
            </w:rPr>
            <w:t>chatbot_app</w:t>
          </w:r>
          <w:proofErr w:type="spellEnd"/>
          <w:r w:rsidRPr="004A3FA4">
            <w:rPr>
              <w:rFonts w:ascii="Times New Roman" w:hAnsi="Times New Roman"/>
              <w:sz w:val="24"/>
              <w:szCs w:val="24"/>
            </w:rPr>
            <w:t xml:space="preserve">, </w:t>
          </w:r>
          <w:proofErr w:type="spellStart"/>
          <w:r w:rsidRPr="004A3FA4">
            <w:rPr>
              <w:rFonts w:ascii="Times New Roman" w:hAnsi="Times New Roman"/>
              <w:sz w:val="24"/>
              <w:szCs w:val="24"/>
            </w:rPr>
            <w:t>knowledge_base_app</w:t>
          </w:r>
          <w:proofErr w:type="spellEnd"/>
          <w:r w:rsidRPr="004A3FA4">
            <w:rPr>
              <w:rFonts w:ascii="Times New Roman" w:hAnsi="Times New Roman"/>
              <w:sz w:val="24"/>
              <w:szCs w:val="24"/>
            </w:rPr>
            <w:t>) containing models.py (database schemas), views.py (request handling), serializers.py (data conversion), and urls.py.</w:t>
          </w:r>
        </w:p>
      </w:sdtContent>
    </w:sdt>
    <w:bookmarkStart w:id="81" w:name="_Toc204797912" w:displacedByCustomXml="prev"/>
    <w:p w14:paraId="58F8BD76" w14:textId="2D75A95F" w:rsidR="00E21160" w:rsidRPr="004A3FA4" w:rsidRDefault="00E21160" w:rsidP="005C39B8">
      <w:pPr>
        <w:pStyle w:val="Heading2"/>
      </w:pPr>
      <w:bookmarkStart w:id="82" w:name="_Toc205307955"/>
      <w:r w:rsidRPr="004A3FA4">
        <w:t xml:space="preserve">4.2.2  </w:t>
      </w:r>
      <w:r w:rsidRPr="004A3FA4">
        <w:fldChar w:fldCharType="begin">
          <w:ffData>
            <w:name w:val=""/>
            <w:enabled/>
            <w:calcOnExit/>
            <w:statusText w:type="text" w:val="พิมพ์เนื้อหา"/>
            <w:textInput>
              <w:default w:val="REST API Implementation with Django REST Framework (DRF)"/>
              <w:format w:val="ทำอักษรตัวแรกเป็นตัวพิมพ์ใหญ่"/>
            </w:textInput>
          </w:ffData>
        </w:fldChar>
      </w:r>
      <w:r w:rsidRPr="004A3FA4">
        <w:instrText xml:space="preserve"> FORMTEXT </w:instrText>
      </w:r>
      <w:r w:rsidRPr="004A3FA4">
        <w:fldChar w:fldCharType="separate"/>
      </w:r>
      <w:r w:rsidRPr="004A3FA4">
        <w:rPr>
          <w:noProof/>
        </w:rPr>
        <w:t>REST API Implementation with Django REST Framework (DRF)</w:t>
      </w:r>
      <w:bookmarkEnd w:id="81"/>
      <w:bookmarkEnd w:id="82"/>
      <w:r w:rsidRPr="004A3FA4">
        <w:fldChar w:fldCharType="end"/>
      </w:r>
    </w:p>
    <w:sdt>
      <w:sdtPr>
        <w:rPr>
          <w:rFonts w:ascii="Times New Roman" w:hAnsi="Times New Roman"/>
          <w:b/>
          <w:bCs/>
          <w:sz w:val="24"/>
          <w:szCs w:val="24"/>
        </w:rPr>
        <w:id w:val="193434542"/>
        <w:placeholder>
          <w:docPart w:val="DefaultPlaceholder_-1854013440"/>
        </w:placeholder>
      </w:sdtPr>
      <w:sdtContent>
        <w:p w14:paraId="41C878DE" w14:textId="77777777"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DRF was used to create API endpoints. The primary endpoint /</w:t>
          </w:r>
          <w:proofErr w:type="spellStart"/>
          <w:r w:rsidRPr="004A3FA4">
            <w:rPr>
              <w:rFonts w:ascii="Times New Roman" w:hAnsi="Times New Roman"/>
              <w:sz w:val="24"/>
              <w:szCs w:val="24"/>
            </w:rPr>
            <w:t>api</w:t>
          </w:r>
          <w:proofErr w:type="spellEnd"/>
          <w:r w:rsidRPr="004A3FA4">
            <w:rPr>
              <w:rFonts w:ascii="Times New Roman" w:hAnsi="Times New Roman"/>
              <w:sz w:val="24"/>
              <w:szCs w:val="24"/>
            </w:rPr>
            <w:t>/chat/ handles POST requests with user messages and session IDs, returning chatbot responses, detected intents, and extracted entities in JSON format.</w:t>
          </w:r>
        </w:p>
        <w:p w14:paraId="42D1A33B" w14:textId="77777777" w:rsidR="00E21160" w:rsidRPr="004A3FA4" w:rsidRDefault="00E21160" w:rsidP="00E21160">
          <w:pPr>
            <w:autoSpaceDE w:val="0"/>
            <w:spacing w:after="0" w:line="360" w:lineRule="auto"/>
            <w:rPr>
              <w:rFonts w:ascii="Times New Roman" w:hAnsi="Times New Roman"/>
              <w:sz w:val="24"/>
              <w:szCs w:val="24"/>
            </w:rPr>
          </w:pPr>
        </w:p>
        <w:p w14:paraId="7F6FEC51" w14:textId="77777777" w:rsidR="00E21160" w:rsidRPr="004A3FA4" w:rsidRDefault="00E21160" w:rsidP="00E2116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Key Backend Logic Flow (views.py):</w:t>
          </w:r>
        </w:p>
        <w:p w14:paraId="03C9D01F"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ChatbotAPIView</w:t>
          </w:r>
          <w:proofErr w:type="spellEnd"/>
          <w:r w:rsidRPr="004A3FA4">
            <w:rPr>
              <w:rFonts w:ascii="Times New Roman" w:hAnsi="Times New Roman"/>
              <w:sz w:val="24"/>
              <w:szCs w:val="24"/>
            </w:rPr>
            <w:t xml:space="preserve"> handles incoming requests:</w:t>
          </w:r>
        </w:p>
        <w:p w14:paraId="7041EFEE" w14:textId="77777777" w:rsidR="00E21160" w:rsidRPr="004A3FA4" w:rsidRDefault="00E21160" w:rsidP="00E21160">
          <w:pPr>
            <w:numPr>
              <w:ilvl w:val="0"/>
              <w:numId w:val="26"/>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Receives </w:t>
          </w:r>
          <w:proofErr w:type="spellStart"/>
          <w:r w:rsidRPr="004A3FA4">
            <w:rPr>
              <w:rFonts w:ascii="Times New Roman" w:hAnsi="Times New Roman"/>
              <w:sz w:val="24"/>
              <w:szCs w:val="24"/>
            </w:rPr>
            <w:t>user_message</w:t>
          </w:r>
          <w:proofErr w:type="spellEnd"/>
          <w:r w:rsidRPr="004A3FA4">
            <w:rPr>
              <w:rFonts w:ascii="Times New Roman" w:hAnsi="Times New Roman"/>
              <w:sz w:val="24"/>
              <w:szCs w:val="24"/>
            </w:rPr>
            <w:t xml:space="preserve"> and </w:t>
          </w:r>
          <w:proofErr w:type="spellStart"/>
          <w:r w:rsidRPr="004A3FA4">
            <w:rPr>
              <w:rFonts w:ascii="Times New Roman" w:hAnsi="Times New Roman"/>
              <w:sz w:val="24"/>
              <w:szCs w:val="24"/>
            </w:rPr>
            <w:t>session_id</w:t>
          </w:r>
          <w:proofErr w:type="spellEnd"/>
          <w:r w:rsidRPr="004A3FA4">
            <w:rPr>
              <w:rFonts w:ascii="Times New Roman" w:hAnsi="Times New Roman"/>
              <w:sz w:val="24"/>
              <w:szCs w:val="24"/>
            </w:rPr>
            <w:t>.</w:t>
          </w:r>
        </w:p>
        <w:p w14:paraId="2C9E5FEB" w14:textId="77777777" w:rsidR="00E21160" w:rsidRPr="004A3FA4" w:rsidRDefault="00E21160" w:rsidP="00E21160">
          <w:pPr>
            <w:numPr>
              <w:ilvl w:val="0"/>
              <w:numId w:val="26"/>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Calls </w:t>
          </w:r>
          <w:proofErr w:type="spellStart"/>
          <w:r w:rsidRPr="004A3FA4">
            <w:rPr>
              <w:rFonts w:ascii="Times New Roman" w:hAnsi="Times New Roman"/>
              <w:sz w:val="24"/>
              <w:szCs w:val="24"/>
            </w:rPr>
            <w:t>NLPService.process_query</w:t>
          </w:r>
          <w:proofErr w:type="spellEnd"/>
          <w:r w:rsidRPr="004A3FA4">
            <w:rPr>
              <w:rFonts w:ascii="Times New Roman" w:hAnsi="Times New Roman"/>
              <w:sz w:val="24"/>
              <w:szCs w:val="24"/>
            </w:rPr>
            <w:t xml:space="preserve"> to get intent, entities, and confidence.</w:t>
          </w:r>
        </w:p>
        <w:p w14:paraId="52D287EC" w14:textId="77777777" w:rsidR="00E21160" w:rsidRPr="004A3FA4" w:rsidRDefault="00E21160" w:rsidP="00E21160">
          <w:pPr>
            <w:numPr>
              <w:ilvl w:val="0"/>
              <w:numId w:val="26"/>
            </w:num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DialogueManager.update_state</w:t>
          </w:r>
          <w:proofErr w:type="spellEnd"/>
          <w:r w:rsidRPr="004A3FA4">
            <w:rPr>
              <w:rFonts w:ascii="Times New Roman" w:hAnsi="Times New Roman"/>
              <w:sz w:val="24"/>
              <w:szCs w:val="24"/>
            </w:rPr>
            <w:t xml:space="preserve"> manages conversational context.</w:t>
          </w:r>
        </w:p>
        <w:p w14:paraId="71B5427F" w14:textId="77777777" w:rsidR="00E21160" w:rsidRPr="004A3FA4" w:rsidRDefault="00E21160" w:rsidP="00E21160">
          <w:pPr>
            <w:numPr>
              <w:ilvl w:val="0"/>
              <w:numId w:val="26"/>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Based on high confidence and detected intent, </w:t>
          </w:r>
          <w:proofErr w:type="spellStart"/>
          <w:r w:rsidRPr="004A3FA4">
            <w:rPr>
              <w:rFonts w:ascii="Times New Roman" w:hAnsi="Times New Roman"/>
              <w:sz w:val="24"/>
              <w:szCs w:val="24"/>
            </w:rPr>
            <w:t>KnowledgeBaseManager</w:t>
          </w:r>
          <w:proofErr w:type="spellEnd"/>
          <w:r w:rsidRPr="004A3FA4">
            <w:rPr>
              <w:rFonts w:ascii="Times New Roman" w:hAnsi="Times New Roman"/>
              <w:sz w:val="24"/>
              <w:szCs w:val="24"/>
            </w:rPr>
            <w:t xml:space="preserve"> retrieves information.</w:t>
          </w:r>
        </w:p>
        <w:p w14:paraId="51C4F334" w14:textId="77777777" w:rsidR="00E21160" w:rsidRPr="004A3FA4" w:rsidRDefault="00E21160" w:rsidP="00E21160">
          <w:pPr>
            <w:numPr>
              <w:ilvl w:val="0"/>
              <w:numId w:val="26"/>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Constructs </w:t>
          </w:r>
          <w:proofErr w:type="spellStart"/>
          <w:r w:rsidRPr="004A3FA4">
            <w:rPr>
              <w:rFonts w:ascii="Times New Roman" w:hAnsi="Times New Roman"/>
              <w:sz w:val="24"/>
              <w:szCs w:val="24"/>
            </w:rPr>
            <w:t>chatbot_response</w:t>
          </w:r>
          <w:proofErr w:type="spellEnd"/>
          <w:r w:rsidRPr="004A3FA4">
            <w:rPr>
              <w:rFonts w:ascii="Times New Roman" w:hAnsi="Times New Roman"/>
              <w:sz w:val="24"/>
              <w:szCs w:val="24"/>
            </w:rPr>
            <w:t xml:space="preserve"> (factual answer, clarification, or fallback).</w:t>
          </w:r>
        </w:p>
        <w:p w14:paraId="0BB2EF7B" w14:textId="77777777" w:rsidR="00E21160" w:rsidRPr="004A3FA4" w:rsidRDefault="00E21160" w:rsidP="00E21160">
          <w:pPr>
            <w:numPr>
              <w:ilvl w:val="0"/>
              <w:numId w:val="26"/>
            </w:numPr>
            <w:autoSpaceDE w:val="0"/>
            <w:spacing w:after="0" w:line="360" w:lineRule="auto"/>
            <w:rPr>
              <w:rFonts w:ascii="Times New Roman" w:hAnsi="Times New Roman"/>
              <w:sz w:val="24"/>
              <w:szCs w:val="24"/>
            </w:rPr>
          </w:pPr>
          <w:r w:rsidRPr="004A3FA4">
            <w:rPr>
              <w:rFonts w:ascii="Times New Roman" w:hAnsi="Times New Roman"/>
              <w:sz w:val="24"/>
              <w:szCs w:val="24"/>
            </w:rPr>
            <w:t>Returns JSON response with chatbot message, intent, entities, and session ID.</w:t>
          </w:r>
        </w:p>
        <w:p w14:paraId="3A39DDA4" w14:textId="339931B4" w:rsidR="00E21160" w:rsidRPr="004A3FA4" w:rsidRDefault="00E21160" w:rsidP="00E21160">
          <w:pPr>
            <w:numPr>
              <w:ilvl w:val="0"/>
              <w:numId w:val="26"/>
            </w:numPr>
            <w:autoSpaceDE w:val="0"/>
            <w:spacing w:after="0" w:line="360" w:lineRule="auto"/>
            <w:rPr>
              <w:rFonts w:ascii="Times New Roman" w:hAnsi="Times New Roman"/>
              <w:sz w:val="24"/>
              <w:szCs w:val="24"/>
            </w:rPr>
          </w:pPr>
          <w:r w:rsidRPr="004A3FA4">
            <w:rPr>
              <w:rFonts w:ascii="Times New Roman" w:hAnsi="Times New Roman"/>
              <w:sz w:val="24"/>
              <w:szCs w:val="24"/>
            </w:rPr>
            <w:t>Error handling is included.</w:t>
          </w:r>
        </w:p>
      </w:sdtContent>
    </w:sdt>
    <w:p w14:paraId="7E78A79B" w14:textId="77777777" w:rsidR="00E21160" w:rsidRPr="004A3FA4" w:rsidRDefault="00E21160" w:rsidP="00F551CA">
      <w:pPr>
        <w:spacing w:line="360" w:lineRule="auto"/>
        <w:ind w:left="720" w:hanging="720"/>
        <w:rPr>
          <w:rFonts w:ascii="Times New Roman" w:hAnsi="Times New Roman"/>
          <w:b/>
          <w:bCs/>
          <w:sz w:val="24"/>
          <w:szCs w:val="24"/>
        </w:rPr>
      </w:pPr>
    </w:p>
    <w:p w14:paraId="1EDFBB16" w14:textId="7A9D6A59" w:rsidR="00E21160" w:rsidRPr="004A3FA4" w:rsidRDefault="00E21160" w:rsidP="005C39B8">
      <w:pPr>
        <w:pStyle w:val="Heading2"/>
      </w:pPr>
      <w:bookmarkStart w:id="83" w:name="_Toc204797913"/>
      <w:bookmarkStart w:id="84" w:name="_Toc205307956"/>
      <w:r w:rsidRPr="004A3FA4">
        <w:t xml:space="preserve">4.2.3  </w:t>
      </w:r>
      <w:r w:rsidRPr="004A3FA4">
        <w:fldChar w:fldCharType="begin">
          <w:ffData>
            <w:name w:val=""/>
            <w:enabled/>
            <w:calcOnExit/>
            <w:statusText w:type="text" w:val="พิมพ์เนื้อหา"/>
            <w:textInput>
              <w:default w:val="Data Models (models.py)"/>
              <w:format w:val="ทำอักษรตัวแรกเป็นตัวพิมพ์ใหญ่"/>
            </w:textInput>
          </w:ffData>
        </w:fldChar>
      </w:r>
      <w:r w:rsidRPr="004A3FA4">
        <w:instrText xml:space="preserve"> FORMTEXT </w:instrText>
      </w:r>
      <w:r w:rsidRPr="004A3FA4">
        <w:fldChar w:fldCharType="separate"/>
      </w:r>
      <w:r w:rsidRPr="004A3FA4">
        <w:rPr>
          <w:noProof/>
        </w:rPr>
        <w:t>Data Models (models.py)</w:t>
      </w:r>
      <w:bookmarkEnd w:id="83"/>
      <w:bookmarkEnd w:id="84"/>
      <w:r w:rsidRPr="004A3FA4">
        <w:fldChar w:fldCharType="end"/>
      </w:r>
    </w:p>
    <w:sdt>
      <w:sdtPr>
        <w:rPr>
          <w:rFonts w:ascii="Times New Roman" w:hAnsi="Times New Roman"/>
          <w:b/>
          <w:bCs/>
          <w:sz w:val="24"/>
          <w:szCs w:val="24"/>
        </w:rPr>
        <w:id w:val="1524053326"/>
        <w:placeholder>
          <w:docPart w:val="DefaultPlaceholder_-1854013440"/>
        </w:placeholder>
      </w:sdtPr>
      <w:sdtContent>
        <w:p w14:paraId="049FFA86" w14:textId="77777777"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Django's ORM defines database models like Intent (for recognized user goals), Utterance (training examples), </w:t>
          </w:r>
          <w:proofErr w:type="spellStart"/>
          <w:r w:rsidRPr="004A3FA4">
            <w:rPr>
              <w:rFonts w:ascii="Times New Roman" w:hAnsi="Times New Roman"/>
              <w:sz w:val="24"/>
              <w:szCs w:val="24"/>
            </w:rPr>
            <w:t>KnowledgeArticle</w:t>
          </w:r>
          <w:proofErr w:type="spellEnd"/>
          <w:r w:rsidRPr="004A3FA4">
            <w:rPr>
              <w:rFonts w:ascii="Times New Roman" w:hAnsi="Times New Roman"/>
              <w:sz w:val="24"/>
              <w:szCs w:val="24"/>
            </w:rPr>
            <w:t xml:space="preserve"> (for structured and unstructured information), and </w:t>
          </w:r>
          <w:proofErr w:type="spellStart"/>
          <w:r w:rsidRPr="004A3FA4">
            <w:rPr>
              <w:rFonts w:ascii="Times New Roman" w:hAnsi="Times New Roman"/>
              <w:sz w:val="24"/>
              <w:szCs w:val="24"/>
            </w:rPr>
            <w:t>UserSession</w:t>
          </w:r>
          <w:proofErr w:type="spellEnd"/>
          <w:r w:rsidRPr="004A3FA4">
            <w:rPr>
              <w:rFonts w:ascii="Times New Roman" w:hAnsi="Times New Roman"/>
              <w:sz w:val="24"/>
              <w:szCs w:val="24"/>
            </w:rPr>
            <w:t xml:space="preserve"> (for conversational context).</w:t>
          </w:r>
        </w:p>
        <w:p w14:paraId="085A8E18" w14:textId="77777777" w:rsidR="00E21160" w:rsidRPr="004A3FA4" w:rsidRDefault="00E21160" w:rsidP="00E21160">
          <w:pPr>
            <w:autoSpaceDE w:val="0"/>
            <w:spacing w:after="0" w:line="360" w:lineRule="auto"/>
            <w:rPr>
              <w:rFonts w:ascii="Times New Roman" w:hAnsi="Times New Roman"/>
              <w:sz w:val="24"/>
              <w:szCs w:val="24"/>
            </w:rPr>
          </w:pPr>
        </w:p>
        <w:p w14:paraId="4EB55DE3" w14:textId="5EE28828"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This architecture provides a robust, scalable, and maintainable foundation, efficiently handling requests and integrating complex NLP and knowledge retrieval.</w:t>
          </w:r>
        </w:p>
      </w:sdtContent>
    </w:sdt>
    <w:p w14:paraId="43C2B240" w14:textId="77777777" w:rsidR="00E21160" w:rsidRPr="004A3FA4" w:rsidRDefault="00E21160" w:rsidP="00F551CA">
      <w:pPr>
        <w:spacing w:line="360" w:lineRule="auto"/>
        <w:ind w:left="720" w:hanging="720"/>
        <w:rPr>
          <w:rFonts w:ascii="Times New Roman" w:hAnsi="Times New Roman"/>
          <w:b/>
          <w:bCs/>
          <w:sz w:val="24"/>
          <w:szCs w:val="24"/>
        </w:rPr>
      </w:pPr>
    </w:p>
    <w:p w14:paraId="225502BD" w14:textId="77777777" w:rsidR="00657D54" w:rsidRPr="004A3FA4" w:rsidRDefault="00657D54" w:rsidP="00E21160">
      <w:pPr>
        <w:spacing w:line="360" w:lineRule="auto"/>
        <w:ind w:left="720" w:hanging="720"/>
        <w:rPr>
          <w:rFonts w:ascii="Times New Roman" w:hAnsi="Times New Roman"/>
          <w:b/>
          <w:bCs/>
          <w:sz w:val="24"/>
          <w:szCs w:val="24"/>
        </w:rPr>
      </w:pPr>
    </w:p>
    <w:p w14:paraId="1A5FAE56" w14:textId="426A20AD" w:rsidR="00E21160" w:rsidRPr="004A3FA4" w:rsidRDefault="00A64ACC" w:rsidP="005C39B8">
      <w:pPr>
        <w:pStyle w:val="Heading2"/>
      </w:pPr>
      <w:bookmarkStart w:id="85" w:name="_Toc204797914"/>
      <w:bookmarkStart w:id="86" w:name="_Toc205307957"/>
      <w:r w:rsidRPr="004A3FA4">
        <w:t xml:space="preserve">4.3 </w:t>
      </w:r>
      <w:r w:rsidR="00E21160" w:rsidRPr="004A3FA4">
        <w:fldChar w:fldCharType="begin">
          <w:ffData>
            <w:name w:val=""/>
            <w:enabled/>
            <w:calcOnExit/>
            <w:statusText w:type="text" w:val="พิมพ์เนื้อหา"/>
            <w:textInput>
              <w:default w:val="Frontend Development (Bootstrap, JavaScript)"/>
              <w:format w:val="ทำอักษรตัวแรกเป็นตัวพิมพ์ใหญ่"/>
            </w:textInput>
          </w:ffData>
        </w:fldChar>
      </w:r>
      <w:r w:rsidR="00E21160" w:rsidRPr="004A3FA4">
        <w:instrText xml:space="preserve"> FORMTEXT </w:instrText>
      </w:r>
      <w:r w:rsidR="00E21160" w:rsidRPr="004A3FA4">
        <w:fldChar w:fldCharType="separate"/>
      </w:r>
      <w:r w:rsidRPr="004A3FA4">
        <w:rPr>
          <w:noProof/>
        </w:rPr>
        <w:t>FRONTEND DEVELOPMENT (BOOTSTRAP, JAVASCRIPT)</w:t>
      </w:r>
      <w:bookmarkEnd w:id="85"/>
      <w:bookmarkEnd w:id="86"/>
      <w:r w:rsidR="00E21160" w:rsidRPr="004A3FA4">
        <w:fldChar w:fldCharType="end"/>
      </w:r>
    </w:p>
    <w:sdt>
      <w:sdtPr>
        <w:rPr>
          <w:rFonts w:ascii="Times New Roman" w:hAnsi="Times New Roman"/>
          <w:b/>
          <w:bCs/>
          <w:sz w:val="24"/>
          <w:szCs w:val="24"/>
        </w:rPr>
        <w:id w:val="-809548130"/>
        <w:placeholder>
          <w:docPart w:val="DefaultPlaceholder_-1854013440"/>
        </w:placeholder>
      </w:sdtPr>
      <w:sdtContent>
        <w:p w14:paraId="674698C5" w14:textId="036A537B" w:rsidR="00E21160" w:rsidRPr="004A3FA4" w:rsidRDefault="00E21160" w:rsidP="00E2116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frontend is intuitive, responsive, and aesthetically pleasing, built with Bootstrap and vanilla JavaScript for a seamless conversational experience.</w:t>
          </w:r>
        </w:p>
      </w:sdtContent>
    </w:sdt>
    <w:p w14:paraId="4F4F3103" w14:textId="0F3C2C07" w:rsidR="00E21160" w:rsidRPr="004A3FA4" w:rsidRDefault="00E21160" w:rsidP="005C39B8">
      <w:pPr>
        <w:pStyle w:val="Heading2"/>
      </w:pPr>
      <w:bookmarkStart w:id="87" w:name="_Toc204797915"/>
      <w:bookmarkStart w:id="88" w:name="_Toc205307958"/>
      <w:r w:rsidRPr="004A3FA4">
        <w:t xml:space="preserve">4.3.1  </w:t>
      </w:r>
      <w:r w:rsidRPr="004A3FA4">
        <w:fldChar w:fldCharType="begin">
          <w:ffData>
            <w:name w:val=""/>
            <w:enabled/>
            <w:calcOnExit/>
            <w:statusText w:type="text" w:val="พิมพ์เนื้อหา"/>
            <w:textInput>
              <w:default w:val="HTML Structure (index.html)"/>
              <w:format w:val="ทำอักษรตัวแรกเป็นตัวพิมพ์ใหญ่"/>
            </w:textInput>
          </w:ffData>
        </w:fldChar>
      </w:r>
      <w:r w:rsidRPr="004A3FA4">
        <w:instrText xml:space="preserve"> FORMTEXT </w:instrText>
      </w:r>
      <w:r w:rsidRPr="004A3FA4">
        <w:fldChar w:fldCharType="separate"/>
      </w:r>
      <w:r w:rsidRPr="004A3FA4">
        <w:rPr>
          <w:noProof/>
        </w:rPr>
        <w:t>HTML Structure (index.html)</w:t>
      </w:r>
      <w:bookmarkEnd w:id="87"/>
      <w:bookmarkEnd w:id="88"/>
      <w:r w:rsidRPr="004A3FA4">
        <w:fldChar w:fldCharType="end"/>
      </w:r>
    </w:p>
    <w:sdt>
      <w:sdtPr>
        <w:rPr>
          <w:rFonts w:ascii="Times New Roman" w:hAnsi="Times New Roman"/>
          <w:b/>
          <w:bCs/>
          <w:sz w:val="24"/>
          <w:szCs w:val="24"/>
        </w:rPr>
        <w:id w:val="-726909824"/>
        <w:placeholder>
          <w:docPart w:val="DefaultPlaceholder_-1854013440"/>
        </w:placeholder>
      </w:sdtPr>
      <w:sdtContent>
        <w:p w14:paraId="1AAB6287"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HTML provides the layout: a chat-container with a chat-header, chat-messages display area, quick-replies buttons, a loading-indicator, and a chat-input-area with </w:t>
          </w:r>
          <w:proofErr w:type="spellStart"/>
          <w:r w:rsidRPr="004A3FA4">
            <w:rPr>
              <w:rFonts w:ascii="Times New Roman" w:hAnsi="Times New Roman"/>
              <w:sz w:val="24"/>
              <w:szCs w:val="24"/>
            </w:rPr>
            <w:t>userInput</w:t>
          </w:r>
          <w:proofErr w:type="spellEnd"/>
          <w:r w:rsidRPr="004A3FA4">
            <w:rPr>
              <w:rFonts w:ascii="Times New Roman" w:hAnsi="Times New Roman"/>
              <w:sz w:val="24"/>
              <w:szCs w:val="24"/>
            </w:rPr>
            <w:t xml:space="preserve"> field and </w:t>
          </w:r>
          <w:proofErr w:type="spellStart"/>
          <w:r w:rsidRPr="004A3FA4">
            <w:rPr>
              <w:rFonts w:ascii="Times New Roman" w:hAnsi="Times New Roman"/>
              <w:sz w:val="24"/>
              <w:szCs w:val="24"/>
            </w:rPr>
            <w:t>sendBtn</w:t>
          </w:r>
          <w:proofErr w:type="spellEnd"/>
          <w:r w:rsidRPr="004A3FA4">
            <w:rPr>
              <w:rFonts w:ascii="Times New Roman" w:hAnsi="Times New Roman"/>
              <w:sz w:val="24"/>
              <w:szCs w:val="24"/>
            </w:rPr>
            <w:t>. Bootstrap CSS is linked for styling, along with custom CSS for specific aesthetics (Inter font, rounded corners, shadows).</w:t>
          </w:r>
        </w:p>
        <w:p w14:paraId="3BEF9735" w14:textId="77777777" w:rsidR="00E21160" w:rsidRPr="004A3FA4" w:rsidRDefault="00E21160" w:rsidP="00E21160">
          <w:pPr>
            <w:autoSpaceDE w:val="0"/>
            <w:spacing w:after="0" w:line="360" w:lineRule="auto"/>
            <w:rPr>
              <w:rFonts w:ascii="Times New Roman" w:hAnsi="Times New Roman"/>
              <w:sz w:val="24"/>
              <w:szCs w:val="24"/>
            </w:rPr>
          </w:pPr>
        </w:p>
        <w:p w14:paraId="6BC66498" w14:textId="791C97DB" w:rsidR="00E21160" w:rsidRPr="004A3FA4" w:rsidRDefault="00E21160" w:rsidP="00E21160">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rPr>
            <w:drawing>
              <wp:inline distT="0" distB="0" distL="0" distR="0" wp14:anchorId="7C2B0D55" wp14:editId="29C06659">
                <wp:extent cx="5486400" cy="2607945"/>
                <wp:effectExtent l="0" t="0" r="0" b="1905"/>
                <wp:docPr id="1323913104" name="Picture 13" descr="A blue and white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3104" name="Picture 13" descr="A blue and white websit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p>
        <w:p w14:paraId="751F58CA" w14:textId="77777777" w:rsidR="00E21160" w:rsidRPr="004A3FA4" w:rsidRDefault="00000000" w:rsidP="00E21160">
          <w:pPr>
            <w:autoSpaceDE w:val="0"/>
            <w:spacing w:after="0" w:line="360" w:lineRule="auto"/>
            <w:jc w:val="center"/>
            <w:rPr>
              <w:rFonts w:ascii="Times New Roman" w:hAnsi="Times New Roman"/>
              <w:sz w:val="24"/>
              <w:szCs w:val="24"/>
            </w:rPr>
          </w:pPr>
        </w:p>
      </w:sdtContent>
    </w:sdt>
    <w:p w14:paraId="31CAEC08" w14:textId="2CDEACB0" w:rsidR="00E21160" w:rsidRPr="004A3FA4" w:rsidRDefault="00E21160" w:rsidP="005C39B8">
      <w:pPr>
        <w:pStyle w:val="Heading2"/>
      </w:pPr>
      <w:bookmarkStart w:id="89" w:name="_Toc204797916"/>
      <w:bookmarkStart w:id="90" w:name="_Toc205307959"/>
      <w:r w:rsidRPr="004A3FA4">
        <w:t xml:space="preserve">4.3.2  </w:t>
      </w:r>
      <w:r w:rsidRPr="004A3FA4">
        <w:fldChar w:fldCharType="begin">
          <w:ffData>
            <w:name w:val=""/>
            <w:enabled/>
            <w:calcOnExit/>
            <w:statusText w:type="text" w:val="พิมพ์เนื้อหา"/>
            <w:textInput>
              <w:default w:val="JavaScript for Dynamic Behavior"/>
              <w:format w:val="ทำอักษรตัวแรกเป็นตัวพิมพ์ใหญ่"/>
            </w:textInput>
          </w:ffData>
        </w:fldChar>
      </w:r>
      <w:r w:rsidRPr="004A3FA4">
        <w:instrText xml:space="preserve"> FORMTEXT </w:instrText>
      </w:r>
      <w:r w:rsidRPr="004A3FA4">
        <w:fldChar w:fldCharType="separate"/>
      </w:r>
      <w:r w:rsidRPr="004A3FA4">
        <w:rPr>
          <w:noProof/>
        </w:rPr>
        <w:t>JavaScript for Dynamic Behavior</w:t>
      </w:r>
      <w:bookmarkEnd w:id="89"/>
      <w:bookmarkEnd w:id="90"/>
      <w:r w:rsidRPr="004A3FA4">
        <w:fldChar w:fldCharType="end"/>
      </w:r>
    </w:p>
    <w:sdt>
      <w:sdtPr>
        <w:rPr>
          <w:rFonts w:ascii="Times New Roman" w:hAnsi="Times New Roman"/>
          <w:b/>
          <w:bCs/>
          <w:sz w:val="24"/>
          <w:szCs w:val="24"/>
        </w:rPr>
        <w:id w:val="-742266127"/>
        <w:placeholder>
          <w:docPart w:val="DefaultPlaceholder_-1854013440"/>
        </w:placeholder>
      </w:sdtPr>
      <w:sdtContent>
        <w:p w14:paraId="1A05C62D"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The JavaScript handles client-side interactions:</w:t>
          </w:r>
        </w:p>
        <w:p w14:paraId="6A905D0C" w14:textId="77777777" w:rsidR="00E21160" w:rsidRPr="004A3FA4" w:rsidRDefault="00E21160" w:rsidP="00E21160">
          <w:pPr>
            <w:numPr>
              <w:ilvl w:val="0"/>
              <w:numId w:val="27"/>
            </w:numPr>
            <w:autoSpaceDE w:val="0"/>
            <w:spacing w:after="0" w:line="360" w:lineRule="auto"/>
            <w:rPr>
              <w:rFonts w:ascii="Times New Roman" w:hAnsi="Times New Roman"/>
              <w:sz w:val="24"/>
              <w:szCs w:val="24"/>
            </w:rPr>
          </w:pPr>
          <w:proofErr w:type="spellStart"/>
          <w:proofErr w:type="gramStart"/>
          <w:r w:rsidRPr="004A3FA4">
            <w:rPr>
              <w:rFonts w:ascii="Times New Roman" w:hAnsi="Times New Roman"/>
              <w:sz w:val="24"/>
              <w:szCs w:val="24"/>
            </w:rPr>
            <w:t>appendMessage</w:t>
          </w:r>
          <w:proofErr w:type="spellEnd"/>
          <w:r w:rsidRPr="004A3FA4">
            <w:rPr>
              <w:rFonts w:ascii="Times New Roman" w:hAnsi="Times New Roman"/>
              <w:sz w:val="24"/>
              <w:szCs w:val="24"/>
            </w:rPr>
            <w:t>(</w:t>
          </w:r>
          <w:proofErr w:type="gramEnd"/>
          <w:r w:rsidRPr="004A3FA4">
            <w:rPr>
              <w:rFonts w:ascii="Times New Roman" w:hAnsi="Times New Roman"/>
              <w:sz w:val="24"/>
              <w:szCs w:val="24"/>
            </w:rPr>
            <w:t>sender, text): Dynamically adds chat bubbles and auto-scrolls.</w:t>
          </w:r>
        </w:p>
        <w:p w14:paraId="3F4E981C" w14:textId="77777777" w:rsidR="00E21160" w:rsidRPr="004A3FA4" w:rsidRDefault="00E21160" w:rsidP="00E21160">
          <w:pPr>
            <w:numPr>
              <w:ilvl w:val="0"/>
              <w:numId w:val="27"/>
            </w:numPr>
            <w:autoSpaceDE w:val="0"/>
            <w:spacing w:after="0" w:line="360" w:lineRule="auto"/>
            <w:rPr>
              <w:rFonts w:ascii="Times New Roman" w:hAnsi="Times New Roman"/>
              <w:sz w:val="24"/>
              <w:szCs w:val="24"/>
            </w:rPr>
          </w:pPr>
          <w:proofErr w:type="spellStart"/>
          <w:proofErr w:type="gramStart"/>
          <w:r w:rsidRPr="004A3FA4">
            <w:rPr>
              <w:rFonts w:ascii="Times New Roman" w:hAnsi="Times New Roman"/>
              <w:sz w:val="24"/>
              <w:szCs w:val="24"/>
            </w:rPr>
            <w:t>sendMessage</w:t>
          </w:r>
          <w:proofErr w:type="spellEnd"/>
          <w:r w:rsidRPr="004A3FA4">
            <w:rPr>
              <w:rFonts w:ascii="Times New Roman" w:hAnsi="Times New Roman"/>
              <w:sz w:val="24"/>
              <w:szCs w:val="24"/>
            </w:rPr>
            <w:t>(</w:t>
          </w:r>
          <w:proofErr w:type="gramEnd"/>
          <w:r w:rsidRPr="004A3FA4">
            <w:rPr>
              <w:rFonts w:ascii="Times New Roman" w:hAnsi="Times New Roman"/>
              <w:sz w:val="24"/>
              <w:szCs w:val="24"/>
            </w:rPr>
            <w:t>): Captures input, displays it, clears the field, shows a loading indicator, and makes an asynchronous POST request to the backend API (YOUR_DJANGO_BACKEND_CHAT_API_URL) with the user message and session ID. It then appends the bot's response.</w:t>
          </w:r>
        </w:p>
        <w:p w14:paraId="1ABD5B39" w14:textId="7E61559D" w:rsidR="00E21160" w:rsidRPr="004A3FA4" w:rsidRDefault="00E21160" w:rsidP="002938E4">
          <w:pPr>
            <w:numPr>
              <w:ilvl w:val="0"/>
              <w:numId w:val="27"/>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Event listeners: Trigger </w:t>
          </w:r>
          <w:proofErr w:type="spellStart"/>
          <w:r w:rsidRPr="004A3FA4">
            <w:rPr>
              <w:rFonts w:ascii="Times New Roman" w:hAnsi="Times New Roman"/>
              <w:sz w:val="24"/>
              <w:szCs w:val="24"/>
            </w:rPr>
            <w:t>sendMessage</w:t>
          </w:r>
          <w:proofErr w:type="spellEnd"/>
          <w:r w:rsidRPr="004A3FA4">
            <w:rPr>
              <w:rFonts w:ascii="Times New Roman" w:hAnsi="Times New Roman"/>
              <w:sz w:val="24"/>
              <w:szCs w:val="24"/>
            </w:rPr>
            <w:t xml:space="preserve"> on send button click or </w:t>
          </w:r>
          <w:proofErr w:type="gramStart"/>
          <w:r w:rsidRPr="004A3FA4">
            <w:rPr>
              <w:rFonts w:ascii="Times New Roman" w:hAnsi="Times New Roman"/>
              <w:sz w:val="24"/>
              <w:szCs w:val="24"/>
            </w:rPr>
            <w:t>Enter</w:t>
          </w:r>
          <w:proofErr w:type="gramEnd"/>
          <w:r w:rsidRPr="004A3FA4">
            <w:rPr>
              <w:rFonts w:ascii="Times New Roman" w:hAnsi="Times New Roman"/>
              <w:sz w:val="24"/>
              <w:szCs w:val="24"/>
            </w:rPr>
            <w:t xml:space="preserve"> </w:t>
          </w:r>
          <w:proofErr w:type="spellStart"/>
          <w:r w:rsidRPr="004A3FA4">
            <w:rPr>
              <w:rFonts w:ascii="Times New Roman" w:hAnsi="Times New Roman"/>
              <w:sz w:val="24"/>
              <w:szCs w:val="24"/>
            </w:rPr>
            <w:t>keypre</w:t>
          </w:r>
          <w:proofErr w:type="spellEnd"/>
        </w:p>
        <w:p w14:paraId="6D614E4E" w14:textId="77777777" w:rsidR="00E21160" w:rsidRPr="004A3FA4" w:rsidRDefault="00E21160" w:rsidP="00E21160">
          <w:pPr>
            <w:numPr>
              <w:ilvl w:val="0"/>
              <w:numId w:val="27"/>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Quick Replies: Buttons populate the input field and trigger </w:t>
          </w:r>
          <w:proofErr w:type="spellStart"/>
          <w:r w:rsidRPr="004A3FA4">
            <w:rPr>
              <w:rFonts w:ascii="Times New Roman" w:hAnsi="Times New Roman"/>
              <w:sz w:val="24"/>
              <w:szCs w:val="24"/>
            </w:rPr>
            <w:t>sendMessage</w:t>
          </w:r>
          <w:proofErr w:type="spellEnd"/>
          <w:r w:rsidRPr="004A3FA4">
            <w:rPr>
              <w:rFonts w:ascii="Times New Roman" w:hAnsi="Times New Roman"/>
              <w:sz w:val="24"/>
              <w:szCs w:val="24"/>
            </w:rPr>
            <w:t>.</w:t>
          </w:r>
        </w:p>
        <w:p w14:paraId="4905F3CE" w14:textId="77777777" w:rsidR="00E21160" w:rsidRPr="004A3FA4" w:rsidRDefault="00E21160" w:rsidP="00E21160">
          <w:pPr>
            <w:numPr>
              <w:ilvl w:val="0"/>
              <w:numId w:val="27"/>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Session Management: A unique </w:t>
          </w:r>
          <w:proofErr w:type="spellStart"/>
          <w:r w:rsidRPr="004A3FA4">
            <w:rPr>
              <w:rFonts w:ascii="Times New Roman" w:hAnsi="Times New Roman"/>
              <w:sz w:val="24"/>
              <w:szCs w:val="24"/>
            </w:rPr>
            <w:t>sessionId</w:t>
          </w:r>
          <w:proofErr w:type="spellEnd"/>
          <w:r w:rsidRPr="004A3FA4">
            <w:rPr>
              <w:rFonts w:ascii="Times New Roman" w:hAnsi="Times New Roman"/>
              <w:sz w:val="24"/>
              <w:szCs w:val="24"/>
            </w:rPr>
            <w:t xml:space="preserve"> is generated and stored in </w:t>
          </w:r>
          <w:proofErr w:type="spellStart"/>
          <w:r w:rsidRPr="004A3FA4">
            <w:rPr>
              <w:rFonts w:ascii="Times New Roman" w:hAnsi="Times New Roman"/>
              <w:sz w:val="24"/>
              <w:szCs w:val="24"/>
            </w:rPr>
            <w:t>localStorage</w:t>
          </w:r>
          <w:proofErr w:type="spellEnd"/>
          <w:r w:rsidRPr="004A3FA4">
            <w:rPr>
              <w:rFonts w:ascii="Times New Roman" w:hAnsi="Times New Roman"/>
              <w:sz w:val="24"/>
              <w:szCs w:val="24"/>
            </w:rPr>
            <w:t xml:space="preserve"> to maintain user session context.</w:t>
          </w:r>
        </w:p>
        <w:p w14:paraId="7ABA6EF4" w14:textId="04670E37" w:rsidR="00E21160" w:rsidRPr="004A3FA4" w:rsidRDefault="00000000" w:rsidP="00E21160">
          <w:pPr>
            <w:spacing w:line="360" w:lineRule="auto"/>
            <w:ind w:left="720" w:hanging="720"/>
            <w:rPr>
              <w:rFonts w:ascii="Times New Roman" w:hAnsi="Times New Roman"/>
              <w:b/>
              <w:bCs/>
              <w:sz w:val="24"/>
              <w:szCs w:val="24"/>
            </w:rPr>
          </w:pPr>
        </w:p>
      </w:sdtContent>
    </w:sdt>
    <w:p w14:paraId="50CDB50A" w14:textId="24D18AA2" w:rsidR="00E21160" w:rsidRPr="004A3FA4" w:rsidRDefault="00E21160" w:rsidP="005C39B8">
      <w:pPr>
        <w:pStyle w:val="Heading2"/>
      </w:pPr>
      <w:bookmarkStart w:id="91" w:name="_Toc204797917"/>
      <w:bookmarkStart w:id="92" w:name="_Toc205307960"/>
      <w:r w:rsidRPr="004A3FA4">
        <w:t xml:space="preserve">4.3.3  </w:t>
      </w:r>
      <w:r w:rsidRPr="004A3FA4">
        <w:fldChar w:fldCharType="begin">
          <w:ffData>
            <w:name w:val=""/>
            <w:enabled/>
            <w:calcOnExit/>
            <w:statusText w:type="text" w:val="พิมพ์เนื้อหา"/>
            <w:textInput>
              <w:default w:val="Styling with Bootstrap and Custom CSS"/>
              <w:format w:val="ทำอักษรตัวแรกเป็นตัวพิมพ์ใหญ่"/>
            </w:textInput>
          </w:ffData>
        </w:fldChar>
      </w:r>
      <w:r w:rsidRPr="004A3FA4">
        <w:instrText xml:space="preserve"> FORMTEXT </w:instrText>
      </w:r>
      <w:r w:rsidRPr="004A3FA4">
        <w:fldChar w:fldCharType="separate"/>
      </w:r>
      <w:r w:rsidRPr="004A3FA4">
        <w:rPr>
          <w:noProof/>
        </w:rPr>
        <w:t>Styling with Bootstrap and Custom CSS</w:t>
      </w:r>
      <w:bookmarkEnd w:id="91"/>
      <w:bookmarkEnd w:id="92"/>
      <w:r w:rsidRPr="004A3FA4">
        <w:fldChar w:fldCharType="end"/>
      </w:r>
    </w:p>
    <w:sdt>
      <w:sdtPr>
        <w:rPr>
          <w:rFonts w:ascii="Times New Roman" w:hAnsi="Times New Roman"/>
          <w:b/>
          <w:bCs/>
          <w:sz w:val="24"/>
          <w:szCs w:val="24"/>
        </w:rPr>
        <w:id w:val="-1865818742"/>
        <w:placeholder>
          <w:docPart w:val="DefaultPlaceholder_-1854013440"/>
        </w:placeholder>
      </w:sdtPr>
      <w:sdtContent>
        <w:p w14:paraId="5983ED82" w14:textId="77777777" w:rsidR="00E21160" w:rsidRPr="004A3FA4" w:rsidRDefault="00E21160" w:rsidP="00E21160">
          <w:pPr>
            <w:numPr>
              <w:ilvl w:val="0"/>
              <w:numId w:val="28"/>
            </w:numPr>
            <w:autoSpaceDE w:val="0"/>
            <w:spacing w:after="0" w:line="360" w:lineRule="auto"/>
            <w:rPr>
              <w:rFonts w:ascii="Times New Roman" w:hAnsi="Times New Roman"/>
              <w:sz w:val="24"/>
              <w:szCs w:val="24"/>
            </w:rPr>
          </w:pPr>
          <w:r w:rsidRPr="004A3FA4">
            <w:rPr>
              <w:rFonts w:ascii="Times New Roman" w:hAnsi="Times New Roman"/>
              <w:b/>
              <w:bCs/>
              <w:sz w:val="24"/>
              <w:szCs w:val="24"/>
            </w:rPr>
            <w:t>Bootstrap</w:t>
          </w:r>
          <w:r w:rsidRPr="004A3FA4">
            <w:rPr>
              <w:rFonts w:ascii="Times New Roman" w:hAnsi="Times New Roman"/>
              <w:sz w:val="24"/>
              <w:szCs w:val="24"/>
            </w:rPr>
            <w:t>: Used for responsive grid (container, row), form (form-control, rounded-pill), and button styling.</w:t>
          </w:r>
        </w:p>
        <w:p w14:paraId="2C5FD0B1" w14:textId="0FE5215F" w:rsidR="00E21160" w:rsidRPr="00D804A6" w:rsidRDefault="00E21160" w:rsidP="00D804A6">
          <w:pPr>
            <w:numPr>
              <w:ilvl w:val="0"/>
              <w:numId w:val="28"/>
            </w:numPr>
            <w:autoSpaceDE w:val="0"/>
            <w:spacing w:after="0" w:line="360" w:lineRule="auto"/>
            <w:rPr>
              <w:rFonts w:ascii="Times New Roman" w:hAnsi="Times New Roman"/>
              <w:sz w:val="24"/>
              <w:szCs w:val="24"/>
            </w:rPr>
          </w:pPr>
          <w:r w:rsidRPr="004A3FA4">
            <w:rPr>
              <w:rFonts w:ascii="Times New Roman" w:hAnsi="Times New Roman"/>
              <w:b/>
              <w:bCs/>
              <w:sz w:val="24"/>
              <w:szCs w:val="24"/>
            </w:rPr>
            <w:t>Custom CSS:</w:t>
          </w:r>
          <w:r w:rsidRPr="004A3FA4">
            <w:rPr>
              <w:rFonts w:ascii="Times New Roman" w:hAnsi="Times New Roman"/>
              <w:sz w:val="24"/>
              <w:szCs w:val="24"/>
            </w:rPr>
            <w:t xml:space="preserve"> Applied for specific aesthetics like chat bubble appearance, header, input area, and overall responsive layout using media queries.</w:t>
          </w:r>
        </w:p>
      </w:sdtContent>
    </w:sdt>
    <w:p w14:paraId="594BA610" w14:textId="0D1ABE4A" w:rsidR="00F551CA" w:rsidRPr="004A3FA4" w:rsidRDefault="005369C5" w:rsidP="005C39B8">
      <w:pPr>
        <w:pStyle w:val="Heading2"/>
      </w:pPr>
      <w:bookmarkStart w:id="93" w:name="_Toc204797918"/>
      <w:bookmarkStart w:id="94" w:name="_Toc205307961"/>
      <w:r w:rsidRPr="004A3FA4">
        <w:t>4</w:t>
      </w:r>
      <w:r w:rsidR="00F551CA" w:rsidRPr="004A3FA4">
        <w:t>.</w:t>
      </w:r>
      <w:r w:rsidRPr="004A3FA4">
        <w:t>4</w:t>
      </w:r>
      <w:r w:rsidR="00F551CA" w:rsidRPr="004A3FA4">
        <w:t xml:space="preserve"> </w:t>
      </w:r>
      <w:r w:rsidR="00E21160" w:rsidRPr="004A3FA4">
        <w:fldChar w:fldCharType="begin">
          <w:ffData>
            <w:name w:val=""/>
            <w:enabled/>
            <w:calcOnExit/>
            <w:statusText w:type="text" w:val="พิมพ์เนื้อหา"/>
            <w:textInput>
              <w:default w:val="Voice Interaction Features (Web Speech API)"/>
              <w:format w:val="ทำอักษรตัวแรกเป็นตัวพิมพ์ใหญ่"/>
            </w:textInput>
          </w:ffData>
        </w:fldChar>
      </w:r>
      <w:r w:rsidR="00E21160" w:rsidRPr="004A3FA4">
        <w:instrText xml:space="preserve"> FORMTEXT </w:instrText>
      </w:r>
      <w:r w:rsidR="00E21160" w:rsidRPr="004A3FA4">
        <w:fldChar w:fldCharType="separate"/>
      </w:r>
      <w:r w:rsidR="00E21160" w:rsidRPr="004A3FA4">
        <w:rPr>
          <w:noProof/>
        </w:rPr>
        <w:t>Voice Interaction Features (Web Speech API)</w:t>
      </w:r>
      <w:bookmarkEnd w:id="93"/>
      <w:bookmarkEnd w:id="94"/>
      <w:r w:rsidR="00E21160" w:rsidRPr="004A3FA4">
        <w:fldChar w:fldCharType="end"/>
      </w:r>
    </w:p>
    <w:sdt>
      <w:sdtPr>
        <w:rPr>
          <w:rFonts w:ascii="Times New Roman" w:hAnsi="Times New Roman"/>
          <w:b/>
          <w:bCs/>
          <w:sz w:val="24"/>
          <w:szCs w:val="24"/>
        </w:rPr>
        <w:id w:val="-2037268308"/>
        <w:placeholder>
          <w:docPart w:val="18D6AB94EF33439A98FF133E49AADF07"/>
        </w:placeholder>
      </w:sdtPr>
      <w:sdtContent>
        <w:p w14:paraId="2B89BE39" w14:textId="77777777" w:rsidR="00F81DF0" w:rsidRPr="004A3FA4" w:rsidRDefault="00F81DF0" w:rsidP="00F81DF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enhances accessibility with voice interaction using the Web Speech API.</w:t>
          </w:r>
        </w:p>
        <w:p w14:paraId="462EA5EE" w14:textId="5E536D9E" w:rsidR="00F551CA" w:rsidRPr="004A3FA4" w:rsidRDefault="00F551CA" w:rsidP="00F551CA">
          <w:pPr>
            <w:spacing w:line="360" w:lineRule="auto"/>
            <w:ind w:left="720" w:hanging="720"/>
            <w:rPr>
              <w:rFonts w:ascii="Times New Roman" w:hAnsi="Times New Roman"/>
              <w:b/>
              <w:bCs/>
              <w:sz w:val="24"/>
              <w:szCs w:val="24"/>
            </w:rPr>
          </w:pPr>
        </w:p>
        <w:p w14:paraId="510511AD" w14:textId="74C31D8A" w:rsidR="00F81DF0" w:rsidRPr="004A3FA4" w:rsidRDefault="00F81DF0" w:rsidP="00F81DF0">
          <w:pPr>
            <w:spacing w:line="360" w:lineRule="auto"/>
            <w:ind w:left="720" w:hanging="720"/>
            <w:jc w:val="center"/>
            <w:rPr>
              <w:rFonts w:ascii="Times New Roman" w:hAnsi="Times New Roman"/>
              <w:b/>
              <w:bCs/>
              <w:sz w:val="24"/>
              <w:szCs w:val="24"/>
            </w:rPr>
          </w:pPr>
          <w:r w:rsidRPr="004A3FA4">
            <w:rPr>
              <w:rFonts w:ascii="Times New Roman" w:hAnsi="Times New Roman"/>
              <w:noProof/>
              <w:sz w:val="24"/>
              <w:szCs w:val="24"/>
            </w:rPr>
            <w:drawing>
              <wp:inline distT="0" distB="0" distL="0" distR="0" wp14:anchorId="69E74F13" wp14:editId="58403107">
                <wp:extent cx="2675467" cy="3816636"/>
                <wp:effectExtent l="0" t="0" r="0" b="0"/>
                <wp:docPr id="579126713" name="Picture 1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6713" name="Picture 16" descr="A screenshot of a cha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5164" cy="3830469"/>
                        </a:xfrm>
                        <a:prstGeom prst="rect">
                          <a:avLst/>
                        </a:prstGeom>
                        <a:noFill/>
                        <a:ln>
                          <a:noFill/>
                        </a:ln>
                      </pic:spPr>
                    </pic:pic>
                  </a:graphicData>
                </a:graphic>
              </wp:inline>
            </w:drawing>
          </w:r>
        </w:p>
      </w:sdtContent>
    </w:sdt>
    <w:p w14:paraId="41A6C2D2" w14:textId="77777777" w:rsidR="00F81DF0" w:rsidRPr="004A3FA4" w:rsidRDefault="00F81DF0" w:rsidP="00F551CA">
      <w:pPr>
        <w:spacing w:line="360" w:lineRule="auto"/>
        <w:ind w:left="720" w:hanging="720"/>
        <w:rPr>
          <w:rFonts w:ascii="Times New Roman" w:hAnsi="Times New Roman"/>
          <w:b/>
          <w:bCs/>
          <w:sz w:val="24"/>
          <w:szCs w:val="24"/>
        </w:rPr>
      </w:pPr>
    </w:p>
    <w:p w14:paraId="03222C95" w14:textId="77777777" w:rsidR="003C0EDF" w:rsidRDefault="003C0EDF" w:rsidP="005C39B8">
      <w:pPr>
        <w:pStyle w:val="Heading2"/>
      </w:pPr>
      <w:bookmarkStart w:id="95" w:name="_Toc204797919"/>
    </w:p>
    <w:p w14:paraId="20FF6A8B" w14:textId="4FB2382E" w:rsidR="00F81DF0" w:rsidRPr="004A3FA4" w:rsidRDefault="00F81DF0" w:rsidP="005C39B8">
      <w:pPr>
        <w:pStyle w:val="Heading2"/>
      </w:pPr>
      <w:bookmarkStart w:id="96" w:name="_Toc205307962"/>
      <w:r w:rsidRPr="004A3FA4">
        <w:t xml:space="preserve">4.4.1  </w:t>
      </w:r>
      <w:r w:rsidRPr="004A3FA4">
        <w:fldChar w:fldCharType="begin">
          <w:ffData>
            <w:name w:val=""/>
            <w:enabled/>
            <w:calcOnExit/>
            <w:statusText w:type="text" w:val="พิมพ์เนื้อหา"/>
            <w:textInput>
              <w:default w:val="Speech Recognition (Speech-to-Text)"/>
              <w:format w:val="ทำอักษรตัวแรกเป็นตัวพิมพ์ใหญ่"/>
            </w:textInput>
          </w:ffData>
        </w:fldChar>
      </w:r>
      <w:r w:rsidRPr="004A3FA4">
        <w:instrText xml:space="preserve"> FORMTEXT </w:instrText>
      </w:r>
      <w:r w:rsidRPr="004A3FA4">
        <w:fldChar w:fldCharType="separate"/>
      </w:r>
      <w:r w:rsidRPr="004A3FA4">
        <w:rPr>
          <w:noProof/>
        </w:rPr>
        <w:t>Speech Recognition (Speech-to-Text)</w:t>
      </w:r>
      <w:bookmarkEnd w:id="95"/>
      <w:bookmarkEnd w:id="96"/>
      <w:r w:rsidRPr="004A3FA4">
        <w:fldChar w:fldCharType="end"/>
      </w:r>
    </w:p>
    <w:sdt>
      <w:sdtPr>
        <w:rPr>
          <w:rFonts w:ascii="Times New Roman" w:hAnsi="Times New Roman"/>
          <w:b/>
          <w:bCs/>
          <w:sz w:val="24"/>
          <w:szCs w:val="24"/>
        </w:rPr>
        <w:id w:val="2078628078"/>
        <w:placeholder>
          <w:docPart w:val="DefaultPlaceholder_-1854013440"/>
        </w:placeholder>
      </w:sdtPr>
      <w:sdtContent>
        <w:p w14:paraId="2BFAD026" w14:textId="77777777" w:rsidR="00F81DF0" w:rsidRPr="004A3FA4" w:rsidRDefault="00F81DF0" w:rsidP="00F81DF0">
          <w:pPr>
            <w:numPr>
              <w:ilvl w:val="0"/>
              <w:numId w:val="29"/>
            </w:numPr>
            <w:tabs>
              <w:tab w:val="clear" w:pos="360"/>
              <w:tab w:val="num" w:pos="720"/>
            </w:tabs>
            <w:autoSpaceDE w:val="0"/>
            <w:spacing w:after="0" w:line="360" w:lineRule="auto"/>
            <w:ind w:left="720"/>
            <w:jc w:val="both"/>
            <w:rPr>
              <w:rFonts w:ascii="Times New Roman" w:hAnsi="Times New Roman"/>
              <w:sz w:val="24"/>
              <w:szCs w:val="24"/>
            </w:rPr>
          </w:pPr>
          <w:r w:rsidRPr="004A3FA4">
            <w:rPr>
              <w:rFonts w:ascii="Times New Roman" w:hAnsi="Times New Roman"/>
              <w:b/>
              <w:bCs/>
              <w:sz w:val="24"/>
              <w:szCs w:val="24"/>
            </w:rPr>
            <w:t>API Used:</w:t>
          </w:r>
          <w:r w:rsidRPr="004A3FA4">
            <w:rPr>
              <w:rFonts w:ascii="Times New Roman" w:hAnsi="Times New Roman"/>
              <w:sz w:val="24"/>
              <w:szCs w:val="24"/>
            </w:rPr>
            <w:t xml:space="preserve"> </w:t>
          </w:r>
          <w:proofErr w:type="spellStart"/>
          <w:proofErr w:type="gramStart"/>
          <w:r w:rsidRPr="004A3FA4">
            <w:rPr>
              <w:rFonts w:ascii="Times New Roman" w:hAnsi="Times New Roman"/>
              <w:sz w:val="24"/>
              <w:szCs w:val="24"/>
            </w:rPr>
            <w:t>window.SpeechRecognition</w:t>
          </w:r>
          <w:proofErr w:type="spellEnd"/>
          <w:proofErr w:type="gramEnd"/>
          <w:r w:rsidRPr="004A3FA4">
            <w:rPr>
              <w:rFonts w:ascii="Times New Roman" w:hAnsi="Times New Roman"/>
              <w:sz w:val="24"/>
              <w:szCs w:val="24"/>
            </w:rPr>
            <w:t>.</w:t>
          </w:r>
        </w:p>
        <w:p w14:paraId="50100CA8" w14:textId="77777777" w:rsidR="00F81DF0" w:rsidRPr="004A3FA4" w:rsidRDefault="00F81DF0" w:rsidP="00F81DF0">
          <w:pPr>
            <w:numPr>
              <w:ilvl w:val="0"/>
              <w:numId w:val="29"/>
            </w:numPr>
            <w:tabs>
              <w:tab w:val="clear" w:pos="360"/>
              <w:tab w:val="num" w:pos="720"/>
            </w:tabs>
            <w:autoSpaceDE w:val="0"/>
            <w:spacing w:after="0" w:line="360" w:lineRule="auto"/>
            <w:ind w:left="720"/>
            <w:jc w:val="both"/>
            <w:rPr>
              <w:rFonts w:ascii="Times New Roman" w:hAnsi="Times New Roman"/>
              <w:sz w:val="24"/>
              <w:szCs w:val="24"/>
            </w:rPr>
          </w:pPr>
          <w:r w:rsidRPr="004A3FA4">
            <w:rPr>
              <w:rFonts w:ascii="Times New Roman" w:hAnsi="Times New Roman"/>
              <w:b/>
              <w:bCs/>
              <w:sz w:val="24"/>
              <w:szCs w:val="24"/>
            </w:rPr>
            <w:t>Functionality</w:t>
          </w:r>
          <w:r w:rsidRPr="004A3FA4">
            <w:rPr>
              <w:rFonts w:ascii="Times New Roman" w:hAnsi="Times New Roman"/>
              <w:sz w:val="24"/>
              <w:szCs w:val="24"/>
            </w:rPr>
            <w:t>: Allows users to speak queries, which are converted to text and populate the input field.</w:t>
          </w:r>
        </w:p>
        <w:p w14:paraId="12C2747B" w14:textId="77777777" w:rsidR="00F81DF0" w:rsidRPr="004A3FA4" w:rsidRDefault="00F81DF0" w:rsidP="00F81DF0">
          <w:pPr>
            <w:numPr>
              <w:ilvl w:val="0"/>
              <w:numId w:val="29"/>
            </w:numPr>
            <w:tabs>
              <w:tab w:val="clear" w:pos="360"/>
              <w:tab w:val="num" w:pos="720"/>
            </w:tabs>
            <w:autoSpaceDE w:val="0"/>
            <w:spacing w:after="0" w:line="360" w:lineRule="auto"/>
            <w:ind w:left="720"/>
            <w:jc w:val="both"/>
            <w:rPr>
              <w:rFonts w:ascii="Times New Roman" w:hAnsi="Times New Roman"/>
              <w:sz w:val="24"/>
              <w:szCs w:val="24"/>
            </w:rPr>
          </w:pPr>
          <w:r w:rsidRPr="004A3FA4">
            <w:rPr>
              <w:rFonts w:ascii="Times New Roman" w:hAnsi="Times New Roman"/>
              <w:b/>
              <w:bCs/>
              <w:sz w:val="24"/>
              <w:szCs w:val="24"/>
            </w:rPr>
            <w:t>Implementation</w:t>
          </w:r>
          <w:r w:rsidRPr="004A3FA4">
            <w:rPr>
              <w:rFonts w:ascii="Times New Roman" w:hAnsi="Times New Roman"/>
              <w:sz w:val="24"/>
              <w:szCs w:val="24"/>
            </w:rPr>
            <w:t xml:space="preserve">: An instance of </w:t>
          </w:r>
          <w:proofErr w:type="spellStart"/>
          <w:r w:rsidRPr="004A3FA4">
            <w:rPr>
              <w:rFonts w:ascii="Times New Roman" w:hAnsi="Times New Roman"/>
              <w:sz w:val="24"/>
              <w:szCs w:val="24"/>
            </w:rPr>
            <w:t>SpeechRecognition</w:t>
          </w:r>
          <w:proofErr w:type="spellEnd"/>
          <w:r w:rsidRPr="004A3FA4">
            <w:rPr>
              <w:rFonts w:ascii="Times New Roman" w:hAnsi="Times New Roman"/>
              <w:sz w:val="24"/>
              <w:szCs w:val="24"/>
            </w:rPr>
            <w:t xml:space="preserve"> is created, configured for English (</w:t>
          </w:r>
          <w:proofErr w:type="spellStart"/>
          <w:r w:rsidRPr="004A3FA4">
            <w:rPr>
              <w:rFonts w:ascii="Times New Roman" w:hAnsi="Times New Roman"/>
              <w:sz w:val="24"/>
              <w:szCs w:val="24"/>
            </w:rPr>
            <w:t>en</w:t>
          </w:r>
          <w:proofErr w:type="spellEnd"/>
          <w:r w:rsidRPr="004A3FA4">
            <w:rPr>
              <w:rFonts w:ascii="Times New Roman" w:hAnsi="Times New Roman"/>
              <w:sz w:val="24"/>
              <w:szCs w:val="24"/>
            </w:rPr>
            <w:t xml:space="preserve">-US), and </w:t>
          </w:r>
          <w:proofErr w:type="spellStart"/>
          <w:r w:rsidRPr="004A3FA4">
            <w:rPr>
              <w:rFonts w:ascii="Times New Roman" w:hAnsi="Times New Roman"/>
              <w:sz w:val="24"/>
              <w:szCs w:val="24"/>
            </w:rPr>
            <w:t>onresult</w:t>
          </w:r>
          <w:proofErr w:type="spellEnd"/>
          <w:r w:rsidRPr="004A3FA4">
            <w:rPr>
              <w:rFonts w:ascii="Times New Roman" w:hAnsi="Times New Roman"/>
              <w:sz w:val="24"/>
              <w:szCs w:val="24"/>
            </w:rPr>
            <w:t xml:space="preserve"> captures transcribed text. </w:t>
          </w:r>
          <w:proofErr w:type="spellStart"/>
          <w:r w:rsidRPr="004A3FA4">
            <w:rPr>
              <w:rFonts w:ascii="Times New Roman" w:hAnsi="Times New Roman"/>
              <w:sz w:val="24"/>
              <w:szCs w:val="24"/>
            </w:rPr>
            <w:t>onerror</w:t>
          </w:r>
          <w:proofErr w:type="spellEnd"/>
          <w:r w:rsidRPr="004A3FA4">
            <w:rPr>
              <w:rFonts w:ascii="Times New Roman" w:hAnsi="Times New Roman"/>
              <w:sz w:val="24"/>
              <w:szCs w:val="24"/>
            </w:rPr>
            <w:t xml:space="preserve"> and </w:t>
          </w:r>
          <w:proofErr w:type="spellStart"/>
          <w:r w:rsidRPr="004A3FA4">
            <w:rPr>
              <w:rFonts w:ascii="Times New Roman" w:hAnsi="Times New Roman"/>
              <w:sz w:val="24"/>
              <w:szCs w:val="24"/>
            </w:rPr>
            <w:t>onspeechend</w:t>
          </w:r>
          <w:proofErr w:type="spellEnd"/>
          <w:r w:rsidRPr="004A3FA4">
            <w:rPr>
              <w:rFonts w:ascii="Times New Roman" w:hAnsi="Times New Roman"/>
              <w:sz w:val="24"/>
              <w:szCs w:val="24"/>
            </w:rPr>
            <w:t xml:space="preserve"> handle errors and end of speech. A visual cue (microphone icon change) indicates listening status.</w:t>
          </w:r>
        </w:p>
        <w:p w14:paraId="48FB584B" w14:textId="77777777" w:rsidR="00F81DF0" w:rsidRPr="004A3FA4" w:rsidRDefault="00F81DF0" w:rsidP="00F81DF0">
          <w:pPr>
            <w:numPr>
              <w:ilvl w:val="0"/>
              <w:numId w:val="29"/>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b/>
              <w:bCs/>
              <w:sz w:val="24"/>
              <w:szCs w:val="24"/>
            </w:rPr>
            <w:t>User Flow:</w:t>
          </w:r>
          <w:r w:rsidRPr="004A3FA4">
            <w:rPr>
              <w:rFonts w:ascii="Times New Roman" w:hAnsi="Times New Roman"/>
              <w:sz w:val="24"/>
              <w:szCs w:val="24"/>
            </w:rPr>
            <w:t xml:space="preserve"> User clicks microphone, speaks, speech is transcribed into </w:t>
          </w:r>
          <w:proofErr w:type="spellStart"/>
          <w:r w:rsidRPr="004A3FA4">
            <w:rPr>
              <w:rFonts w:ascii="Times New Roman" w:hAnsi="Times New Roman"/>
              <w:sz w:val="24"/>
              <w:szCs w:val="24"/>
            </w:rPr>
            <w:t>userInput</w:t>
          </w:r>
          <w:proofErr w:type="spellEnd"/>
          <w:r w:rsidRPr="004A3FA4">
            <w:rPr>
              <w:rFonts w:ascii="Times New Roman" w:hAnsi="Times New Roman"/>
              <w:sz w:val="24"/>
              <w:szCs w:val="24"/>
            </w:rPr>
            <w:t xml:space="preserve">, and </w:t>
          </w:r>
          <w:proofErr w:type="spellStart"/>
          <w:proofErr w:type="gramStart"/>
          <w:r w:rsidRPr="004A3FA4">
            <w:rPr>
              <w:rFonts w:ascii="Times New Roman" w:hAnsi="Times New Roman"/>
              <w:sz w:val="24"/>
              <w:szCs w:val="24"/>
            </w:rPr>
            <w:t>sendMessage</w:t>
          </w:r>
          <w:proofErr w:type="spellEnd"/>
          <w:r w:rsidRPr="004A3FA4">
            <w:rPr>
              <w:rFonts w:ascii="Times New Roman" w:hAnsi="Times New Roman"/>
              <w:sz w:val="24"/>
              <w:szCs w:val="24"/>
            </w:rPr>
            <w:t>(</w:t>
          </w:r>
          <w:proofErr w:type="gramEnd"/>
          <w:r w:rsidRPr="004A3FA4">
            <w:rPr>
              <w:rFonts w:ascii="Times New Roman" w:hAnsi="Times New Roman"/>
              <w:sz w:val="24"/>
              <w:szCs w:val="24"/>
            </w:rPr>
            <w:t>) is triggered.</w:t>
          </w:r>
        </w:p>
        <w:p w14:paraId="6D770544" w14:textId="77777777" w:rsidR="00F81DF0" w:rsidRPr="004A3FA4" w:rsidRDefault="00F81DF0" w:rsidP="00F81DF0">
          <w:pPr>
            <w:numPr>
              <w:ilvl w:val="0"/>
              <w:numId w:val="29"/>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b/>
              <w:bCs/>
              <w:sz w:val="24"/>
              <w:szCs w:val="24"/>
            </w:rPr>
            <w:t>Limitations:</w:t>
          </w:r>
          <w:r w:rsidRPr="004A3FA4">
            <w:rPr>
              <w:rFonts w:ascii="Times New Roman" w:hAnsi="Times New Roman"/>
              <w:sz w:val="24"/>
              <w:szCs w:val="24"/>
            </w:rPr>
            <w:t xml:space="preserve"> Browser compatibility varies, requires HTTPS for continuous recognition, and accuracy can be affected by environmental factors.</w:t>
          </w:r>
        </w:p>
        <w:p w14:paraId="0A12019C" w14:textId="77777777" w:rsidR="00F81DF0" w:rsidRPr="004A3FA4" w:rsidRDefault="00F81DF0" w:rsidP="00F81DF0">
          <w:pPr>
            <w:autoSpaceDE w:val="0"/>
            <w:spacing w:after="0" w:line="360" w:lineRule="auto"/>
            <w:rPr>
              <w:rFonts w:ascii="Times New Roman" w:hAnsi="Times New Roman"/>
              <w:sz w:val="24"/>
              <w:szCs w:val="24"/>
            </w:rPr>
          </w:pPr>
        </w:p>
        <w:p w14:paraId="325B50A2" w14:textId="035106F9" w:rsidR="00F81DF0" w:rsidRPr="003C0EDF" w:rsidRDefault="00F81DF0" w:rsidP="003C0EDF">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rPr>
            <w:drawing>
              <wp:inline distT="0" distB="0" distL="0" distR="0" wp14:anchorId="739165C9" wp14:editId="3529D7BF">
                <wp:extent cx="2972700" cy="4470400"/>
                <wp:effectExtent l="0" t="0" r="0" b="6350"/>
                <wp:docPr id="692607810" name="Picture 1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810" name="Picture 17" descr="A screenshot of a cha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4576" cy="4473221"/>
                        </a:xfrm>
                        <a:prstGeom prst="rect">
                          <a:avLst/>
                        </a:prstGeom>
                        <a:noFill/>
                        <a:ln>
                          <a:noFill/>
                        </a:ln>
                      </pic:spPr>
                    </pic:pic>
                  </a:graphicData>
                </a:graphic>
              </wp:inline>
            </w:drawing>
          </w:r>
        </w:p>
      </w:sdtContent>
    </w:sdt>
    <w:p w14:paraId="1AB34FAE" w14:textId="0B9729F7" w:rsidR="00F81DF0" w:rsidRPr="004A3FA4" w:rsidRDefault="00F81DF0" w:rsidP="005C39B8">
      <w:pPr>
        <w:pStyle w:val="Heading2"/>
      </w:pPr>
      <w:bookmarkStart w:id="97" w:name="_Toc204797920"/>
      <w:bookmarkStart w:id="98" w:name="_Toc205307963"/>
      <w:r w:rsidRPr="004A3FA4">
        <w:t xml:space="preserve">4.4.2  </w:t>
      </w:r>
      <w:r w:rsidRPr="004A3FA4">
        <w:fldChar w:fldCharType="begin">
          <w:ffData>
            <w:name w:val=""/>
            <w:enabled/>
            <w:calcOnExit/>
            <w:statusText w:type="text" w:val="พิมพ์เนื้อหา"/>
            <w:textInput>
              <w:default w:val="Speech Synthesis (Text-to-Speech - Optional Future Enhancement)"/>
              <w:format w:val="ทำอักษรตัวแรกเป็นตัวพิมพ์ใหญ่"/>
            </w:textInput>
          </w:ffData>
        </w:fldChar>
      </w:r>
      <w:r w:rsidRPr="004A3FA4">
        <w:instrText xml:space="preserve"> FORMTEXT </w:instrText>
      </w:r>
      <w:r w:rsidRPr="004A3FA4">
        <w:fldChar w:fldCharType="separate"/>
      </w:r>
      <w:r w:rsidRPr="004A3FA4">
        <w:rPr>
          <w:noProof/>
        </w:rPr>
        <w:t>Speech Synthesis (Text-to-Speech - Optional Future Enhancement)</w:t>
      </w:r>
      <w:bookmarkEnd w:id="97"/>
      <w:bookmarkEnd w:id="98"/>
      <w:r w:rsidRPr="004A3FA4">
        <w:fldChar w:fldCharType="end"/>
      </w:r>
    </w:p>
    <w:sdt>
      <w:sdtPr>
        <w:rPr>
          <w:rFonts w:ascii="Times New Roman" w:hAnsi="Times New Roman"/>
          <w:b/>
          <w:bCs/>
          <w:sz w:val="24"/>
          <w:szCs w:val="24"/>
        </w:rPr>
        <w:id w:val="-863209455"/>
        <w:placeholder>
          <w:docPart w:val="DefaultPlaceholder_-1854013440"/>
        </w:placeholder>
      </w:sdtPr>
      <w:sdtContent>
        <w:p w14:paraId="249E8EA9" w14:textId="77777777" w:rsidR="00F81DF0" w:rsidRPr="004A3FA4" w:rsidRDefault="00F81DF0" w:rsidP="00F81DF0">
          <w:pPr>
            <w:numPr>
              <w:ilvl w:val="0"/>
              <w:numId w:val="30"/>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API Used:</w:t>
          </w:r>
          <w:r w:rsidRPr="004A3FA4">
            <w:rPr>
              <w:rFonts w:ascii="Times New Roman" w:hAnsi="Times New Roman"/>
              <w:sz w:val="24"/>
              <w:szCs w:val="24"/>
            </w:rPr>
            <w:t xml:space="preserve"> </w:t>
          </w:r>
          <w:proofErr w:type="spellStart"/>
          <w:proofErr w:type="gramStart"/>
          <w:r w:rsidRPr="004A3FA4">
            <w:rPr>
              <w:rFonts w:ascii="Times New Roman" w:hAnsi="Times New Roman"/>
              <w:sz w:val="24"/>
              <w:szCs w:val="24"/>
            </w:rPr>
            <w:t>window.SpeechSynthesisUtterance</w:t>
          </w:r>
          <w:proofErr w:type="spellEnd"/>
          <w:proofErr w:type="gramEnd"/>
          <w:r w:rsidRPr="004A3FA4">
            <w:rPr>
              <w:rFonts w:ascii="Times New Roman" w:hAnsi="Times New Roman"/>
              <w:sz w:val="24"/>
              <w:szCs w:val="24"/>
            </w:rPr>
            <w:t xml:space="preserve"> and </w:t>
          </w:r>
          <w:proofErr w:type="spellStart"/>
          <w:proofErr w:type="gramStart"/>
          <w:r w:rsidRPr="004A3FA4">
            <w:rPr>
              <w:rFonts w:ascii="Times New Roman" w:hAnsi="Times New Roman"/>
              <w:sz w:val="24"/>
              <w:szCs w:val="24"/>
            </w:rPr>
            <w:t>window.speechSynthesis</w:t>
          </w:r>
          <w:proofErr w:type="spellEnd"/>
          <w:proofErr w:type="gramEnd"/>
          <w:r w:rsidRPr="004A3FA4">
            <w:rPr>
              <w:rFonts w:ascii="Times New Roman" w:hAnsi="Times New Roman"/>
              <w:sz w:val="24"/>
              <w:szCs w:val="24"/>
            </w:rPr>
            <w:t>.</w:t>
          </w:r>
        </w:p>
        <w:p w14:paraId="71D3BE49" w14:textId="77777777" w:rsidR="00F81DF0" w:rsidRPr="004A3FA4" w:rsidRDefault="00F81DF0" w:rsidP="00F81DF0">
          <w:pPr>
            <w:numPr>
              <w:ilvl w:val="0"/>
              <w:numId w:val="30"/>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Functionality</w:t>
          </w:r>
          <w:r w:rsidRPr="004A3FA4">
            <w:rPr>
              <w:rFonts w:ascii="Times New Roman" w:hAnsi="Times New Roman"/>
              <w:sz w:val="24"/>
              <w:szCs w:val="24"/>
            </w:rPr>
            <w:t>: Allows the chatbot to "speak" its responses aloud.</w:t>
          </w:r>
        </w:p>
        <w:p w14:paraId="6337EF01" w14:textId="77777777" w:rsidR="00F81DF0" w:rsidRPr="004A3FA4" w:rsidRDefault="00F81DF0" w:rsidP="00F81DF0">
          <w:pPr>
            <w:numPr>
              <w:ilvl w:val="0"/>
              <w:numId w:val="30"/>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Implementation (Conceptual):</w:t>
          </w:r>
          <w:r w:rsidRPr="004A3FA4">
            <w:rPr>
              <w:rFonts w:ascii="Times New Roman" w:hAnsi="Times New Roman"/>
              <w:sz w:val="24"/>
              <w:szCs w:val="24"/>
            </w:rPr>
            <w:t xml:space="preserve"> Creates </w:t>
          </w:r>
          <w:proofErr w:type="spellStart"/>
          <w:r w:rsidRPr="004A3FA4">
            <w:rPr>
              <w:rFonts w:ascii="Times New Roman" w:hAnsi="Times New Roman"/>
              <w:sz w:val="24"/>
              <w:szCs w:val="24"/>
            </w:rPr>
            <w:t>SpeechSynthesisUtterance</w:t>
          </w:r>
          <w:proofErr w:type="spellEnd"/>
          <w:r w:rsidRPr="004A3FA4">
            <w:rPr>
              <w:rFonts w:ascii="Times New Roman" w:hAnsi="Times New Roman"/>
              <w:sz w:val="24"/>
              <w:szCs w:val="24"/>
            </w:rPr>
            <w:t xml:space="preserve"> with response text and uses </w:t>
          </w:r>
          <w:proofErr w:type="spellStart"/>
          <w:proofErr w:type="gramStart"/>
          <w:r w:rsidRPr="004A3FA4">
            <w:rPr>
              <w:rFonts w:ascii="Times New Roman" w:hAnsi="Times New Roman"/>
              <w:sz w:val="24"/>
              <w:szCs w:val="24"/>
            </w:rPr>
            <w:t>window.speechSynthesis.speak</w:t>
          </w:r>
          <w:proofErr w:type="spellEnd"/>
          <w:proofErr w:type="gramEnd"/>
          <w:r w:rsidRPr="004A3FA4">
            <w:rPr>
              <w:rFonts w:ascii="Times New Roman" w:hAnsi="Times New Roman"/>
              <w:sz w:val="24"/>
              <w:szCs w:val="24"/>
            </w:rPr>
            <w:t>().</w:t>
          </w:r>
        </w:p>
        <w:p w14:paraId="73D8D632" w14:textId="77777777" w:rsidR="00F81DF0" w:rsidRPr="004A3FA4" w:rsidRDefault="00F81DF0" w:rsidP="00F81DF0">
          <w:pPr>
            <w:numPr>
              <w:ilvl w:val="0"/>
              <w:numId w:val="30"/>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Limitations</w:t>
          </w:r>
          <w:r w:rsidRPr="004A3FA4">
            <w:rPr>
              <w:rFonts w:ascii="Times New Roman" w:hAnsi="Times New Roman"/>
              <w:sz w:val="24"/>
              <w:szCs w:val="24"/>
            </w:rPr>
            <w:t>: Voice quality can be unnatural, and fine control over intonation is limited.</w:t>
          </w:r>
        </w:p>
        <w:p w14:paraId="609E3E63" w14:textId="77777777" w:rsidR="00F81DF0" w:rsidRPr="004A3FA4" w:rsidRDefault="00F81DF0" w:rsidP="00F81DF0">
          <w:pPr>
            <w:autoSpaceDE w:val="0"/>
            <w:spacing w:after="0" w:line="360" w:lineRule="auto"/>
            <w:rPr>
              <w:rFonts w:ascii="Times New Roman" w:hAnsi="Times New Roman"/>
              <w:sz w:val="24"/>
              <w:szCs w:val="24"/>
            </w:rPr>
          </w:pPr>
        </w:p>
        <w:p w14:paraId="3C838AE8" w14:textId="77A3DE56" w:rsidR="00F81DF0" w:rsidRPr="004A3FA4" w:rsidRDefault="00F81DF0" w:rsidP="00657D54">
          <w:pPr>
            <w:autoSpaceDE w:val="0"/>
            <w:spacing w:after="0" w:line="360" w:lineRule="auto"/>
            <w:rPr>
              <w:rFonts w:ascii="Times New Roman" w:hAnsi="Times New Roman"/>
              <w:sz w:val="24"/>
              <w:szCs w:val="24"/>
            </w:rPr>
          </w:pPr>
          <w:r w:rsidRPr="004A3FA4">
            <w:rPr>
              <w:rFonts w:ascii="Times New Roman" w:hAnsi="Times New Roman"/>
              <w:sz w:val="24"/>
              <w:szCs w:val="24"/>
            </w:rPr>
            <w:t>Voice input provides a more inclusive and convenient interaction method, with text-to-speech as a potential future enhancement for a fully auditory experience.</w:t>
          </w:r>
        </w:p>
      </w:sdtContent>
    </w:sdt>
    <w:p w14:paraId="06A06771" w14:textId="055D48BC" w:rsidR="00F551CA" w:rsidRPr="004A3FA4" w:rsidRDefault="003C0EDF" w:rsidP="005C39B8">
      <w:pPr>
        <w:pStyle w:val="Heading2"/>
      </w:pPr>
      <w:bookmarkStart w:id="99" w:name="_Toc204797921"/>
      <w:bookmarkStart w:id="100" w:name="_Toc205307964"/>
      <w:r w:rsidRPr="004A3FA4">
        <w:t xml:space="preserve">4.5  </w:t>
      </w:r>
      <w:r w:rsidR="00F81DF0" w:rsidRPr="004A3FA4">
        <w:fldChar w:fldCharType="begin">
          <w:ffData>
            <w:name w:val=""/>
            <w:enabled/>
            <w:calcOnExit/>
            <w:statusText w:type="text" w:val="พิมพ์เนื้อหา"/>
            <w:textInput>
              <w:default w:val="Testing and Debugging"/>
              <w:format w:val="ทำอักษรตัวแรกเป็นตัวพิมพ์ใหญ่"/>
            </w:textInput>
          </w:ffData>
        </w:fldChar>
      </w:r>
      <w:r w:rsidR="00F81DF0" w:rsidRPr="004A3FA4">
        <w:instrText xml:space="preserve"> FORMTEXT </w:instrText>
      </w:r>
      <w:r w:rsidR="00F81DF0" w:rsidRPr="004A3FA4">
        <w:fldChar w:fldCharType="separate"/>
      </w:r>
      <w:r w:rsidRPr="004A3FA4">
        <w:rPr>
          <w:noProof/>
        </w:rPr>
        <w:t>TESTING AND DEBUGGING</w:t>
      </w:r>
      <w:bookmarkEnd w:id="99"/>
      <w:bookmarkEnd w:id="100"/>
      <w:r w:rsidR="00F81DF0" w:rsidRPr="004A3FA4">
        <w:fldChar w:fldCharType="end"/>
      </w:r>
    </w:p>
    <w:sdt>
      <w:sdtPr>
        <w:rPr>
          <w:rFonts w:ascii="Times New Roman" w:hAnsi="Times New Roman"/>
          <w:b/>
          <w:bCs/>
          <w:sz w:val="24"/>
          <w:szCs w:val="24"/>
        </w:rPr>
        <w:id w:val="747929714"/>
        <w:placeholder>
          <w:docPart w:val="DefaultPlaceholder_-1854013440"/>
        </w:placeholder>
      </w:sdtPr>
      <w:sdtContent>
        <w:p w14:paraId="7D8F94D8" w14:textId="31713A22" w:rsidR="00F81DF0" w:rsidRPr="004A3FA4" w:rsidRDefault="00F81DF0" w:rsidP="00657D54">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Rigorous testing and debugging were integral to ensuring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functionality, reliability, and performance.</w:t>
          </w:r>
        </w:p>
      </w:sdtContent>
    </w:sdt>
    <w:p w14:paraId="54FAF98F" w14:textId="1018998A" w:rsidR="00F551CA" w:rsidRPr="004A3FA4" w:rsidRDefault="00F81DF0" w:rsidP="005C39B8">
      <w:pPr>
        <w:pStyle w:val="Heading2"/>
      </w:pPr>
      <w:bookmarkStart w:id="101" w:name="_Toc204797922"/>
      <w:bookmarkStart w:id="102" w:name="_Toc205307965"/>
      <w:r w:rsidRPr="004A3FA4">
        <w:t>4.5.1</w:t>
      </w:r>
      <w:r w:rsidR="00F551CA" w:rsidRPr="004A3FA4">
        <w:t xml:space="preserve">  </w:t>
      </w:r>
      <w:r w:rsidRPr="004A3FA4">
        <w:fldChar w:fldCharType="begin">
          <w:ffData>
            <w:name w:val=""/>
            <w:enabled/>
            <w:calcOnExit/>
            <w:statusText w:type="text" w:val="พิมพ์เนื้อหา"/>
            <w:textInput>
              <w:default w:val="Integration Testing"/>
              <w:format w:val="ทำอักษรตัวแรกเป็นตัวพิมพ์ใหญ่"/>
            </w:textInput>
          </w:ffData>
        </w:fldChar>
      </w:r>
      <w:r w:rsidRPr="004A3FA4">
        <w:instrText xml:space="preserve"> FORMTEXT </w:instrText>
      </w:r>
      <w:r w:rsidRPr="004A3FA4">
        <w:fldChar w:fldCharType="separate"/>
      </w:r>
      <w:r w:rsidRPr="004A3FA4">
        <w:rPr>
          <w:noProof/>
        </w:rPr>
        <w:t>Integration Testing</w:t>
      </w:r>
      <w:bookmarkEnd w:id="101"/>
      <w:bookmarkEnd w:id="102"/>
      <w:r w:rsidRPr="004A3FA4">
        <w:fldChar w:fldCharType="end"/>
      </w:r>
    </w:p>
    <w:sdt>
      <w:sdtPr>
        <w:rPr>
          <w:rFonts w:ascii="Times New Roman" w:hAnsi="Times New Roman"/>
          <w:b/>
          <w:bCs/>
          <w:sz w:val="24"/>
          <w:szCs w:val="24"/>
        </w:rPr>
        <w:id w:val="1250243589"/>
        <w:placeholder>
          <w:docPart w:val="23F1C3D746C140138F87CCC7C5A9E4AB"/>
        </w:placeholder>
      </w:sdtPr>
      <w:sdtContent>
        <w:p w14:paraId="5D7FBBEE" w14:textId="77777777" w:rsidR="00F81DF0" w:rsidRPr="004A3FA4" w:rsidRDefault="00F81DF0" w:rsidP="00F81DF0">
          <w:pPr>
            <w:numPr>
              <w:ilvl w:val="0"/>
              <w:numId w:val="31"/>
            </w:numPr>
            <w:autoSpaceDE w:val="0"/>
            <w:spacing w:after="0" w:line="360" w:lineRule="auto"/>
            <w:rPr>
              <w:rFonts w:ascii="Times New Roman" w:hAnsi="Times New Roman"/>
              <w:sz w:val="24"/>
              <w:szCs w:val="24"/>
            </w:rPr>
          </w:pPr>
          <w:r w:rsidRPr="004A3FA4">
            <w:rPr>
              <w:rFonts w:ascii="Times New Roman" w:hAnsi="Times New Roman"/>
              <w:b/>
              <w:bCs/>
              <w:sz w:val="24"/>
              <w:szCs w:val="24"/>
            </w:rPr>
            <w:t>Purpose</w:t>
          </w:r>
          <w:r w:rsidRPr="004A3FA4">
            <w:rPr>
              <w:rFonts w:ascii="Times New Roman" w:hAnsi="Times New Roman"/>
              <w:sz w:val="24"/>
              <w:szCs w:val="24"/>
            </w:rPr>
            <w:t>: Verify components work correctly when integrated.</w:t>
          </w:r>
        </w:p>
        <w:p w14:paraId="085985BC" w14:textId="77777777" w:rsidR="00F81DF0" w:rsidRPr="004A3FA4" w:rsidRDefault="00F81DF0" w:rsidP="00F81DF0">
          <w:pPr>
            <w:numPr>
              <w:ilvl w:val="0"/>
              <w:numId w:val="31"/>
            </w:numPr>
            <w:autoSpaceDE w:val="0"/>
            <w:spacing w:after="0" w:line="360" w:lineRule="auto"/>
            <w:rPr>
              <w:rFonts w:ascii="Times New Roman" w:hAnsi="Times New Roman"/>
              <w:sz w:val="24"/>
              <w:szCs w:val="24"/>
            </w:rPr>
          </w:pPr>
          <w:r w:rsidRPr="004A3FA4">
            <w:rPr>
              <w:rFonts w:ascii="Times New Roman" w:hAnsi="Times New Roman"/>
              <w:b/>
              <w:bCs/>
              <w:sz w:val="24"/>
              <w:szCs w:val="24"/>
            </w:rPr>
            <w:t>Scope</w:t>
          </w:r>
          <w:r w:rsidRPr="004A3FA4">
            <w:rPr>
              <w:rFonts w:ascii="Times New Roman" w:hAnsi="Times New Roman"/>
              <w:sz w:val="24"/>
              <w:szCs w:val="24"/>
            </w:rPr>
            <w:t>: Frontend-backend communication, backend-NLP engine integration, backend-database interaction, and dialogue flow.</w:t>
          </w:r>
        </w:p>
        <w:p w14:paraId="3073C439" w14:textId="6BC8DA83" w:rsidR="00F551CA" w:rsidRPr="004A3FA4" w:rsidRDefault="00F81DF0" w:rsidP="00657D54">
          <w:pPr>
            <w:numPr>
              <w:ilvl w:val="0"/>
              <w:numId w:val="31"/>
            </w:numPr>
            <w:autoSpaceDE w:val="0"/>
            <w:spacing w:after="0" w:line="360" w:lineRule="auto"/>
            <w:rPr>
              <w:rFonts w:ascii="Times New Roman" w:hAnsi="Times New Roman"/>
              <w:sz w:val="24"/>
              <w:szCs w:val="24"/>
            </w:rPr>
          </w:pPr>
          <w:r w:rsidRPr="004A3FA4">
            <w:rPr>
              <w:rFonts w:ascii="Times New Roman" w:hAnsi="Times New Roman"/>
              <w:b/>
              <w:bCs/>
              <w:sz w:val="24"/>
              <w:szCs w:val="24"/>
            </w:rPr>
            <w:t>Tools</w:t>
          </w:r>
          <w:r w:rsidRPr="004A3FA4">
            <w:rPr>
              <w:rFonts w:ascii="Times New Roman" w:hAnsi="Times New Roman"/>
              <w:sz w:val="24"/>
              <w:szCs w:val="24"/>
            </w:rPr>
            <w:t>: Django Test Client (Python), Postman/Insomnia for manual API testing, browser-based testing.</w:t>
          </w:r>
        </w:p>
      </w:sdtContent>
    </w:sdt>
    <w:p w14:paraId="61549BDF" w14:textId="6E897470" w:rsidR="00F81DF0" w:rsidRPr="004A3FA4" w:rsidRDefault="00F81DF0" w:rsidP="005C39B8">
      <w:pPr>
        <w:pStyle w:val="Heading2"/>
      </w:pPr>
      <w:bookmarkStart w:id="103" w:name="_Toc204797923"/>
      <w:bookmarkStart w:id="104" w:name="_Toc205307966"/>
      <w:r w:rsidRPr="004A3FA4">
        <w:t xml:space="preserve">4.5.2  </w:t>
      </w:r>
      <w:r w:rsidRPr="004A3FA4">
        <w:fldChar w:fldCharType="begin">
          <w:ffData>
            <w:name w:val=""/>
            <w:enabled/>
            <w:calcOnExit/>
            <w:statusText w:type="text" w:val="พิมพ์เนื้อหา"/>
            <w:textInput>
              <w:default w:val="Performance Testing:"/>
              <w:format w:val="ทำอักษรตัวแรกเป็นตัวพิมพ์ใหญ่"/>
            </w:textInput>
          </w:ffData>
        </w:fldChar>
      </w:r>
      <w:r w:rsidRPr="004A3FA4">
        <w:instrText xml:space="preserve"> FORMTEXT </w:instrText>
      </w:r>
      <w:r w:rsidRPr="004A3FA4">
        <w:fldChar w:fldCharType="separate"/>
      </w:r>
      <w:r w:rsidRPr="004A3FA4">
        <w:rPr>
          <w:noProof/>
        </w:rPr>
        <w:t>Performance Testing:</w:t>
      </w:r>
      <w:bookmarkEnd w:id="103"/>
      <w:bookmarkEnd w:id="104"/>
      <w:r w:rsidRPr="004A3FA4">
        <w:fldChar w:fldCharType="end"/>
      </w:r>
    </w:p>
    <w:sdt>
      <w:sdtPr>
        <w:rPr>
          <w:rFonts w:ascii="Times New Roman" w:hAnsi="Times New Roman"/>
          <w:sz w:val="24"/>
          <w:szCs w:val="24"/>
        </w:rPr>
        <w:id w:val="-174650441"/>
        <w:placeholder>
          <w:docPart w:val="DefaultPlaceholder_-1854013440"/>
        </w:placeholder>
      </w:sdtPr>
      <w:sdtContent>
        <w:p w14:paraId="4CB01E4D" w14:textId="77777777" w:rsidR="00F81DF0" w:rsidRPr="004A3FA4" w:rsidRDefault="00F81DF0" w:rsidP="00F81DF0">
          <w:pPr>
            <w:numPr>
              <w:ilvl w:val="0"/>
              <w:numId w:val="32"/>
            </w:numPr>
            <w:autoSpaceDE w:val="0"/>
            <w:spacing w:after="0" w:line="360" w:lineRule="auto"/>
            <w:rPr>
              <w:rFonts w:ascii="Times New Roman" w:hAnsi="Times New Roman"/>
              <w:sz w:val="24"/>
              <w:szCs w:val="24"/>
            </w:rPr>
          </w:pPr>
          <w:r w:rsidRPr="004A3FA4">
            <w:rPr>
              <w:rFonts w:ascii="Times New Roman" w:hAnsi="Times New Roman"/>
              <w:b/>
              <w:bCs/>
              <w:sz w:val="24"/>
              <w:szCs w:val="24"/>
            </w:rPr>
            <w:t>Purpose</w:t>
          </w:r>
          <w:r w:rsidRPr="004A3FA4">
            <w:rPr>
              <w:rFonts w:ascii="Times New Roman" w:hAnsi="Times New Roman"/>
              <w:sz w:val="24"/>
              <w:szCs w:val="24"/>
            </w:rPr>
            <w:t>: Evaluate responsiveness, stability, and scalability under load.</w:t>
          </w:r>
        </w:p>
        <w:p w14:paraId="1B876025" w14:textId="77777777" w:rsidR="00F81DF0" w:rsidRPr="004A3FA4" w:rsidRDefault="00F81DF0" w:rsidP="00F81DF0">
          <w:pPr>
            <w:numPr>
              <w:ilvl w:val="0"/>
              <w:numId w:val="32"/>
            </w:numPr>
            <w:autoSpaceDE w:val="0"/>
            <w:spacing w:after="0" w:line="360" w:lineRule="auto"/>
            <w:rPr>
              <w:rFonts w:ascii="Times New Roman" w:hAnsi="Times New Roman"/>
              <w:sz w:val="24"/>
              <w:szCs w:val="24"/>
            </w:rPr>
          </w:pPr>
          <w:r w:rsidRPr="004A3FA4">
            <w:rPr>
              <w:rFonts w:ascii="Times New Roman" w:hAnsi="Times New Roman"/>
              <w:b/>
              <w:bCs/>
              <w:sz w:val="24"/>
              <w:szCs w:val="24"/>
            </w:rPr>
            <w:t>Metrics</w:t>
          </w:r>
          <w:r w:rsidRPr="004A3FA4">
            <w:rPr>
              <w:rFonts w:ascii="Times New Roman" w:hAnsi="Times New Roman"/>
              <w:sz w:val="24"/>
              <w:szCs w:val="24"/>
            </w:rPr>
            <w:t>: Response time, throughput, error rates, resource utilization.</w:t>
          </w:r>
        </w:p>
        <w:p w14:paraId="401F6F9F" w14:textId="527EACD3" w:rsidR="003C0EDF" w:rsidRPr="00D804A6" w:rsidRDefault="00F81DF0" w:rsidP="003C0EDF">
          <w:pPr>
            <w:numPr>
              <w:ilvl w:val="0"/>
              <w:numId w:val="32"/>
            </w:numPr>
            <w:autoSpaceDE w:val="0"/>
            <w:spacing w:after="0" w:line="360" w:lineRule="auto"/>
            <w:rPr>
              <w:rFonts w:ascii="Times New Roman" w:hAnsi="Times New Roman"/>
              <w:sz w:val="24"/>
              <w:szCs w:val="24"/>
            </w:rPr>
          </w:pPr>
          <w:r w:rsidRPr="004A3FA4">
            <w:rPr>
              <w:rFonts w:ascii="Times New Roman" w:hAnsi="Times New Roman"/>
              <w:b/>
              <w:bCs/>
              <w:sz w:val="24"/>
              <w:szCs w:val="24"/>
            </w:rPr>
            <w:t>Tools</w:t>
          </w:r>
          <w:r w:rsidRPr="004A3FA4">
            <w:rPr>
              <w:rFonts w:ascii="Times New Roman" w:hAnsi="Times New Roman"/>
              <w:sz w:val="24"/>
              <w:szCs w:val="24"/>
            </w:rPr>
            <w:t>: Locust / Apache JMeter for simulating concurrent users.</w:t>
          </w:r>
        </w:p>
      </w:sdtContent>
    </w:sdt>
    <w:bookmarkStart w:id="105" w:name="_Toc204797924" w:displacedByCustomXml="prev"/>
    <w:p w14:paraId="7572080C" w14:textId="77777777" w:rsidR="00B331A8" w:rsidRDefault="00B331A8" w:rsidP="005C39B8">
      <w:pPr>
        <w:pStyle w:val="Heading2"/>
      </w:pPr>
    </w:p>
    <w:p w14:paraId="7E01A3AA" w14:textId="77777777" w:rsidR="00B331A8" w:rsidRDefault="00B331A8" w:rsidP="005C39B8">
      <w:pPr>
        <w:pStyle w:val="Heading2"/>
      </w:pPr>
    </w:p>
    <w:p w14:paraId="6C88A427" w14:textId="77777777" w:rsidR="00B331A8" w:rsidRDefault="00B331A8" w:rsidP="005C39B8">
      <w:pPr>
        <w:pStyle w:val="Heading2"/>
      </w:pPr>
    </w:p>
    <w:p w14:paraId="5D2F2552" w14:textId="1FF09B75" w:rsidR="003C0EDF" w:rsidRPr="004A3FA4" w:rsidRDefault="00F81DF0" w:rsidP="005C39B8">
      <w:pPr>
        <w:pStyle w:val="Heading2"/>
        <w:rPr>
          <w:sz w:val="24"/>
          <w:szCs w:val="24"/>
        </w:rPr>
      </w:pPr>
      <w:bookmarkStart w:id="106" w:name="_Toc205307967"/>
      <w:r w:rsidRPr="004A3FA4">
        <w:t xml:space="preserve">4.5.3  </w:t>
      </w:r>
      <w:r w:rsidRPr="004A3FA4">
        <w:fldChar w:fldCharType="begin">
          <w:ffData>
            <w:name w:val=""/>
            <w:enabled/>
            <w:calcOnExit/>
            <w:statusText w:type="text" w:val="พิมพ์เนื้อหา"/>
            <w:textInput>
              <w:default w:val="Debugging Practices"/>
              <w:format w:val="ทำอักษรตัวแรกเป็นตัวพิมพ์ใหญ่"/>
            </w:textInput>
          </w:ffData>
        </w:fldChar>
      </w:r>
      <w:r w:rsidRPr="004A3FA4">
        <w:instrText xml:space="preserve"> FORMTEXT </w:instrText>
      </w:r>
      <w:r w:rsidRPr="004A3FA4">
        <w:fldChar w:fldCharType="separate"/>
      </w:r>
      <w:r w:rsidRPr="004A3FA4">
        <w:rPr>
          <w:noProof/>
        </w:rPr>
        <w:t>Debugging Practices</w:t>
      </w:r>
      <w:bookmarkEnd w:id="105"/>
      <w:bookmarkEnd w:id="106"/>
      <w:r w:rsidRPr="004A3FA4">
        <w:fldChar w:fldCharType="end"/>
      </w:r>
    </w:p>
    <w:sdt>
      <w:sdtPr>
        <w:id w:val="-1460251222"/>
        <w:placeholder>
          <w:docPart w:val="DefaultPlaceholder_-1854013440"/>
        </w:placeholder>
      </w:sdtPr>
      <w:sdtEndPr>
        <w:rPr>
          <w:rFonts w:ascii="Times New Roman" w:hAnsi="Times New Roman"/>
          <w:sz w:val="24"/>
          <w:szCs w:val="24"/>
        </w:rPr>
      </w:sdtEndPr>
      <w:sdtContent>
        <w:sdt>
          <w:sdtPr>
            <w:id w:val="-1474901844"/>
            <w:placeholder>
              <w:docPart w:val="5ED55AD4ECA84E7D96EE2BF2EAAC60AD"/>
            </w:placeholder>
          </w:sdtPr>
          <w:sdtEndPr>
            <w:rPr>
              <w:rFonts w:ascii="Times New Roman" w:hAnsi="Times New Roman"/>
              <w:sz w:val="24"/>
              <w:szCs w:val="24"/>
            </w:rPr>
          </w:sdtEndPr>
          <w:sdtContent>
            <w:p w14:paraId="03059618" w14:textId="7ADF0BCB" w:rsidR="00D804A6" w:rsidRPr="004A3FA4" w:rsidRDefault="00D804A6" w:rsidP="00D018B2">
              <w:r w:rsidRPr="004A3FA4">
                <w:t xml:space="preserve">Logging: Extensive </w:t>
              </w:r>
              <w:r w:rsidRPr="00D018B2">
                <w:t>logging</w:t>
              </w:r>
              <w:r w:rsidRPr="004A3FA4">
                <w:t xml:space="preserve"> (Python's logging, console.log) across frontend and backend for events, errors, and data.</w:t>
              </w:r>
            </w:p>
            <w:p w14:paraId="085BBA17" w14:textId="77777777" w:rsidR="00D804A6" w:rsidRPr="004A3FA4" w:rsidRDefault="00D804A6" w:rsidP="00D804A6">
              <w:pPr>
                <w:numPr>
                  <w:ilvl w:val="0"/>
                  <w:numId w:val="33"/>
                </w:numPr>
                <w:autoSpaceDE w:val="0"/>
                <w:spacing w:after="0" w:line="360" w:lineRule="auto"/>
                <w:rPr>
                  <w:rFonts w:ascii="Times New Roman" w:hAnsi="Times New Roman"/>
                  <w:sz w:val="24"/>
                  <w:szCs w:val="24"/>
                </w:rPr>
              </w:pPr>
              <w:r w:rsidRPr="004A3FA4">
                <w:rPr>
                  <w:rFonts w:ascii="Times New Roman" w:hAnsi="Times New Roman"/>
                  <w:b/>
                  <w:bCs/>
                  <w:sz w:val="24"/>
                  <w:szCs w:val="24"/>
                </w:rPr>
                <w:t>Error Handling:</w:t>
              </w:r>
              <w:r w:rsidRPr="004A3FA4">
                <w:rPr>
                  <w:rFonts w:ascii="Times New Roman" w:hAnsi="Times New Roman"/>
                  <w:sz w:val="24"/>
                  <w:szCs w:val="24"/>
                </w:rPr>
                <w:t xml:space="preserve"> try-except (Python) and try-catch (JavaScript) for graceful error management.</w:t>
              </w:r>
            </w:p>
            <w:p w14:paraId="41FEADA5" w14:textId="77777777" w:rsidR="00D804A6" w:rsidRPr="004A3FA4" w:rsidRDefault="00D804A6" w:rsidP="00D804A6">
              <w:pPr>
                <w:numPr>
                  <w:ilvl w:val="0"/>
                  <w:numId w:val="33"/>
                </w:numPr>
                <w:autoSpaceDE w:val="0"/>
                <w:spacing w:after="0" w:line="360" w:lineRule="auto"/>
                <w:rPr>
                  <w:rFonts w:ascii="Times New Roman" w:hAnsi="Times New Roman"/>
                  <w:sz w:val="24"/>
                  <w:szCs w:val="24"/>
                </w:rPr>
              </w:pPr>
              <w:r w:rsidRPr="004A3FA4">
                <w:rPr>
                  <w:rFonts w:ascii="Times New Roman" w:hAnsi="Times New Roman"/>
                  <w:b/>
                  <w:bCs/>
                  <w:sz w:val="24"/>
                  <w:szCs w:val="24"/>
                </w:rPr>
                <w:t>Interactive Debuggers:</w:t>
              </w:r>
              <w:r w:rsidRPr="004A3FA4">
                <w:rPr>
                  <w:rFonts w:ascii="Times New Roman" w:hAnsi="Times New Roman"/>
                  <w:sz w:val="24"/>
                  <w:szCs w:val="24"/>
                </w:rPr>
                <w:t xml:space="preserve"> Python Debugger (</w:t>
              </w:r>
              <w:proofErr w:type="spellStart"/>
              <w:r w:rsidRPr="004A3FA4">
                <w:rPr>
                  <w:rFonts w:ascii="Times New Roman" w:hAnsi="Times New Roman"/>
                  <w:sz w:val="24"/>
                  <w:szCs w:val="24"/>
                </w:rPr>
                <w:t>pdb</w:t>
              </w:r>
              <w:proofErr w:type="spellEnd"/>
              <w:r w:rsidRPr="004A3FA4">
                <w:rPr>
                  <w:rFonts w:ascii="Times New Roman" w:hAnsi="Times New Roman"/>
                  <w:sz w:val="24"/>
                  <w:szCs w:val="24"/>
                </w:rPr>
                <w:t>), Browser Developer Tools for stepping through code and inspecting variables.</w:t>
              </w:r>
            </w:p>
            <w:p w14:paraId="625860A2" w14:textId="77777777" w:rsidR="00D804A6" w:rsidRPr="004A3FA4" w:rsidRDefault="00D804A6" w:rsidP="00D804A6">
              <w:pPr>
                <w:numPr>
                  <w:ilvl w:val="0"/>
                  <w:numId w:val="33"/>
                </w:numPr>
                <w:autoSpaceDE w:val="0"/>
                <w:spacing w:after="0" w:line="360" w:lineRule="auto"/>
                <w:rPr>
                  <w:rFonts w:ascii="Times New Roman" w:hAnsi="Times New Roman"/>
                  <w:sz w:val="24"/>
                  <w:szCs w:val="24"/>
                </w:rPr>
              </w:pPr>
              <w:r w:rsidRPr="004A3FA4">
                <w:rPr>
                  <w:rFonts w:ascii="Times New Roman" w:hAnsi="Times New Roman"/>
                  <w:b/>
                  <w:bCs/>
                  <w:sz w:val="24"/>
                  <w:szCs w:val="24"/>
                </w:rPr>
                <w:t>Version Control:</w:t>
              </w:r>
              <w:r w:rsidRPr="004A3FA4">
                <w:rPr>
                  <w:rFonts w:ascii="Times New Roman" w:hAnsi="Times New Roman"/>
                  <w:sz w:val="24"/>
                  <w:szCs w:val="24"/>
                </w:rPr>
                <w:t xml:space="preserve"> Git for tracking changes and reverting to stable versions.</w:t>
              </w:r>
            </w:p>
            <w:p w14:paraId="737FFF44" w14:textId="77777777" w:rsidR="00D804A6" w:rsidRPr="004A3FA4" w:rsidRDefault="00D804A6" w:rsidP="00D804A6">
              <w:pPr>
                <w:autoSpaceDE w:val="0"/>
                <w:spacing w:after="0" w:line="360" w:lineRule="auto"/>
                <w:rPr>
                  <w:rFonts w:ascii="Times New Roman" w:hAnsi="Times New Roman"/>
                  <w:sz w:val="24"/>
                  <w:szCs w:val="24"/>
                </w:rPr>
              </w:pPr>
            </w:p>
            <w:p w14:paraId="6F6E2407" w14:textId="1070BA6F" w:rsidR="00F551CA" w:rsidRPr="004A3FA4" w:rsidRDefault="00D804A6" w:rsidP="00D804A6">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These practices ensured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achieved high reliability, accuracy, and performance</w:t>
              </w:r>
            </w:p>
          </w:sdtContent>
        </w:sdt>
      </w:sdtContent>
    </w:sdt>
    <w:p w14:paraId="183F321C" w14:textId="77777777" w:rsidR="00F551CA" w:rsidRDefault="00F551CA" w:rsidP="00D16D54">
      <w:pPr>
        <w:autoSpaceDE w:val="0"/>
        <w:spacing w:after="0" w:line="360" w:lineRule="auto"/>
        <w:ind w:left="720"/>
        <w:jc w:val="both"/>
        <w:rPr>
          <w:rFonts w:ascii="Times New Roman" w:hAnsi="Times New Roman"/>
          <w:sz w:val="24"/>
          <w:szCs w:val="24"/>
        </w:rPr>
      </w:pPr>
    </w:p>
    <w:p w14:paraId="03D5F16A" w14:textId="77777777" w:rsidR="00B331A8" w:rsidRDefault="00B331A8">
      <w:pPr>
        <w:suppressAutoHyphens w:val="0"/>
        <w:spacing w:after="0" w:line="240" w:lineRule="auto"/>
        <w:rPr>
          <w:rFonts w:ascii="Times New Roman" w:hAnsi="Times New Roman"/>
          <w:b/>
          <w:bCs/>
          <w:kern w:val="32"/>
          <w:sz w:val="24"/>
          <w:szCs w:val="24"/>
        </w:rPr>
      </w:pPr>
      <w:bookmarkStart w:id="107" w:name="_Toc204797925"/>
      <w:r>
        <w:rPr>
          <w:sz w:val="24"/>
          <w:szCs w:val="24"/>
        </w:rPr>
        <w:br w:type="page"/>
      </w:r>
    </w:p>
    <w:p w14:paraId="6CBD2653" w14:textId="08857B40" w:rsidR="00F551CA" w:rsidRPr="004A3FA4" w:rsidRDefault="00F551CA" w:rsidP="00470B40">
      <w:pPr>
        <w:pStyle w:val="Heading1"/>
      </w:pPr>
      <w:bookmarkStart w:id="108" w:name="_Toc205307968"/>
      <w:r w:rsidRPr="004A3FA4">
        <w:t xml:space="preserve">CHAPTER </w:t>
      </w:r>
      <w:r w:rsidR="00E704F7" w:rsidRPr="004A3FA4">
        <w:t>5</w:t>
      </w:r>
      <w:bookmarkEnd w:id="107"/>
      <w:r w:rsidR="00137E7F" w:rsidRPr="004A3FA4">
        <w:br/>
      </w:r>
      <w:r w:rsidR="00137E7F" w:rsidRPr="004A3FA4">
        <w:br/>
      </w:r>
      <w:r w:rsidR="00E704F7" w:rsidRPr="004A3FA4">
        <w:fldChar w:fldCharType="begin">
          <w:ffData>
            <w:name w:val=""/>
            <w:enabled/>
            <w:calcOnExit w:val="0"/>
            <w:statusText w:type="text" w:val="พิมพ์เนื้อหา"/>
            <w:textInput>
              <w:default w:val="Results and Discussion"/>
            </w:textInput>
          </w:ffData>
        </w:fldChar>
      </w:r>
      <w:r w:rsidR="00E704F7" w:rsidRPr="004A3FA4">
        <w:instrText xml:space="preserve"> FORMTEXT </w:instrText>
      </w:r>
      <w:r w:rsidR="00E704F7" w:rsidRPr="004A3FA4">
        <w:fldChar w:fldCharType="separate"/>
      </w:r>
      <w:bookmarkStart w:id="109" w:name="_Toc204797926"/>
      <w:r w:rsidR="004C5B55" w:rsidRPr="004A3FA4">
        <w:rPr>
          <w:noProof/>
        </w:rPr>
        <w:t>RESULTS AND DISCUSSION</w:t>
      </w:r>
      <w:bookmarkEnd w:id="108"/>
      <w:bookmarkEnd w:id="109"/>
      <w:r w:rsidR="00E704F7" w:rsidRPr="004A3FA4">
        <w:fldChar w:fldCharType="end"/>
      </w:r>
    </w:p>
    <w:p w14:paraId="7A608515" w14:textId="77777777" w:rsidR="004C5B55" w:rsidRPr="004A3FA4" w:rsidRDefault="004C5B55" w:rsidP="004C5B55">
      <w:pPr>
        <w:rPr>
          <w:rFonts w:ascii="Times New Roman" w:hAnsi="Times New Roman"/>
          <w:sz w:val="24"/>
          <w:szCs w:val="24"/>
        </w:rPr>
      </w:pPr>
    </w:p>
    <w:p w14:paraId="2F7427F4" w14:textId="6474A225" w:rsidR="00F551CA" w:rsidRPr="004A3FA4" w:rsidRDefault="00E704F7" w:rsidP="005C39B8">
      <w:pPr>
        <w:pStyle w:val="Heading2"/>
      </w:pPr>
      <w:bookmarkStart w:id="110" w:name="_Toc204797927"/>
      <w:bookmarkStart w:id="111" w:name="_Toc205307969"/>
      <w:r w:rsidRPr="004A3FA4">
        <w:t>5</w:t>
      </w:r>
      <w:r w:rsidR="00F551CA" w:rsidRPr="004A3FA4">
        <w:t xml:space="preserve">.1  </w:t>
      </w:r>
      <w:r w:rsidRPr="004A3FA4">
        <w:fldChar w:fldCharType="begin">
          <w:ffData>
            <w:name w:val=""/>
            <w:enabled/>
            <w:calcOnExit/>
            <w:statusText w:type="text" w:val="พิมพ์เนื้อหา"/>
            <w:textInput>
              <w:default w:val="Performance Evaluation"/>
              <w:format w:val="ทำอักษรตัวแรกเป็นตัวพิมพ์ใหญ่"/>
            </w:textInput>
          </w:ffData>
        </w:fldChar>
      </w:r>
      <w:r w:rsidRPr="004A3FA4">
        <w:instrText xml:space="preserve"> FORMTEXT </w:instrText>
      </w:r>
      <w:r w:rsidRPr="004A3FA4">
        <w:fldChar w:fldCharType="separate"/>
      </w:r>
      <w:r w:rsidRPr="004A3FA4">
        <w:rPr>
          <w:noProof/>
        </w:rPr>
        <w:t>Performance Evaluation</w:t>
      </w:r>
      <w:bookmarkEnd w:id="110"/>
      <w:bookmarkEnd w:id="111"/>
      <w:r w:rsidRPr="004A3FA4">
        <w:fldChar w:fldCharType="end"/>
      </w:r>
    </w:p>
    <w:sdt>
      <w:sdtPr>
        <w:rPr>
          <w:rFonts w:ascii="Times New Roman" w:hAnsi="Times New Roman"/>
          <w:b/>
          <w:bCs/>
          <w:sz w:val="24"/>
          <w:szCs w:val="24"/>
        </w:rPr>
        <w:id w:val="819618050"/>
        <w:placeholder>
          <w:docPart w:val="DefaultPlaceholder_-1854013440"/>
        </w:placeholder>
      </w:sdtPr>
      <w:sdtContent>
        <w:p w14:paraId="56104B97" w14:textId="567D8C76" w:rsidR="00E704F7" w:rsidRPr="00587719" w:rsidRDefault="00E704F7" w:rsidP="00587719">
          <w:p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performance was evaluated to assess its efficiency, responsiveness, and accuracy.</w:t>
          </w:r>
        </w:p>
      </w:sdtContent>
    </w:sdt>
    <w:p w14:paraId="43086A4D" w14:textId="2B445461" w:rsidR="00E704F7" w:rsidRPr="004A3FA4" w:rsidRDefault="00E704F7" w:rsidP="005C39B8">
      <w:pPr>
        <w:pStyle w:val="Heading2"/>
      </w:pPr>
      <w:bookmarkStart w:id="112" w:name="_Toc204797928"/>
      <w:bookmarkStart w:id="113" w:name="_Toc205307970"/>
      <w:r w:rsidRPr="004A3FA4">
        <w:t xml:space="preserve">5.1.1  </w:t>
      </w:r>
      <w:r w:rsidRPr="004A3FA4">
        <w:fldChar w:fldCharType="begin">
          <w:ffData>
            <w:name w:val=""/>
            <w:enabled/>
            <w:calcOnExit/>
            <w:statusText w:type="text" w:val="พิมพ์เนื้อหา"/>
            <w:textInput>
              <w:default w:val="Response Times"/>
              <w:format w:val="ทำอักษรตัวแรกเป็นตัวพิมพ์ใหญ่"/>
            </w:textInput>
          </w:ffData>
        </w:fldChar>
      </w:r>
      <w:r w:rsidRPr="004A3FA4">
        <w:instrText xml:space="preserve"> FORMTEXT </w:instrText>
      </w:r>
      <w:r w:rsidRPr="004A3FA4">
        <w:fldChar w:fldCharType="separate"/>
      </w:r>
      <w:r w:rsidRPr="004A3FA4">
        <w:rPr>
          <w:noProof/>
        </w:rPr>
        <w:t>Response Times</w:t>
      </w:r>
      <w:bookmarkEnd w:id="112"/>
      <w:bookmarkEnd w:id="113"/>
      <w:r w:rsidRPr="004A3FA4">
        <w:fldChar w:fldCharType="end"/>
      </w:r>
    </w:p>
    <w:sdt>
      <w:sdtPr>
        <w:rPr>
          <w:rFonts w:ascii="Times New Roman" w:hAnsi="Times New Roman"/>
          <w:b/>
          <w:bCs/>
          <w:sz w:val="24"/>
          <w:szCs w:val="24"/>
        </w:rPr>
        <w:id w:val="-1992929920"/>
        <w:placeholder>
          <w:docPart w:val="DefaultPlaceholder_-1854013440"/>
        </w:placeholder>
      </w:sdtPr>
      <w:sdtContent>
        <w:p w14:paraId="740E22F5" w14:textId="77777777" w:rsidR="00E704F7" w:rsidRPr="004A3FA4" w:rsidRDefault="00E704F7" w:rsidP="00E704F7">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Metric: Average time from query sent to response displayed.</w:t>
          </w:r>
        </w:p>
        <w:p w14:paraId="5D5FFE06" w14:textId="77777777" w:rsidR="00E704F7" w:rsidRPr="004A3FA4" w:rsidRDefault="00E704F7" w:rsidP="00E704F7">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Findings: Average response time of 1.5 to 3 seconds under normal load, acceptable for conversational AI.</w:t>
          </w:r>
        </w:p>
        <w:p w14:paraId="46A1111C" w14:textId="77777777" w:rsidR="00E704F7" w:rsidRPr="004A3FA4" w:rsidRDefault="00E704F7" w:rsidP="00E704F7">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Factors: NLP model complexity, knowledge base query complexity, network conditions.</w:t>
          </w:r>
        </w:p>
        <w:p w14:paraId="40852DB5" w14:textId="280E45B3" w:rsidR="00E704F7" w:rsidRPr="004A3FA4" w:rsidRDefault="00E704F7" w:rsidP="004C5B55">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Stress Testing: Increased to 5-7 seconds under high load (100 concurrent users), indicating potential bottlenecks for extreme stress.</w:t>
          </w:r>
        </w:p>
      </w:sdtContent>
    </w:sdt>
    <w:p w14:paraId="20BA5C38" w14:textId="03D0459E" w:rsidR="00E704F7" w:rsidRPr="004A3FA4" w:rsidRDefault="00E704F7" w:rsidP="005C39B8">
      <w:pPr>
        <w:pStyle w:val="Heading2"/>
      </w:pPr>
      <w:bookmarkStart w:id="114" w:name="_Toc204797929"/>
      <w:bookmarkStart w:id="115" w:name="_Toc205307971"/>
      <w:r w:rsidRPr="004A3FA4">
        <w:t>5.1.</w:t>
      </w:r>
      <w:r w:rsidR="0038084B" w:rsidRPr="004A3FA4">
        <w:t>2</w:t>
      </w:r>
      <w:r w:rsidRPr="004A3FA4">
        <w:t xml:space="preserve">  </w:t>
      </w:r>
      <w:r w:rsidRPr="004A3FA4">
        <w:fldChar w:fldCharType="begin">
          <w:ffData>
            <w:name w:val=""/>
            <w:enabled/>
            <w:calcOnExit/>
            <w:statusText w:type="text" w:val="พิมพ์เนื้อหา"/>
            <w:textInput>
              <w:default w:val="Accuracy Rates"/>
              <w:format w:val="ทำอักษรตัวแรกเป็นตัวพิมพ์ใหญ่"/>
            </w:textInput>
          </w:ffData>
        </w:fldChar>
      </w:r>
      <w:r w:rsidRPr="004A3FA4">
        <w:instrText xml:space="preserve"> FORMTEXT </w:instrText>
      </w:r>
      <w:r w:rsidRPr="004A3FA4">
        <w:fldChar w:fldCharType="separate"/>
      </w:r>
      <w:r w:rsidRPr="004A3FA4">
        <w:rPr>
          <w:noProof/>
        </w:rPr>
        <w:t>Accuracy Rates</w:t>
      </w:r>
      <w:bookmarkEnd w:id="114"/>
      <w:bookmarkEnd w:id="115"/>
      <w:r w:rsidRPr="004A3FA4">
        <w:fldChar w:fldCharType="end"/>
      </w:r>
    </w:p>
    <w:sdt>
      <w:sdtPr>
        <w:rPr>
          <w:rFonts w:ascii="Times New Roman" w:hAnsi="Times New Roman"/>
          <w:b/>
          <w:bCs/>
          <w:sz w:val="24"/>
          <w:szCs w:val="24"/>
        </w:rPr>
        <w:id w:val="145635829"/>
        <w:placeholder>
          <w:docPart w:val="DefaultPlaceholder_-1854013440"/>
        </w:placeholder>
      </w:sdtPr>
      <w:sdtContent>
        <w:p w14:paraId="7B6AAD61" w14:textId="77777777" w:rsidR="00E704F7" w:rsidRPr="004A3FA4" w:rsidRDefault="00E704F7" w:rsidP="00E704F7">
          <w:pPr>
            <w:numPr>
              <w:ilvl w:val="0"/>
              <w:numId w:val="35"/>
            </w:numPr>
            <w:autoSpaceDE w:val="0"/>
            <w:spacing w:after="0" w:line="360" w:lineRule="auto"/>
            <w:rPr>
              <w:rFonts w:ascii="Times New Roman" w:hAnsi="Times New Roman"/>
              <w:sz w:val="24"/>
              <w:szCs w:val="24"/>
            </w:rPr>
          </w:pPr>
          <w:r w:rsidRPr="004A3FA4">
            <w:rPr>
              <w:rFonts w:ascii="Times New Roman" w:hAnsi="Times New Roman"/>
              <w:sz w:val="24"/>
              <w:szCs w:val="24"/>
            </w:rPr>
            <w:t>Metric: Percentage of correct, relevant, and complete answers.</w:t>
          </w:r>
        </w:p>
        <w:p w14:paraId="468A4B70" w14:textId="77777777" w:rsidR="00E704F7" w:rsidRPr="004A3FA4" w:rsidRDefault="00E704F7" w:rsidP="00E704F7">
          <w:pPr>
            <w:numPr>
              <w:ilvl w:val="0"/>
              <w:numId w:val="3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Measurement: Assessed by human evaluators on a test set of 500 diverse PGDIT queries for intent accuracy, entity extraction, factual correctness, relevance, completeness, and appropriate fallback.</w:t>
          </w:r>
        </w:p>
        <w:p w14:paraId="427CE26D" w14:textId="77777777" w:rsidR="00E704F7" w:rsidRPr="004A3FA4" w:rsidRDefault="00E704F7" w:rsidP="00E704F7">
          <w:pPr>
            <w:numPr>
              <w:ilvl w:val="0"/>
              <w:numId w:val="3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Findings: Overall accuracy of approximately 88%. High-confidence intents (e.g., "Admission Requirements") exceeded 95%.</w:t>
          </w:r>
        </w:p>
        <w:p w14:paraId="69313B3C" w14:textId="575CBE48" w:rsidR="00E704F7" w:rsidRPr="004A3FA4" w:rsidRDefault="00E704F7" w:rsidP="00E704F7">
          <w:pPr>
            <w:numPr>
              <w:ilvl w:val="0"/>
              <w:numId w:val="3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Challenges: Ambiguous/out-of-domain queries, synonymy issues, and complex multi-turn dialogues contributed to inaccuracies.</w:t>
          </w:r>
        </w:p>
      </w:sdtContent>
    </w:sdt>
    <w:p w14:paraId="13332F2F" w14:textId="6A1DBAB0" w:rsidR="00E704F7" w:rsidRPr="004A3FA4" w:rsidRDefault="00E704F7" w:rsidP="005C39B8">
      <w:pPr>
        <w:pStyle w:val="Heading2"/>
      </w:pPr>
      <w:bookmarkStart w:id="116" w:name="_Toc204797930"/>
      <w:bookmarkStart w:id="117" w:name="_Toc205307972"/>
      <w:r w:rsidRPr="004A3FA4">
        <w:t>5.1.</w:t>
      </w:r>
      <w:r w:rsidR="0038084B" w:rsidRPr="004A3FA4">
        <w:t>3</w:t>
      </w:r>
      <w:r w:rsidRPr="004A3FA4">
        <w:t xml:space="preserve">  </w:t>
      </w:r>
      <w:r w:rsidRPr="004A3FA4">
        <w:fldChar w:fldCharType="begin">
          <w:ffData>
            <w:name w:val=""/>
            <w:enabled/>
            <w:calcOnExit/>
            <w:statusText w:type="text" w:val="พิมพ์เนื้อหา"/>
            <w:textInput>
              <w:default w:val="System Uptime and Reliability Statistics"/>
              <w:format w:val="ทำอักษรตัวแรกเป็นตัวพิมพ์ใหญ่"/>
            </w:textInput>
          </w:ffData>
        </w:fldChar>
      </w:r>
      <w:r w:rsidRPr="004A3FA4">
        <w:instrText xml:space="preserve"> FORMTEXT </w:instrText>
      </w:r>
      <w:r w:rsidRPr="004A3FA4">
        <w:fldChar w:fldCharType="separate"/>
      </w:r>
      <w:r w:rsidRPr="004A3FA4">
        <w:rPr>
          <w:noProof/>
        </w:rPr>
        <w:t>System Uptime and Reliability Statistics</w:t>
      </w:r>
      <w:bookmarkEnd w:id="116"/>
      <w:bookmarkEnd w:id="117"/>
      <w:r w:rsidRPr="004A3FA4">
        <w:fldChar w:fldCharType="end"/>
      </w:r>
    </w:p>
    <w:sdt>
      <w:sdtPr>
        <w:rPr>
          <w:rFonts w:ascii="Times New Roman" w:hAnsi="Times New Roman"/>
          <w:b/>
          <w:bCs/>
          <w:sz w:val="24"/>
          <w:szCs w:val="24"/>
        </w:rPr>
        <w:id w:val="-930510705"/>
        <w:placeholder>
          <w:docPart w:val="DefaultPlaceholder_-1854013440"/>
        </w:placeholder>
      </w:sdtPr>
      <w:sdtContent>
        <w:p w14:paraId="2C7321BB" w14:textId="77777777" w:rsidR="00657D54" w:rsidRPr="004A3FA4" w:rsidRDefault="00657D54" w:rsidP="00657D54">
          <w:pPr>
            <w:numPr>
              <w:ilvl w:val="0"/>
              <w:numId w:val="36"/>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sz w:val="24"/>
              <w:szCs w:val="24"/>
            </w:rPr>
            <w:t>Metric: Percentage of operational time.</w:t>
          </w:r>
        </w:p>
        <w:p w14:paraId="0EDF699B" w14:textId="013790D5" w:rsidR="00657D54" w:rsidRPr="004A3FA4" w:rsidRDefault="00657D54" w:rsidP="004C5B55">
          <w:pPr>
            <w:numPr>
              <w:ilvl w:val="0"/>
              <w:numId w:val="36"/>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sz w:val="24"/>
              <w:szCs w:val="24"/>
            </w:rPr>
            <w:t>Findings: Maintained 99.8% uptime during testing, indicating high reliability. Minor downtimes were planned. Low rate of internal server errors.</w:t>
          </w:r>
        </w:p>
        <w:p w14:paraId="2BE31256" w14:textId="77777777" w:rsidR="00657D54" w:rsidRPr="004A3FA4" w:rsidRDefault="00657D54" w:rsidP="00657D54">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evaluation confirms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is an effective and reliable tool, with identified areas for future optimization.</w:t>
          </w:r>
        </w:p>
        <w:p w14:paraId="00107A5F" w14:textId="41433B78" w:rsidR="00E704F7" w:rsidRPr="004A3FA4" w:rsidRDefault="00000000" w:rsidP="00E704F7">
          <w:pPr>
            <w:spacing w:line="360" w:lineRule="auto"/>
            <w:ind w:left="720" w:hanging="720"/>
            <w:rPr>
              <w:rFonts w:ascii="Times New Roman" w:hAnsi="Times New Roman"/>
              <w:b/>
              <w:bCs/>
              <w:sz w:val="24"/>
              <w:szCs w:val="24"/>
            </w:rPr>
          </w:pPr>
        </w:p>
      </w:sdtContent>
    </w:sdt>
    <w:p w14:paraId="14B211CB" w14:textId="429BA3C4" w:rsidR="00E704F7" w:rsidRPr="004A3FA4" w:rsidRDefault="00E704F7" w:rsidP="005C39B8">
      <w:pPr>
        <w:pStyle w:val="Heading2"/>
      </w:pPr>
      <w:bookmarkStart w:id="118" w:name="_Toc204797931"/>
      <w:bookmarkStart w:id="119" w:name="_Toc205307973"/>
      <w:r w:rsidRPr="004A3FA4">
        <w:t xml:space="preserve">5.2  </w:t>
      </w:r>
      <w:r w:rsidR="0038084B" w:rsidRPr="004A3FA4">
        <w:fldChar w:fldCharType="begin">
          <w:ffData>
            <w:name w:val=""/>
            <w:enabled/>
            <w:calcOnExit/>
            <w:statusText w:type="text" w:val="พิมพ์เนื้อหา"/>
            <w:textInput>
              <w:default w:val="User Feedback and Improvements"/>
              <w:format w:val="ทำอักษรตัวแรกเป็นตัวพิมพ์ใหญ่"/>
            </w:textInput>
          </w:ffData>
        </w:fldChar>
      </w:r>
      <w:r w:rsidR="0038084B" w:rsidRPr="004A3FA4">
        <w:instrText xml:space="preserve"> FORMTEXT </w:instrText>
      </w:r>
      <w:r w:rsidR="0038084B" w:rsidRPr="004A3FA4">
        <w:fldChar w:fldCharType="separate"/>
      </w:r>
      <w:r w:rsidR="0038084B" w:rsidRPr="004A3FA4">
        <w:rPr>
          <w:noProof/>
        </w:rPr>
        <w:t>User Feedback and Improvements</w:t>
      </w:r>
      <w:bookmarkEnd w:id="118"/>
      <w:bookmarkEnd w:id="119"/>
      <w:r w:rsidR="0038084B" w:rsidRPr="004A3FA4">
        <w:fldChar w:fldCharType="end"/>
      </w:r>
    </w:p>
    <w:sdt>
      <w:sdtPr>
        <w:rPr>
          <w:rFonts w:ascii="Times New Roman" w:hAnsi="Times New Roman"/>
          <w:b/>
          <w:bCs/>
          <w:sz w:val="24"/>
          <w:szCs w:val="24"/>
        </w:rPr>
        <w:id w:val="1182239394"/>
        <w:placeholder>
          <w:docPart w:val="FE9033A2A19D43A8AAB6685114CAA56B"/>
        </w:placeholder>
      </w:sdtPr>
      <w:sdtContent>
        <w:p w14:paraId="6131E717" w14:textId="3EC323B3" w:rsidR="0038084B" w:rsidRPr="004A3FA4" w:rsidRDefault="0038084B" w:rsidP="0038084B">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User feedback was crucial for iterative improvements, ensuring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aligned with user needs.</w:t>
          </w:r>
        </w:p>
      </w:sdtContent>
    </w:sdt>
    <w:p w14:paraId="6308DEC0" w14:textId="7F6F814F" w:rsidR="00F551CA" w:rsidRPr="004A3FA4" w:rsidRDefault="0038084B" w:rsidP="005C39B8">
      <w:pPr>
        <w:pStyle w:val="Heading2"/>
      </w:pPr>
      <w:bookmarkStart w:id="120" w:name="_Toc204797932"/>
      <w:bookmarkStart w:id="121" w:name="_Toc205307974"/>
      <w:r w:rsidRPr="004A3FA4">
        <w:t>5</w:t>
      </w:r>
      <w:r w:rsidR="00F551CA" w:rsidRPr="004A3FA4">
        <w:t>.</w:t>
      </w:r>
      <w:r w:rsidRPr="004A3FA4">
        <w:t>2.1</w:t>
      </w:r>
      <w:r w:rsidR="00F551CA" w:rsidRPr="004A3FA4">
        <w:t xml:space="preserve">  </w:t>
      </w:r>
      <w:r w:rsidRPr="004A3FA4">
        <w:fldChar w:fldCharType="begin">
          <w:ffData>
            <w:name w:val=""/>
            <w:enabled/>
            <w:calcOnExit/>
            <w:statusText w:type="text" w:val="พิมพ์เนื้อหา"/>
            <w:textInput>
              <w:default w:val="Methods of Gathering User Feedback"/>
              <w:format w:val="ทำอักษรตัวแรกเป็นตัวพิมพ์ใหญ่"/>
            </w:textInput>
          </w:ffData>
        </w:fldChar>
      </w:r>
      <w:r w:rsidRPr="004A3FA4">
        <w:instrText xml:space="preserve"> FORMTEXT </w:instrText>
      </w:r>
      <w:r w:rsidRPr="004A3FA4">
        <w:fldChar w:fldCharType="separate"/>
      </w:r>
      <w:r w:rsidRPr="004A3FA4">
        <w:rPr>
          <w:noProof/>
        </w:rPr>
        <w:t>Methods of Gathering User Feedback</w:t>
      </w:r>
      <w:bookmarkEnd w:id="120"/>
      <w:bookmarkEnd w:id="121"/>
      <w:r w:rsidRPr="004A3FA4">
        <w:fldChar w:fldCharType="end"/>
      </w:r>
    </w:p>
    <w:sdt>
      <w:sdtPr>
        <w:rPr>
          <w:rFonts w:ascii="Times New Roman" w:hAnsi="Times New Roman"/>
          <w:sz w:val="24"/>
          <w:szCs w:val="24"/>
        </w:rPr>
        <w:id w:val="805669932"/>
        <w:placeholder>
          <w:docPart w:val="DefaultPlaceholder_-1854013440"/>
        </w:placeholder>
      </w:sdtPr>
      <w:sdtContent>
        <w:p w14:paraId="287A131D" w14:textId="77777777" w:rsidR="00657D54" w:rsidRPr="004A3FA4" w:rsidRDefault="00657D54" w:rsidP="00657D54">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Internal Testing and Alpha User Trials: Project team and volunteer PGDIT students tested scenarios and provided feedback via bug tracking and discussions.</w:t>
          </w:r>
        </w:p>
        <w:p w14:paraId="7923E33A" w14:textId="538713F4" w:rsidR="00657D54" w:rsidRPr="004A3FA4" w:rsidRDefault="00657D54" w:rsidP="00657D54">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User Acceptance Testing (UAT): Diverse PGDIT students completed tasks, providing quantitative (surveys) and qualitative (open comments, observations, think-aloud protocols) feedback. Anonymized chat logs were analyzed.</w:t>
          </w:r>
        </w:p>
      </w:sdtContent>
    </w:sdt>
    <w:p w14:paraId="57280AD7" w14:textId="55C32484" w:rsidR="00F551CA" w:rsidRPr="004A3FA4" w:rsidRDefault="0038084B" w:rsidP="005C39B8">
      <w:pPr>
        <w:pStyle w:val="Heading2"/>
      </w:pPr>
      <w:bookmarkStart w:id="122" w:name="_Toc204797933"/>
      <w:bookmarkStart w:id="123" w:name="_Toc205307975"/>
      <w:r w:rsidRPr="004A3FA4">
        <w:t>5.2.2</w:t>
      </w:r>
      <w:r w:rsidR="00F551CA" w:rsidRPr="004A3FA4">
        <w:t xml:space="preserve"> </w:t>
      </w:r>
      <w:r w:rsidRPr="004A3FA4">
        <w:fldChar w:fldCharType="begin">
          <w:ffData>
            <w:name w:val=""/>
            <w:enabled/>
            <w:calcOnExit/>
            <w:statusText w:type="text" w:val="พิมพ์เนื้อหา"/>
            <w:textInput>
              <w:default w:val="Key User Feedback and Subsequent Improvements:"/>
              <w:format w:val="ทำอักษรตัวแรกเป็นตัวพิมพ์ใหญ่"/>
            </w:textInput>
          </w:ffData>
        </w:fldChar>
      </w:r>
      <w:r w:rsidRPr="004A3FA4">
        <w:instrText xml:space="preserve"> FORMTEXT </w:instrText>
      </w:r>
      <w:r w:rsidRPr="004A3FA4">
        <w:fldChar w:fldCharType="separate"/>
      </w:r>
      <w:r w:rsidRPr="004A3FA4">
        <w:rPr>
          <w:noProof/>
        </w:rPr>
        <w:t>Key User Feedback and Subsequent Improvements:</w:t>
      </w:r>
      <w:bookmarkEnd w:id="122"/>
      <w:bookmarkEnd w:id="123"/>
      <w:r w:rsidRPr="004A3FA4">
        <w:fldChar w:fldCharType="end"/>
      </w:r>
    </w:p>
    <w:sdt>
      <w:sdtPr>
        <w:rPr>
          <w:rFonts w:ascii="Times New Roman" w:hAnsi="Times New Roman"/>
          <w:b/>
          <w:bCs/>
          <w:sz w:val="24"/>
          <w:szCs w:val="24"/>
        </w:rPr>
        <w:id w:val="20986791"/>
        <w:placeholder>
          <w:docPart w:val="038CD5FC4DF54F1984CC707FDFEDF948"/>
        </w:placeholder>
      </w:sdtPr>
      <w:sdtContent>
        <w:p w14:paraId="313BBEA3" w14:textId="77777777" w:rsidR="0038084B" w:rsidRPr="004A3FA4" w:rsidRDefault="0038084B" w:rsidP="0038084B">
          <w:pPr>
            <w:autoSpaceDE w:val="0"/>
            <w:spacing w:after="0" w:line="360" w:lineRule="auto"/>
            <w:rPr>
              <w:rFonts w:ascii="Times New Roman" w:hAnsi="Times New Roman"/>
              <w:sz w:val="24"/>
              <w:szCs w:val="24"/>
            </w:rPr>
          </w:pPr>
          <w:r w:rsidRPr="004A3FA4">
            <w:rPr>
              <w:rFonts w:ascii="Times New Roman" w:hAnsi="Times New Roman"/>
              <w:sz w:val="24"/>
              <w:szCs w:val="24"/>
            </w:rPr>
            <w:t>"Struggles with complex queries": Expanded NLP training data, implemented multi-layered question matching.</w:t>
          </w:r>
        </w:p>
        <w:p w14:paraId="5C0D3CA5" w14:textId="77777777" w:rsidR="0038084B" w:rsidRPr="004A3FA4" w:rsidRDefault="0038084B" w:rsidP="0038084B">
          <w:pPr>
            <w:autoSpaceDE w:val="0"/>
            <w:spacing w:after="0" w:line="360" w:lineRule="auto"/>
            <w:rPr>
              <w:rFonts w:ascii="Times New Roman" w:hAnsi="Times New Roman"/>
              <w:sz w:val="24"/>
              <w:szCs w:val="24"/>
            </w:rPr>
          </w:pPr>
        </w:p>
        <w:p w14:paraId="02DC6016" w14:textId="77777777" w:rsidR="0038084B" w:rsidRPr="004A3FA4" w:rsidRDefault="0038084B" w:rsidP="0038084B">
          <w:pPr>
            <w:numPr>
              <w:ilvl w:val="0"/>
              <w:numId w:val="38"/>
            </w:numPr>
            <w:autoSpaceDE w:val="0"/>
            <w:spacing w:after="0" w:line="360" w:lineRule="auto"/>
            <w:rPr>
              <w:rFonts w:ascii="Times New Roman" w:hAnsi="Times New Roman"/>
              <w:sz w:val="24"/>
              <w:szCs w:val="24"/>
            </w:rPr>
          </w:pPr>
          <w:r w:rsidRPr="004A3FA4">
            <w:rPr>
              <w:rFonts w:ascii="Times New Roman" w:hAnsi="Times New Roman"/>
              <w:sz w:val="24"/>
              <w:szCs w:val="24"/>
            </w:rPr>
            <w:t>"Doesn't understand my phrasing/generic responses": Expanded training data with synonyms/paraphrases, refined fallback messages, used unhandled queries for new intents.</w:t>
          </w:r>
        </w:p>
        <w:p w14:paraId="5B5ECCCF" w14:textId="77777777" w:rsidR="0038084B" w:rsidRPr="004A3FA4" w:rsidRDefault="0038084B" w:rsidP="0038084B">
          <w:pPr>
            <w:numPr>
              <w:ilvl w:val="0"/>
              <w:numId w:val="38"/>
            </w:numPr>
            <w:autoSpaceDE w:val="0"/>
            <w:spacing w:after="0" w:line="360" w:lineRule="auto"/>
            <w:rPr>
              <w:rFonts w:ascii="Times New Roman" w:hAnsi="Times New Roman"/>
              <w:sz w:val="24"/>
              <w:szCs w:val="24"/>
            </w:rPr>
          </w:pPr>
          <w:r w:rsidRPr="004A3FA4">
            <w:rPr>
              <w:rFonts w:ascii="Times New Roman" w:hAnsi="Times New Roman"/>
              <w:sz w:val="24"/>
              <w:szCs w:val="24"/>
            </w:rPr>
            <w:t>"Hard to know what it can do": Added "quick reply" buttons and a "Help" command.</w:t>
          </w:r>
        </w:p>
        <w:p w14:paraId="5EE41078" w14:textId="77777777" w:rsidR="0038084B" w:rsidRPr="004A3FA4" w:rsidRDefault="0038084B" w:rsidP="0038084B">
          <w:pPr>
            <w:numPr>
              <w:ilvl w:val="0"/>
              <w:numId w:val="38"/>
            </w:numPr>
            <w:autoSpaceDE w:val="0"/>
            <w:spacing w:after="0" w:line="360" w:lineRule="auto"/>
            <w:rPr>
              <w:rFonts w:ascii="Times New Roman" w:hAnsi="Times New Roman"/>
              <w:sz w:val="24"/>
              <w:szCs w:val="24"/>
            </w:rPr>
          </w:pPr>
          <w:r w:rsidRPr="004A3FA4">
            <w:rPr>
              <w:rFonts w:ascii="Times New Roman" w:hAnsi="Times New Roman"/>
              <w:sz w:val="24"/>
              <w:szCs w:val="24"/>
            </w:rPr>
            <w:t>"Interface bland/difficult to read": Refined UI/UX (font sizes, contrast, message styling, responsiveness).</w:t>
          </w:r>
        </w:p>
        <w:p w14:paraId="6E58B251" w14:textId="77777777" w:rsidR="0038084B" w:rsidRPr="004A3FA4" w:rsidRDefault="0038084B" w:rsidP="0038084B">
          <w:pPr>
            <w:numPr>
              <w:ilvl w:val="0"/>
              <w:numId w:val="38"/>
            </w:numPr>
            <w:autoSpaceDE w:val="0"/>
            <w:spacing w:after="0" w:line="360" w:lineRule="auto"/>
            <w:rPr>
              <w:rFonts w:ascii="Times New Roman" w:hAnsi="Times New Roman"/>
              <w:sz w:val="24"/>
              <w:szCs w:val="24"/>
            </w:rPr>
          </w:pPr>
          <w:r w:rsidRPr="004A3FA4">
            <w:rPr>
              <w:rFonts w:ascii="Times New Roman" w:hAnsi="Times New Roman"/>
              <w:sz w:val="24"/>
              <w:szCs w:val="24"/>
            </w:rPr>
            <w:t>"Wish I could speak to it": Integrated Web Speech API for voice input.</w:t>
          </w:r>
        </w:p>
        <w:p w14:paraId="5BBDCEC0" w14:textId="77777777" w:rsidR="0038084B" w:rsidRPr="004A3FA4" w:rsidRDefault="0038084B" w:rsidP="0038084B">
          <w:pPr>
            <w:numPr>
              <w:ilvl w:val="0"/>
              <w:numId w:val="38"/>
            </w:numPr>
            <w:autoSpaceDE w:val="0"/>
            <w:spacing w:after="0" w:line="360" w:lineRule="auto"/>
            <w:rPr>
              <w:rFonts w:ascii="Times New Roman" w:hAnsi="Times New Roman"/>
              <w:sz w:val="24"/>
              <w:szCs w:val="24"/>
            </w:rPr>
          </w:pPr>
          <w:r w:rsidRPr="004A3FA4">
            <w:rPr>
              <w:rFonts w:ascii="Times New Roman" w:hAnsi="Times New Roman"/>
              <w:sz w:val="24"/>
              <w:szCs w:val="24"/>
            </w:rPr>
            <w:t>"Need contact if chatbot can't help": Enhanced fallback to always provide clear contact information.</w:t>
          </w:r>
        </w:p>
        <w:p w14:paraId="1BB1895F" w14:textId="77777777" w:rsidR="0038084B" w:rsidRPr="004A3FA4" w:rsidRDefault="0038084B" w:rsidP="0038084B">
          <w:pPr>
            <w:autoSpaceDE w:val="0"/>
            <w:spacing w:after="0" w:line="360" w:lineRule="auto"/>
            <w:rPr>
              <w:rFonts w:ascii="Times New Roman" w:hAnsi="Times New Roman"/>
              <w:sz w:val="24"/>
              <w:szCs w:val="24"/>
            </w:rPr>
          </w:pPr>
        </w:p>
        <w:p w14:paraId="1E6B5F02" w14:textId="0213E6A5" w:rsidR="00657D54" w:rsidRPr="004A3FA4" w:rsidRDefault="0038084B" w:rsidP="004C5B55">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This iterative feedback loop transformed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into a user-centric and effective assistant.</w:t>
          </w:r>
        </w:p>
      </w:sdtContent>
    </w:sdt>
    <w:p w14:paraId="1F86357A" w14:textId="0F72B7A9" w:rsidR="00F551CA" w:rsidRPr="004A3FA4" w:rsidRDefault="0038084B" w:rsidP="005C39B8">
      <w:pPr>
        <w:pStyle w:val="Heading2"/>
      </w:pPr>
      <w:bookmarkStart w:id="124" w:name="_Toc204797934"/>
      <w:bookmarkStart w:id="125" w:name="_Toc205307976"/>
      <w:r w:rsidRPr="004A3FA4">
        <w:t>5.3</w:t>
      </w:r>
      <w:r w:rsidR="00F551CA" w:rsidRPr="004A3FA4">
        <w:t xml:space="preserve">  </w:t>
      </w:r>
      <w:r w:rsidRPr="004A3FA4">
        <w:fldChar w:fldCharType="begin">
          <w:ffData>
            <w:name w:val=""/>
            <w:enabled/>
            <w:calcOnExit/>
            <w:statusText w:type="text" w:val="พิมพ์เนื้อหา"/>
            <w:textInput>
              <w:default w:val="Technical Challenges"/>
              <w:format w:val="ทำอักษรตัวแรกเป็นตัวพิมพ์ใหญ่"/>
            </w:textInput>
          </w:ffData>
        </w:fldChar>
      </w:r>
      <w:r w:rsidRPr="004A3FA4">
        <w:instrText xml:space="preserve"> FORMTEXT </w:instrText>
      </w:r>
      <w:r w:rsidRPr="004A3FA4">
        <w:fldChar w:fldCharType="separate"/>
      </w:r>
      <w:r w:rsidRPr="004A3FA4">
        <w:rPr>
          <w:noProof/>
        </w:rPr>
        <w:t>Technical Challenges</w:t>
      </w:r>
      <w:bookmarkEnd w:id="124"/>
      <w:bookmarkEnd w:id="125"/>
      <w:r w:rsidRPr="004A3FA4">
        <w:fldChar w:fldCharType="end"/>
      </w:r>
    </w:p>
    <w:sdt>
      <w:sdtPr>
        <w:rPr>
          <w:rFonts w:ascii="Times New Roman" w:eastAsia="Calibri" w:hAnsi="Times New Roman"/>
          <w:b/>
          <w:bCs/>
          <w:sz w:val="24"/>
          <w:szCs w:val="24"/>
        </w:rPr>
        <w:id w:val="-1046526488"/>
        <w:placeholder>
          <w:docPart w:val="632B3055974D47AF98AA7ACB1D95C731"/>
        </w:placeholder>
      </w:sdtPr>
      <w:sdtEndPr>
        <w:rPr>
          <w:b w:val="0"/>
          <w:bCs w:val="0"/>
        </w:rPr>
      </w:sdtEndPr>
      <w:sdtContent>
        <w:p w14:paraId="0280C05F" w14:textId="1ACD544C" w:rsidR="0038084B" w:rsidRPr="004A3FA4" w:rsidRDefault="0038084B" w:rsidP="004C5B55">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Several technical challenges were encountered during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development, requiring robust solutions.</w:t>
          </w:r>
        </w:p>
        <w:p w14:paraId="2060A546" w14:textId="77777777" w:rsidR="0038084B" w:rsidRPr="004A3FA4" w:rsidRDefault="0038084B" w:rsidP="0038084B">
          <w:pPr>
            <w:numPr>
              <w:ilvl w:val="0"/>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NLU Accuracy for Domain-Specific Language:</w:t>
          </w:r>
        </w:p>
        <w:p w14:paraId="36B14114" w14:textId="77777777"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Challenge: Understanding PGDIT-specific jargon and varied phrasing.</w:t>
          </w:r>
        </w:p>
        <w:p w14:paraId="16E6FED9" w14:textId="18466871"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Solution: Extensive data collection and meticulous annotation of domain-specific training data. Fine-tuning transformer models (BERT) on this custom dataset.</w:t>
          </w:r>
        </w:p>
        <w:p w14:paraId="36CB75EB" w14:textId="77777777" w:rsidR="0038084B" w:rsidRPr="004A3FA4" w:rsidRDefault="0038084B" w:rsidP="0038084B">
          <w:pPr>
            <w:numPr>
              <w:ilvl w:val="0"/>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Context Management in Multi-Turn Conversations:</w:t>
          </w:r>
        </w:p>
        <w:p w14:paraId="36777CDB" w14:textId="77777777"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Challenge: Maintaining conversational context across multiple turns.</w:t>
          </w:r>
        </w:p>
        <w:p w14:paraId="408E546F" w14:textId="29A95FF4"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Solution: Implemented a robust dialogue manager on the backend to store and update conversational state using session IDs.</w:t>
          </w:r>
        </w:p>
        <w:p w14:paraId="2F49FCDE" w14:textId="77777777" w:rsidR="0038084B" w:rsidRPr="004A3FA4" w:rsidRDefault="0038084B" w:rsidP="0038084B">
          <w:pPr>
            <w:numPr>
              <w:ilvl w:val="0"/>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Knowledge Base Design and Information Retrieval:</w:t>
          </w:r>
        </w:p>
        <w:p w14:paraId="4476A29F" w14:textId="77777777"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Challenge: Storing and efficiently retrieving diverse PGDIT information (structured/unstructured) and ensuring accuracy.</w:t>
          </w:r>
        </w:p>
        <w:p w14:paraId="1C404380" w14:textId="0BBBF269"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Solution: Adopted a hybrid knowledge base (relational database for structured data, indexed text for unstructured). Established a content management process for updates.</w:t>
          </w:r>
        </w:p>
        <w:p w14:paraId="686A52C0" w14:textId="77777777" w:rsidR="0038084B" w:rsidRPr="004A3FA4" w:rsidRDefault="0038084B" w:rsidP="0038084B">
          <w:pPr>
            <w:numPr>
              <w:ilvl w:val="0"/>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Scalability of NLP Inference:</w:t>
          </w:r>
        </w:p>
        <w:p w14:paraId="51F57401" w14:textId="77777777"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Challenge: Computational intensity of running complex deep learning models under load.</w:t>
          </w:r>
        </w:p>
        <w:p w14:paraId="795D6E3B" w14:textId="740C8071"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Solution: Model optimization (smaller models, quantization), caching for frequent queries, asynchronous processing.</w:t>
          </w:r>
        </w:p>
        <w:p w14:paraId="105ACFBD" w14:textId="77777777" w:rsidR="0038084B" w:rsidRPr="004A3FA4" w:rsidRDefault="0038084B" w:rsidP="0038084B">
          <w:pPr>
            <w:numPr>
              <w:ilvl w:val="0"/>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Frontend Responsiveness and Cross-Browser Compatibility:</w:t>
          </w:r>
        </w:p>
        <w:p w14:paraId="06E03458" w14:textId="77777777"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Challenge: Ensuring consistent UI across devices and browsers.</w:t>
          </w:r>
          <w:r w:rsidRPr="004A3FA4">
            <w:rPr>
              <w:rFonts w:ascii="Times New Roman" w:hAnsi="Times New Roman"/>
              <w:sz w:val="24"/>
              <w:szCs w:val="24"/>
            </w:rPr>
            <w:tab/>
          </w:r>
        </w:p>
        <w:p w14:paraId="0492C75B" w14:textId="0CAB183B"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Solution: Extensive use of Bootstrap's responsive grid, thorough testing on multiple browsers, CSS media queries.</w:t>
          </w:r>
        </w:p>
        <w:p w14:paraId="0DF6A44F" w14:textId="77777777" w:rsidR="0038084B" w:rsidRPr="004A3FA4" w:rsidRDefault="0038084B" w:rsidP="0038084B">
          <w:pPr>
            <w:numPr>
              <w:ilvl w:val="0"/>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Integration of Voice Interaction (Web Speech API):</w:t>
          </w:r>
        </w:p>
        <w:p w14:paraId="4A0A31A8" w14:textId="77777777"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Challenge: Varying browser support and security requirements for microphone access.</w:t>
          </w:r>
        </w:p>
        <w:p w14:paraId="041FD466" w14:textId="77777777" w:rsidR="0038084B" w:rsidRPr="004A3FA4" w:rsidRDefault="0038084B" w:rsidP="0038084B">
          <w:pPr>
            <w:numPr>
              <w:ilvl w:val="1"/>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Solution: Implemented robust error handling for </w:t>
          </w:r>
          <w:proofErr w:type="spellStart"/>
          <w:r w:rsidRPr="004A3FA4">
            <w:rPr>
              <w:rFonts w:ascii="Times New Roman" w:hAnsi="Times New Roman"/>
              <w:sz w:val="24"/>
              <w:szCs w:val="24"/>
            </w:rPr>
            <w:t>SpeechRecognition</w:t>
          </w:r>
          <w:proofErr w:type="spellEnd"/>
          <w:r w:rsidRPr="004A3FA4">
            <w:rPr>
              <w:rFonts w:ascii="Times New Roman" w:hAnsi="Times New Roman"/>
              <w:sz w:val="24"/>
              <w:szCs w:val="24"/>
            </w:rPr>
            <w:t xml:space="preserve"> and considered HTTPS requirements for deployment.</w:t>
          </w:r>
        </w:p>
        <w:p w14:paraId="39DB5160" w14:textId="0069DA82" w:rsidR="004C5B55" w:rsidRPr="00587719" w:rsidRDefault="004C5B55" w:rsidP="00A80C6B">
          <w:pPr>
            <w:pStyle w:val="ListParagraph"/>
            <w:numPr>
              <w:ilvl w:val="0"/>
              <w:numId w:val="39"/>
            </w:numPr>
            <w:autoSpaceDE w:val="0"/>
            <w:spacing w:after="0" w:line="360" w:lineRule="auto"/>
            <w:rPr>
              <w:rFonts w:ascii="Times New Roman" w:hAnsi="Times New Roman"/>
              <w:sz w:val="24"/>
              <w:szCs w:val="24"/>
            </w:rPr>
          </w:pPr>
          <w:r w:rsidRPr="004A3FA4">
            <w:rPr>
              <w:rFonts w:ascii="Times New Roman" w:hAnsi="Times New Roman"/>
              <w:sz w:val="24"/>
              <w:szCs w:val="24"/>
            </w:rPr>
            <w:t>Overcoming these challenges provided valuable experience in building and deploying complex AI applications.</w:t>
          </w:r>
        </w:p>
      </w:sdtContent>
    </w:sdt>
    <w:p w14:paraId="6FA50A7A" w14:textId="024C07FE" w:rsidR="00F551CA" w:rsidRPr="004A3FA4" w:rsidRDefault="0038084B" w:rsidP="005C39B8">
      <w:pPr>
        <w:pStyle w:val="Heading2"/>
      </w:pPr>
      <w:bookmarkStart w:id="126" w:name="_Toc204797935"/>
      <w:bookmarkStart w:id="127" w:name="_Toc205307977"/>
      <w:r w:rsidRPr="004A3FA4">
        <w:t>5</w:t>
      </w:r>
      <w:r w:rsidR="00F551CA" w:rsidRPr="004A3FA4">
        <w:t>.</w:t>
      </w:r>
      <w:r w:rsidRPr="004A3FA4">
        <w:t>4</w:t>
      </w:r>
      <w:r w:rsidR="00F551CA" w:rsidRPr="004A3FA4">
        <w:t xml:space="preserve">  </w:t>
      </w:r>
      <w:r w:rsidRPr="004A3FA4">
        <w:fldChar w:fldCharType="begin">
          <w:ffData>
            <w:name w:val=""/>
            <w:enabled/>
            <w:calcOnExit/>
            <w:statusText w:type="text" w:val="พิมพ์เนื้อหา"/>
            <w:textInput>
              <w:default w:val="Comparison with Initial Objectives"/>
              <w:format w:val="ทำอักษรตัวแรกเป็นตัวพิมพ์ใหญ่"/>
            </w:textInput>
          </w:ffData>
        </w:fldChar>
      </w:r>
      <w:r w:rsidRPr="004A3FA4">
        <w:instrText xml:space="preserve"> FORMTEXT </w:instrText>
      </w:r>
      <w:r w:rsidRPr="004A3FA4">
        <w:fldChar w:fldCharType="separate"/>
      </w:r>
      <w:r w:rsidRPr="004A3FA4">
        <w:rPr>
          <w:noProof/>
        </w:rPr>
        <w:t>Comparison with Initial Objectives</w:t>
      </w:r>
      <w:bookmarkEnd w:id="126"/>
      <w:bookmarkEnd w:id="127"/>
      <w:r w:rsidRPr="004A3FA4">
        <w:fldChar w:fldCharType="end"/>
      </w:r>
    </w:p>
    <w:sdt>
      <w:sdtPr>
        <w:rPr>
          <w:rFonts w:ascii="Times New Roman" w:hAnsi="Times New Roman"/>
          <w:b/>
          <w:bCs/>
          <w:sz w:val="24"/>
          <w:szCs w:val="24"/>
        </w:rPr>
        <w:id w:val="803116639"/>
        <w:placeholder>
          <w:docPart w:val="EBE73F54E11F4FF1B60A6D825B5E3600"/>
        </w:placeholder>
      </w:sdtPr>
      <w:sdtContent>
        <w:p w14:paraId="298FDAA4" w14:textId="02B0A36B" w:rsidR="00F551CA" w:rsidRPr="004A3FA4" w:rsidRDefault="0038084B" w:rsidP="00657D54">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Comparing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results with initial objectives confirmed significant successes and identified areas for future refinement.</w:t>
          </w:r>
        </w:p>
      </w:sdtContent>
    </w:sdt>
    <w:p w14:paraId="1687AF43" w14:textId="166F4E8D" w:rsidR="0038084B" w:rsidRPr="004A3FA4" w:rsidRDefault="0038084B" w:rsidP="005C39B8">
      <w:pPr>
        <w:pStyle w:val="Heading2"/>
      </w:pPr>
      <w:bookmarkStart w:id="128" w:name="_Toc204797936"/>
      <w:bookmarkStart w:id="129" w:name="_Toc205307978"/>
      <w:r w:rsidRPr="004A3FA4">
        <w:t xml:space="preserve">5.4.1  </w:t>
      </w:r>
      <w:r w:rsidRPr="004A3FA4">
        <w:fldChar w:fldCharType="begin">
          <w:ffData>
            <w:name w:val=""/>
            <w:enabled/>
            <w:calcOnExit/>
            <w:statusText w:type="text" w:val="พิมพ์เนื้อหา"/>
            <w:textInput>
              <w:default w:val="Objectives Met and Successes"/>
              <w:format w:val="ทำอักษรตัวแรกเป็นตัวพิมพ์ใหญ่"/>
            </w:textInput>
          </w:ffData>
        </w:fldChar>
      </w:r>
      <w:r w:rsidRPr="004A3FA4">
        <w:instrText xml:space="preserve"> FORMTEXT </w:instrText>
      </w:r>
      <w:r w:rsidRPr="004A3FA4">
        <w:fldChar w:fldCharType="separate"/>
      </w:r>
      <w:r w:rsidRPr="004A3FA4">
        <w:rPr>
          <w:noProof/>
        </w:rPr>
        <w:t>Objectives Met and Successes</w:t>
      </w:r>
      <w:bookmarkEnd w:id="128"/>
      <w:bookmarkEnd w:id="129"/>
      <w:r w:rsidRPr="004A3FA4">
        <w:fldChar w:fldCharType="end"/>
      </w:r>
    </w:p>
    <w:sdt>
      <w:sdtPr>
        <w:rPr>
          <w:rFonts w:ascii="Times New Roman" w:hAnsi="Times New Roman"/>
          <w:sz w:val="24"/>
          <w:szCs w:val="24"/>
        </w:rPr>
        <w:id w:val="-101270549"/>
        <w:placeholder>
          <w:docPart w:val="DefaultPlaceholder_-1854013440"/>
        </w:placeholder>
      </w:sdtPr>
      <w:sdtContent>
        <w:p w14:paraId="25F6669F" w14:textId="77777777" w:rsidR="0038084B" w:rsidRPr="004A3FA4" w:rsidRDefault="0038084B" w:rsidP="0038084B">
          <w:pPr>
            <w:numPr>
              <w:ilvl w:val="0"/>
              <w:numId w:val="40"/>
            </w:numPr>
            <w:autoSpaceDE w:val="0"/>
            <w:spacing w:after="0" w:line="360" w:lineRule="auto"/>
            <w:rPr>
              <w:rFonts w:ascii="Times New Roman" w:hAnsi="Times New Roman"/>
              <w:sz w:val="24"/>
              <w:szCs w:val="24"/>
            </w:rPr>
          </w:pPr>
          <w:r w:rsidRPr="004A3FA4">
            <w:rPr>
              <w:rFonts w:ascii="Times New Roman" w:hAnsi="Times New Roman"/>
              <w:sz w:val="24"/>
              <w:szCs w:val="24"/>
            </w:rPr>
            <w:t>Interactive AI chatbot for PGDIT: Successfully developed a web-based, interactive chatbot understanding PGDIT-specific queries.</w:t>
          </w:r>
        </w:p>
        <w:p w14:paraId="78CB9AEE" w14:textId="77777777" w:rsidR="0038084B" w:rsidRPr="004A3FA4" w:rsidRDefault="0038084B" w:rsidP="0038084B">
          <w:pPr>
            <w:numPr>
              <w:ilvl w:val="0"/>
              <w:numId w:val="40"/>
            </w:numPr>
            <w:autoSpaceDE w:val="0"/>
            <w:spacing w:after="0" w:line="360" w:lineRule="auto"/>
            <w:rPr>
              <w:rFonts w:ascii="Times New Roman" w:hAnsi="Times New Roman"/>
              <w:sz w:val="24"/>
              <w:szCs w:val="24"/>
            </w:rPr>
          </w:pPr>
          <w:r w:rsidRPr="004A3FA4">
            <w:rPr>
              <w:rFonts w:ascii="Times New Roman" w:hAnsi="Times New Roman"/>
              <w:sz w:val="24"/>
              <w:szCs w:val="24"/>
            </w:rPr>
            <w:t>Enhanced user engagement and streamlined information access: High user satisfaction with instant information access, improved by quick replies and 24/7 availability.</w:t>
          </w:r>
        </w:p>
        <w:p w14:paraId="36038D01" w14:textId="77777777" w:rsidR="0038084B" w:rsidRPr="004A3FA4" w:rsidRDefault="0038084B" w:rsidP="0038084B">
          <w:pPr>
            <w:numPr>
              <w:ilvl w:val="0"/>
              <w:numId w:val="40"/>
            </w:numPr>
            <w:autoSpaceDE w:val="0"/>
            <w:spacing w:after="0" w:line="360" w:lineRule="auto"/>
            <w:rPr>
              <w:rFonts w:ascii="Times New Roman" w:hAnsi="Times New Roman"/>
              <w:sz w:val="24"/>
              <w:szCs w:val="24"/>
            </w:rPr>
          </w:pPr>
          <w:r w:rsidRPr="004A3FA4">
            <w:rPr>
              <w:rFonts w:ascii="Times New Roman" w:hAnsi="Times New Roman"/>
              <w:sz w:val="24"/>
              <w:szCs w:val="24"/>
            </w:rPr>
            <w:t>Cutting-edge NLP for accurate query processing: Successfully integrated and fine-tuned transformer-based NLP models, achieving high accuracy rates.</w:t>
          </w:r>
        </w:p>
        <w:p w14:paraId="49AAE624" w14:textId="542A46FE" w:rsidR="0038084B" w:rsidRPr="004A3FA4" w:rsidRDefault="0038084B" w:rsidP="00657D54">
          <w:pPr>
            <w:numPr>
              <w:ilvl w:val="0"/>
              <w:numId w:val="40"/>
            </w:numPr>
            <w:autoSpaceDE w:val="0"/>
            <w:spacing w:after="0" w:line="360" w:lineRule="auto"/>
            <w:rPr>
              <w:rFonts w:ascii="Times New Roman" w:hAnsi="Times New Roman"/>
              <w:sz w:val="24"/>
              <w:szCs w:val="24"/>
            </w:rPr>
          </w:pPr>
          <w:r w:rsidRPr="004A3FA4">
            <w:rPr>
              <w:rFonts w:ascii="Times New Roman" w:hAnsi="Times New Roman"/>
              <w:sz w:val="24"/>
              <w:szCs w:val="24"/>
            </w:rPr>
            <w:t>Scalable, secure, and user-friendly system: Demonstrated acceptable scalability, utilized Django's security features, and provided a responsive, intuitive frontend with voice input.</w:t>
          </w:r>
        </w:p>
      </w:sdtContent>
    </w:sdt>
    <w:p w14:paraId="7FBDB97A" w14:textId="2D0AF76C" w:rsidR="0038084B" w:rsidRPr="004A3FA4" w:rsidRDefault="0038084B" w:rsidP="005C39B8">
      <w:pPr>
        <w:pStyle w:val="Heading2"/>
      </w:pPr>
      <w:bookmarkStart w:id="130" w:name="_Toc204797937"/>
      <w:bookmarkStart w:id="131" w:name="_Toc205307979"/>
      <w:r w:rsidRPr="004A3FA4">
        <w:t xml:space="preserve">5.4.2  </w:t>
      </w:r>
      <w:r w:rsidRPr="004A3FA4">
        <w:fldChar w:fldCharType="begin">
          <w:ffData>
            <w:name w:val=""/>
            <w:enabled/>
            <w:calcOnExit/>
            <w:statusText w:type="text" w:val="พิมพ์เนื้อหา"/>
            <w:textInput>
              <w:default w:val="Areas for Improvement and Future Alignment"/>
              <w:format w:val="ทำอักษรตัวแรกเป็นตัวพิมพ์ใหญ่"/>
            </w:textInput>
          </w:ffData>
        </w:fldChar>
      </w:r>
      <w:r w:rsidRPr="004A3FA4">
        <w:instrText xml:space="preserve"> FORMTEXT </w:instrText>
      </w:r>
      <w:r w:rsidRPr="004A3FA4">
        <w:fldChar w:fldCharType="separate"/>
      </w:r>
      <w:r w:rsidRPr="004A3FA4">
        <w:rPr>
          <w:noProof/>
        </w:rPr>
        <w:t>Areas for Improvement and Future Alignment</w:t>
      </w:r>
      <w:bookmarkEnd w:id="130"/>
      <w:bookmarkEnd w:id="131"/>
      <w:r w:rsidRPr="004A3FA4">
        <w:fldChar w:fldCharType="end"/>
      </w:r>
    </w:p>
    <w:sdt>
      <w:sdtPr>
        <w:rPr>
          <w:rFonts w:ascii="Times New Roman" w:hAnsi="Times New Roman"/>
          <w:b/>
          <w:bCs/>
          <w:sz w:val="24"/>
          <w:szCs w:val="24"/>
        </w:rPr>
        <w:id w:val="-2085054606"/>
        <w:placeholder>
          <w:docPart w:val="DefaultPlaceholder_-1854013440"/>
        </w:placeholder>
      </w:sdtPr>
      <w:sdtContent>
        <w:p w14:paraId="60E23359" w14:textId="77777777" w:rsidR="00042327" w:rsidRPr="004A3FA4" w:rsidRDefault="00042327" w:rsidP="00042327">
          <w:pPr>
            <w:numPr>
              <w:ilvl w:val="0"/>
              <w:numId w:val="41"/>
            </w:numPr>
            <w:autoSpaceDE w:val="0"/>
            <w:spacing w:after="0" w:line="360" w:lineRule="auto"/>
            <w:rPr>
              <w:rFonts w:ascii="Times New Roman" w:hAnsi="Times New Roman"/>
              <w:sz w:val="24"/>
              <w:szCs w:val="24"/>
            </w:rPr>
          </w:pPr>
          <w:r w:rsidRPr="004A3FA4">
            <w:rPr>
              <w:rFonts w:ascii="Times New Roman" w:hAnsi="Times New Roman"/>
              <w:sz w:val="24"/>
              <w:szCs w:val="24"/>
            </w:rPr>
            <w:t>Deeper Contextual Understanding: Further refinement of dialogue manager for highly complex, multi-turn conversations.</w:t>
          </w:r>
        </w:p>
        <w:p w14:paraId="7F6962BD" w14:textId="13F96906" w:rsidR="0038084B" w:rsidRPr="005C39B8" w:rsidRDefault="00042327" w:rsidP="005C39B8">
          <w:pPr>
            <w:pStyle w:val="ListParagraph"/>
            <w:numPr>
              <w:ilvl w:val="0"/>
              <w:numId w:val="41"/>
            </w:numPr>
            <w:autoSpaceDE w:val="0"/>
            <w:spacing w:after="0" w:line="360" w:lineRule="auto"/>
            <w:rPr>
              <w:rFonts w:ascii="Times New Roman" w:hAnsi="Times New Roman"/>
              <w:b/>
              <w:bCs/>
              <w:sz w:val="24"/>
              <w:szCs w:val="24"/>
            </w:rPr>
          </w:pPr>
          <w:r w:rsidRPr="005C39B8">
            <w:rPr>
              <w:rFonts w:ascii="Times New Roman" w:hAnsi="Times New Roman"/>
              <w:sz w:val="24"/>
              <w:szCs w:val="24"/>
            </w:rPr>
            <w:t>Real-time Dynamic Data Integration: Future development to integrate with live university systems (e.g., class schedules)</w:t>
          </w:r>
        </w:p>
        <w:p w14:paraId="369DE738" w14:textId="77777777" w:rsidR="004C5B55" w:rsidRPr="004A3FA4" w:rsidRDefault="004C5B55" w:rsidP="004C5B55">
          <w:pPr>
            <w:numPr>
              <w:ilvl w:val="0"/>
              <w:numId w:val="41"/>
            </w:numPr>
            <w:autoSpaceDE w:val="0"/>
            <w:spacing w:after="0" w:line="360" w:lineRule="auto"/>
            <w:rPr>
              <w:rFonts w:ascii="Times New Roman" w:hAnsi="Times New Roman"/>
              <w:sz w:val="24"/>
              <w:szCs w:val="24"/>
            </w:rPr>
          </w:pPr>
          <w:r w:rsidRPr="004A3FA4">
            <w:rPr>
              <w:rFonts w:ascii="Times New Roman" w:hAnsi="Times New Roman"/>
              <w:sz w:val="24"/>
              <w:szCs w:val="24"/>
            </w:rPr>
            <w:t>Broader Language Support: Expansion to other languages requires multilingual training data and models.</w:t>
          </w:r>
        </w:p>
        <w:p w14:paraId="62BC1327" w14:textId="77777777" w:rsidR="004C5B55" w:rsidRPr="004A3FA4" w:rsidRDefault="004C5B55" w:rsidP="004C5B55">
          <w:pPr>
            <w:numPr>
              <w:ilvl w:val="0"/>
              <w:numId w:val="41"/>
            </w:numPr>
            <w:autoSpaceDE w:val="0"/>
            <w:spacing w:after="0" w:line="360" w:lineRule="auto"/>
            <w:rPr>
              <w:rFonts w:ascii="Times New Roman" w:hAnsi="Times New Roman"/>
              <w:sz w:val="24"/>
              <w:szCs w:val="24"/>
            </w:rPr>
          </w:pPr>
          <w:r w:rsidRPr="004A3FA4">
            <w:rPr>
              <w:rFonts w:ascii="Times New Roman" w:hAnsi="Times New Roman"/>
              <w:sz w:val="24"/>
              <w:szCs w:val="24"/>
            </w:rPr>
            <w:t>Enhanced Personalization: Future secure integration with SIS for tailored advice.</w:t>
          </w:r>
        </w:p>
        <w:p w14:paraId="6437A7C4" w14:textId="77777777" w:rsidR="004C5B55" w:rsidRPr="004A3FA4" w:rsidRDefault="004C5B55" w:rsidP="004C5B55">
          <w:pPr>
            <w:numPr>
              <w:ilvl w:val="0"/>
              <w:numId w:val="41"/>
            </w:numPr>
            <w:autoSpaceDE w:val="0"/>
            <w:spacing w:after="0" w:line="360" w:lineRule="auto"/>
            <w:rPr>
              <w:rFonts w:ascii="Times New Roman" w:hAnsi="Times New Roman"/>
              <w:sz w:val="24"/>
              <w:szCs w:val="24"/>
            </w:rPr>
          </w:pPr>
          <w:r w:rsidRPr="004A3FA4">
            <w:rPr>
              <w:rFonts w:ascii="Times New Roman" w:hAnsi="Times New Roman"/>
              <w:sz w:val="24"/>
              <w:szCs w:val="24"/>
            </w:rPr>
            <w:t>Robustness under Extreme Load: Advanced caching, database optimization, and microservices for NLP inference.</w:t>
          </w:r>
        </w:p>
        <w:p w14:paraId="77AECFBC" w14:textId="6E9477DE" w:rsidR="004C5B55" w:rsidRPr="004A3FA4" w:rsidRDefault="004C5B55" w:rsidP="004C5B55">
          <w:p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has achieved its primary objectives, and identified areas for improvement provide a clear roadmap for its continued evolution.</w:t>
          </w:r>
        </w:p>
      </w:sdtContent>
    </w:sdt>
    <w:p w14:paraId="2C6CB054" w14:textId="77777777" w:rsidR="0038084B" w:rsidRPr="004A3FA4" w:rsidRDefault="0038084B" w:rsidP="0038084B">
      <w:pPr>
        <w:autoSpaceDE w:val="0"/>
        <w:spacing w:after="0" w:line="360" w:lineRule="auto"/>
        <w:jc w:val="both"/>
        <w:rPr>
          <w:rFonts w:ascii="Times New Roman" w:hAnsi="Times New Roman"/>
          <w:sz w:val="24"/>
          <w:szCs w:val="24"/>
        </w:rPr>
      </w:pPr>
    </w:p>
    <w:p w14:paraId="35DD5EAA" w14:textId="54F336FE" w:rsidR="00587719" w:rsidRDefault="00587719">
      <w:pPr>
        <w:suppressAutoHyphens w:val="0"/>
        <w:spacing w:after="0" w:line="240" w:lineRule="auto"/>
        <w:rPr>
          <w:sz w:val="24"/>
          <w:szCs w:val="24"/>
        </w:rPr>
      </w:pPr>
      <w:bookmarkStart w:id="132" w:name="_Toc204797938"/>
      <w:r>
        <w:rPr>
          <w:sz w:val="24"/>
          <w:szCs w:val="24"/>
        </w:rPr>
        <w:br w:type="page"/>
      </w:r>
    </w:p>
    <w:p w14:paraId="6DBF581D" w14:textId="24A4FB34" w:rsidR="00F551CA" w:rsidRPr="004A3FA4" w:rsidRDefault="00F551CA" w:rsidP="00470B40">
      <w:pPr>
        <w:pStyle w:val="Heading1"/>
      </w:pPr>
      <w:bookmarkStart w:id="133" w:name="_Toc205307980"/>
      <w:r w:rsidRPr="004A3FA4">
        <w:t xml:space="preserve">CHAPTER </w:t>
      </w:r>
      <w:r w:rsidR="00836141" w:rsidRPr="004A3FA4">
        <w:t>6</w:t>
      </w:r>
      <w:bookmarkEnd w:id="132"/>
      <w:r w:rsidR="001366A7" w:rsidRPr="004A3FA4">
        <w:br/>
      </w:r>
      <w:r w:rsidR="001366A7" w:rsidRPr="004A3FA4">
        <w:br/>
      </w:r>
      <w:r w:rsidR="00836141" w:rsidRPr="004A3FA4">
        <w:fldChar w:fldCharType="begin">
          <w:ffData>
            <w:name w:val=""/>
            <w:enabled/>
            <w:calcOnExit w:val="0"/>
            <w:statusText w:type="text" w:val="พิมพ์เนื้อหา"/>
            <w:textInput>
              <w:default w:val="Conclusion and Future Work"/>
            </w:textInput>
          </w:ffData>
        </w:fldChar>
      </w:r>
      <w:r w:rsidR="00836141" w:rsidRPr="004A3FA4">
        <w:instrText xml:space="preserve"> FORMTEXT </w:instrText>
      </w:r>
      <w:r w:rsidR="00836141" w:rsidRPr="004A3FA4">
        <w:fldChar w:fldCharType="separate"/>
      </w:r>
      <w:bookmarkStart w:id="134" w:name="_Toc204797939"/>
      <w:r w:rsidR="004C5B55" w:rsidRPr="004A3FA4">
        <w:rPr>
          <w:noProof/>
        </w:rPr>
        <w:t>CONCLUSION AND FUTURE WORK</w:t>
      </w:r>
      <w:bookmarkEnd w:id="133"/>
      <w:bookmarkEnd w:id="134"/>
      <w:r w:rsidR="00836141" w:rsidRPr="004A3FA4">
        <w:fldChar w:fldCharType="end"/>
      </w:r>
    </w:p>
    <w:p w14:paraId="0F65FC80" w14:textId="77777777" w:rsidR="004C5B55" w:rsidRPr="004A3FA4" w:rsidRDefault="004C5B55" w:rsidP="004C5B55">
      <w:pPr>
        <w:rPr>
          <w:rFonts w:ascii="Times New Roman" w:hAnsi="Times New Roman"/>
          <w:sz w:val="24"/>
          <w:szCs w:val="24"/>
        </w:rPr>
      </w:pPr>
    </w:p>
    <w:p w14:paraId="60A44366" w14:textId="37CB3A72" w:rsidR="00F551CA" w:rsidRPr="004A3FA4" w:rsidRDefault="00513F13" w:rsidP="005C39B8">
      <w:pPr>
        <w:pStyle w:val="Heading2"/>
      </w:pPr>
      <w:bookmarkStart w:id="135" w:name="_Toc204797940"/>
      <w:bookmarkStart w:id="136" w:name="_Toc205307981"/>
      <w:r w:rsidRPr="004A3FA4">
        <w:t xml:space="preserve">6.1  </w:t>
      </w:r>
      <w:r w:rsidR="002827DF" w:rsidRPr="004A3FA4">
        <w:fldChar w:fldCharType="begin">
          <w:ffData>
            <w:name w:val=""/>
            <w:enabled/>
            <w:calcOnExit/>
            <w:statusText w:type="text" w:val="พิมพ์เนื้อหา"/>
            <w:textInput>
              <w:default w:val="Summary of Findings"/>
              <w:format w:val="ทำอักษรตัวแรกเป็นตัวพิมพ์ใหญ่"/>
            </w:textInput>
          </w:ffData>
        </w:fldChar>
      </w:r>
      <w:r w:rsidR="002827DF" w:rsidRPr="004A3FA4">
        <w:instrText xml:space="preserve"> FORMTEXT </w:instrText>
      </w:r>
      <w:r w:rsidR="002827DF" w:rsidRPr="004A3FA4">
        <w:fldChar w:fldCharType="separate"/>
      </w:r>
      <w:r w:rsidRPr="004A3FA4">
        <w:rPr>
          <w:noProof/>
        </w:rPr>
        <w:t>SUMMARY OF FINDINGS</w:t>
      </w:r>
      <w:bookmarkEnd w:id="135"/>
      <w:bookmarkEnd w:id="136"/>
      <w:r w:rsidR="002827DF" w:rsidRPr="004A3FA4">
        <w:fldChar w:fldCharType="end"/>
      </w:r>
    </w:p>
    <w:sdt>
      <w:sdtPr>
        <w:rPr>
          <w:rFonts w:ascii="Times New Roman" w:hAnsi="Times New Roman"/>
          <w:b/>
          <w:bCs/>
          <w:sz w:val="24"/>
          <w:szCs w:val="24"/>
        </w:rPr>
        <w:id w:val="1801733416"/>
        <w:placeholder>
          <w:docPart w:val="DefaultPlaceholder_-1854013440"/>
        </w:placeholder>
      </w:sdtPr>
      <w:sdtContent>
        <w:p w14:paraId="3BBD370B" w14:textId="68D1B602" w:rsidR="002827DF" w:rsidRPr="004A3FA4" w:rsidRDefault="002827DF" w:rsidP="00657D54">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successfully designed, developed, and initially deployed a custom AI-powered chatbot for the PGDIT program. It effectively utilized modern Natural Language Processing (NLP) techniques and a robust client-server architecture to provide an interactive and efficient information dissemination system. Key achievements include the successful development of a domain-specific chatbot, enhanced user experience and information accessibility, effective application of cutting-edge NLP, a robust system architecture, and iterative improvements driven by user feedback.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significantly contributes to modernizing student support within the PGDIT program, demonstrating the practical utility of AI in enhancing educational administrative efficiency and student satisfaction.</w:t>
          </w:r>
        </w:p>
      </w:sdtContent>
    </w:sdt>
    <w:p w14:paraId="18BA8B6E" w14:textId="4F699735" w:rsidR="00F551CA" w:rsidRPr="004A3FA4" w:rsidRDefault="00513F13" w:rsidP="005C39B8">
      <w:pPr>
        <w:pStyle w:val="Heading2"/>
      </w:pPr>
      <w:bookmarkStart w:id="137" w:name="_Toc204797941"/>
      <w:bookmarkStart w:id="138" w:name="_Toc205307982"/>
      <w:r w:rsidRPr="004A3FA4">
        <w:t xml:space="preserve">6.2  </w:t>
      </w:r>
      <w:r w:rsidR="002827DF" w:rsidRPr="004A3FA4">
        <w:fldChar w:fldCharType="begin">
          <w:ffData>
            <w:name w:val=""/>
            <w:enabled/>
            <w:calcOnExit/>
            <w:statusText w:type="text" w:val="พิมพ์เนื้อหา"/>
            <w:textInput>
              <w:default w:val="Contributions of the Project"/>
              <w:format w:val="ทำอักษรตัวแรกเป็นตัวพิมพ์ใหญ่"/>
            </w:textInput>
          </w:ffData>
        </w:fldChar>
      </w:r>
      <w:r w:rsidR="002827DF" w:rsidRPr="004A3FA4">
        <w:instrText xml:space="preserve"> FORMTEXT </w:instrText>
      </w:r>
      <w:r w:rsidR="002827DF" w:rsidRPr="004A3FA4">
        <w:fldChar w:fldCharType="separate"/>
      </w:r>
      <w:r w:rsidRPr="004A3FA4">
        <w:rPr>
          <w:noProof/>
        </w:rPr>
        <w:t>CONTRIBUTIONS OF THE PROJECT</w:t>
      </w:r>
      <w:bookmarkEnd w:id="137"/>
      <w:bookmarkEnd w:id="138"/>
      <w:r w:rsidR="002827DF" w:rsidRPr="004A3FA4">
        <w:fldChar w:fldCharType="end"/>
      </w:r>
    </w:p>
    <w:sdt>
      <w:sdtPr>
        <w:rPr>
          <w:rFonts w:ascii="Times New Roman" w:hAnsi="Times New Roman"/>
          <w:b/>
          <w:bCs/>
          <w:sz w:val="24"/>
          <w:szCs w:val="24"/>
        </w:rPr>
        <w:id w:val="1813986342"/>
        <w:placeholder>
          <w:docPart w:val="20C6ACD083C64C5D834B6858245E63D9"/>
        </w:placeholder>
      </w:sdtPr>
      <w:sdtContent>
        <w:p w14:paraId="303E5453" w14:textId="77777777" w:rsidR="002827DF" w:rsidRPr="004A3FA4" w:rsidRDefault="002827DF" w:rsidP="002827DF">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offers several significant contributions:</w:t>
          </w:r>
        </w:p>
        <w:p w14:paraId="6235B3EA" w14:textId="77777777" w:rsidR="002827DF" w:rsidRPr="004A3FA4" w:rsidRDefault="002827DF" w:rsidP="002827DF">
          <w:pPr>
            <w:numPr>
              <w:ilvl w:val="0"/>
              <w:numId w:val="42"/>
            </w:numPr>
            <w:autoSpaceDE w:val="0"/>
            <w:spacing w:after="0" w:line="360" w:lineRule="auto"/>
            <w:rPr>
              <w:rFonts w:ascii="Times New Roman" w:hAnsi="Times New Roman"/>
              <w:sz w:val="24"/>
              <w:szCs w:val="24"/>
            </w:rPr>
          </w:pPr>
          <w:r w:rsidRPr="004A3FA4">
            <w:rPr>
              <w:rFonts w:ascii="Times New Roman" w:hAnsi="Times New Roman"/>
              <w:sz w:val="24"/>
              <w:szCs w:val="24"/>
            </w:rPr>
            <w:t>Direct Benefit to PGDIT Students: Provides instant, reliable, and accessible information, empowering self-service and improving their program experience.</w:t>
          </w:r>
        </w:p>
        <w:p w14:paraId="414407F3" w14:textId="77777777" w:rsidR="002827DF" w:rsidRPr="004A3FA4" w:rsidRDefault="002827DF" w:rsidP="002827DF">
          <w:pPr>
            <w:numPr>
              <w:ilvl w:val="0"/>
              <w:numId w:val="42"/>
            </w:numPr>
            <w:autoSpaceDE w:val="0"/>
            <w:spacing w:after="0" w:line="360" w:lineRule="auto"/>
            <w:rPr>
              <w:rFonts w:ascii="Times New Roman" w:hAnsi="Times New Roman"/>
              <w:sz w:val="24"/>
              <w:szCs w:val="24"/>
            </w:rPr>
          </w:pPr>
          <w:r w:rsidRPr="004A3FA4">
            <w:rPr>
              <w:rFonts w:ascii="Times New Roman" w:hAnsi="Times New Roman"/>
              <w:sz w:val="24"/>
              <w:szCs w:val="24"/>
            </w:rPr>
            <w:t>Increased Operational Efficiency for the IIT/PGDIT Administration: Automates routine queries, freeing human resources for complex tasks and strategic initiatives.</w:t>
          </w:r>
        </w:p>
        <w:p w14:paraId="69F1DD5A" w14:textId="77777777" w:rsidR="002827DF" w:rsidRPr="004A3FA4" w:rsidRDefault="002827DF" w:rsidP="002827DF">
          <w:pPr>
            <w:numPr>
              <w:ilvl w:val="0"/>
              <w:numId w:val="42"/>
            </w:numPr>
            <w:autoSpaceDE w:val="0"/>
            <w:spacing w:after="0" w:line="360" w:lineRule="auto"/>
            <w:rPr>
              <w:rFonts w:ascii="Times New Roman" w:hAnsi="Times New Roman"/>
              <w:sz w:val="24"/>
              <w:szCs w:val="24"/>
            </w:rPr>
          </w:pPr>
          <w:r w:rsidRPr="004A3FA4">
            <w:rPr>
              <w:rFonts w:ascii="Times New Roman" w:hAnsi="Times New Roman"/>
              <w:sz w:val="24"/>
              <w:szCs w:val="24"/>
            </w:rPr>
            <w:t>Demonstration of Applied AI in Education: Serves as a tangible example of how AI and NLP can solve real-world educational problems.</w:t>
          </w:r>
        </w:p>
        <w:p w14:paraId="7EC5AAFF" w14:textId="77777777" w:rsidR="002827DF" w:rsidRPr="004A3FA4" w:rsidRDefault="002827DF" w:rsidP="002827DF">
          <w:pPr>
            <w:numPr>
              <w:ilvl w:val="0"/>
              <w:numId w:val="42"/>
            </w:numPr>
            <w:autoSpaceDE w:val="0"/>
            <w:spacing w:after="0" w:line="360" w:lineRule="auto"/>
            <w:rPr>
              <w:rFonts w:ascii="Times New Roman" w:hAnsi="Times New Roman"/>
              <w:sz w:val="24"/>
              <w:szCs w:val="24"/>
            </w:rPr>
          </w:pPr>
          <w:r w:rsidRPr="004A3FA4">
            <w:rPr>
              <w:rFonts w:ascii="Times New Roman" w:hAnsi="Times New Roman"/>
              <w:sz w:val="24"/>
              <w:szCs w:val="24"/>
            </w:rPr>
            <w:t>Development of a Domain-Specific Knowledge Base: Creates a valuable, organized repository of PGDIT information.</w:t>
          </w:r>
        </w:p>
        <w:p w14:paraId="003DE8A9" w14:textId="77777777" w:rsidR="002827DF" w:rsidRPr="004A3FA4" w:rsidRDefault="002827DF" w:rsidP="002827DF">
          <w:pPr>
            <w:numPr>
              <w:ilvl w:val="0"/>
              <w:numId w:val="42"/>
            </w:numPr>
            <w:autoSpaceDE w:val="0"/>
            <w:spacing w:after="0" w:line="360" w:lineRule="auto"/>
            <w:rPr>
              <w:rFonts w:ascii="Times New Roman" w:hAnsi="Times New Roman"/>
              <w:sz w:val="24"/>
              <w:szCs w:val="24"/>
            </w:rPr>
          </w:pPr>
          <w:r w:rsidRPr="004A3FA4">
            <w:rPr>
              <w:rFonts w:ascii="Times New Roman" w:hAnsi="Times New Roman"/>
              <w:sz w:val="24"/>
              <w:szCs w:val="24"/>
            </w:rPr>
            <w:t>Blueprint for Future Educational Chatbots: Offers a reusable architectural design and development process for similar systems.</w:t>
          </w:r>
        </w:p>
        <w:p w14:paraId="62133DC9" w14:textId="77777777" w:rsidR="002827DF" w:rsidRPr="004A3FA4" w:rsidRDefault="002827DF" w:rsidP="002827DF">
          <w:pPr>
            <w:numPr>
              <w:ilvl w:val="0"/>
              <w:numId w:val="42"/>
            </w:numPr>
            <w:autoSpaceDE w:val="0"/>
            <w:spacing w:after="0" w:line="360" w:lineRule="auto"/>
            <w:rPr>
              <w:rFonts w:ascii="Times New Roman" w:hAnsi="Times New Roman"/>
              <w:sz w:val="24"/>
              <w:szCs w:val="24"/>
            </w:rPr>
          </w:pPr>
          <w:r w:rsidRPr="004A3FA4">
            <w:rPr>
              <w:rFonts w:ascii="Times New Roman" w:hAnsi="Times New Roman"/>
              <w:sz w:val="24"/>
              <w:szCs w:val="24"/>
            </w:rPr>
            <w:t>Data for Continuous Improvement: Generates valuable interaction logs for identifying knowledge gaps and refining content.</w:t>
          </w:r>
        </w:p>
        <w:p w14:paraId="1736302D" w14:textId="77777777" w:rsidR="002827DF" w:rsidRPr="004A3FA4" w:rsidRDefault="002827DF" w:rsidP="002827DF">
          <w:pPr>
            <w:numPr>
              <w:ilvl w:val="0"/>
              <w:numId w:val="42"/>
            </w:numPr>
            <w:autoSpaceDE w:val="0"/>
            <w:spacing w:after="0" w:line="360" w:lineRule="auto"/>
            <w:rPr>
              <w:rFonts w:ascii="Times New Roman" w:hAnsi="Times New Roman"/>
              <w:sz w:val="24"/>
              <w:szCs w:val="24"/>
            </w:rPr>
          </w:pPr>
          <w:r w:rsidRPr="004A3FA4">
            <w:rPr>
              <w:rFonts w:ascii="Times New Roman" w:hAnsi="Times New Roman"/>
              <w:sz w:val="24"/>
              <w:szCs w:val="24"/>
            </w:rPr>
            <w:t>Enhancement of University's Technological Image: Reinforces the university's commitment to technological innovation.</w:t>
          </w:r>
        </w:p>
        <w:p w14:paraId="4783B99A" w14:textId="208F6379" w:rsidR="00F551CA" w:rsidRPr="004A3FA4" w:rsidRDefault="002827DF" w:rsidP="002827DF">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is a strategic tool that enhances operational efficiency, improves student satisfaction, and positions the institution as a leader in educational AI.</w:t>
          </w:r>
        </w:p>
      </w:sdtContent>
    </w:sdt>
    <w:p w14:paraId="39005C44" w14:textId="77777777" w:rsidR="002827DF" w:rsidRPr="004A3FA4" w:rsidRDefault="002827DF" w:rsidP="00F551CA">
      <w:pPr>
        <w:spacing w:line="360" w:lineRule="auto"/>
        <w:ind w:left="720" w:hanging="720"/>
        <w:rPr>
          <w:rFonts w:ascii="Times New Roman" w:hAnsi="Times New Roman"/>
          <w:b/>
          <w:bCs/>
          <w:sz w:val="24"/>
          <w:szCs w:val="24"/>
        </w:rPr>
      </w:pPr>
    </w:p>
    <w:p w14:paraId="23741D18" w14:textId="23CBEF2F" w:rsidR="00F551CA" w:rsidRPr="004A3FA4" w:rsidRDefault="00513F13" w:rsidP="005C39B8">
      <w:pPr>
        <w:pStyle w:val="Heading2"/>
      </w:pPr>
      <w:bookmarkStart w:id="139" w:name="_Toc204797942"/>
      <w:bookmarkStart w:id="140" w:name="_Toc205307983"/>
      <w:r w:rsidRPr="004A3FA4">
        <w:t xml:space="preserve">6.3  </w:t>
      </w:r>
      <w:r w:rsidR="002827DF" w:rsidRPr="004A3FA4">
        <w:fldChar w:fldCharType="begin">
          <w:ffData>
            <w:name w:val=""/>
            <w:enabled/>
            <w:calcOnExit/>
            <w:statusText w:type="text" w:val="พิมพ์เนื้อหา"/>
            <w:textInput>
              <w:default w:val="Limitations"/>
              <w:format w:val="ทำอักษรตัวแรกเป็นตัวพิมพ์ใหญ่"/>
            </w:textInput>
          </w:ffData>
        </w:fldChar>
      </w:r>
      <w:r w:rsidR="002827DF" w:rsidRPr="004A3FA4">
        <w:instrText xml:space="preserve"> FORMTEXT </w:instrText>
      </w:r>
      <w:r w:rsidR="002827DF" w:rsidRPr="004A3FA4">
        <w:fldChar w:fldCharType="separate"/>
      </w:r>
      <w:r w:rsidRPr="004A3FA4">
        <w:rPr>
          <w:noProof/>
        </w:rPr>
        <w:t>LIMITATIONS</w:t>
      </w:r>
      <w:bookmarkEnd w:id="139"/>
      <w:bookmarkEnd w:id="140"/>
      <w:r w:rsidR="002827DF" w:rsidRPr="004A3FA4">
        <w:fldChar w:fldCharType="end"/>
      </w:r>
    </w:p>
    <w:sdt>
      <w:sdtPr>
        <w:rPr>
          <w:rFonts w:ascii="Times New Roman" w:hAnsi="Times New Roman"/>
          <w:b/>
          <w:bCs/>
          <w:sz w:val="24"/>
          <w:szCs w:val="24"/>
        </w:rPr>
        <w:id w:val="-929733141"/>
        <w:placeholder>
          <w:docPart w:val="377103550292466AB8324B8C4EA990D8"/>
        </w:placeholder>
      </w:sdtPr>
      <w:sdtContent>
        <w:p w14:paraId="43EB296A" w14:textId="77777777" w:rsidR="002827DF" w:rsidRPr="004A3FA4" w:rsidRDefault="002827DF" w:rsidP="002827DF">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Despite its achievements,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has inherent limitations that define its current scope:</w:t>
          </w:r>
        </w:p>
        <w:p w14:paraId="2FA0A7DE" w14:textId="77777777" w:rsidR="002827DF" w:rsidRPr="004A3FA4" w:rsidRDefault="002827DF" w:rsidP="002827DF">
          <w:pPr>
            <w:autoSpaceDE w:val="0"/>
            <w:spacing w:after="0" w:line="360" w:lineRule="auto"/>
            <w:rPr>
              <w:rFonts w:ascii="Times New Roman" w:hAnsi="Times New Roman"/>
              <w:sz w:val="24"/>
              <w:szCs w:val="24"/>
            </w:rPr>
          </w:pPr>
        </w:p>
        <w:p w14:paraId="4154B9C1" w14:textId="77777777" w:rsidR="002827DF" w:rsidRPr="004A3FA4" w:rsidRDefault="002827DF" w:rsidP="002827DF">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Scalability Under Extreme Load: May require further optimization (caching, load balancing) for truly massive user traffic.</w:t>
          </w:r>
        </w:p>
        <w:p w14:paraId="6A66ED3D" w14:textId="77777777" w:rsidR="002827DF" w:rsidRPr="004A3FA4" w:rsidRDefault="002827DF" w:rsidP="002827DF">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Misinterpretation of Complex or Nuanced Queries: Lacks human-level common sense reasoning for highly ambiguous or subjective inquiries.</w:t>
          </w:r>
        </w:p>
        <w:p w14:paraId="09A82BFC" w14:textId="77777777" w:rsidR="002827DF" w:rsidRPr="004A3FA4" w:rsidRDefault="002827DF" w:rsidP="002827DF">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Limited Scope of Knowledge: Confined strictly to the PGDIT program domain.</w:t>
          </w:r>
        </w:p>
        <w:p w14:paraId="13AC0877" w14:textId="77777777" w:rsidR="002827DF" w:rsidRPr="004A3FA4" w:rsidRDefault="002827DF" w:rsidP="002827DF">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Dependency on Data Quality and Coverage: Accuracy relies heavily on the comprehensiveness and up-to-</w:t>
          </w:r>
          <w:proofErr w:type="spellStart"/>
          <w:r w:rsidRPr="004A3FA4">
            <w:rPr>
              <w:rFonts w:ascii="Times New Roman" w:hAnsi="Times New Roman"/>
              <w:sz w:val="24"/>
              <w:szCs w:val="24"/>
            </w:rPr>
            <w:t>dateness</w:t>
          </w:r>
          <w:proofErr w:type="spellEnd"/>
          <w:r w:rsidRPr="004A3FA4">
            <w:rPr>
              <w:rFonts w:ascii="Times New Roman" w:hAnsi="Times New Roman"/>
              <w:sz w:val="24"/>
              <w:szCs w:val="24"/>
            </w:rPr>
            <w:t xml:space="preserve"> of training data and knowledge base.</w:t>
          </w:r>
        </w:p>
        <w:p w14:paraId="49CD6D42" w14:textId="77777777" w:rsidR="002827DF" w:rsidRPr="004A3FA4" w:rsidRDefault="002827DF" w:rsidP="002827DF">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No Direct Real-time Transactional Capabilities: Primarily an informational assistant, not for direct administrative transactions.</w:t>
          </w:r>
        </w:p>
        <w:p w14:paraId="68E5675F" w14:textId="77777777" w:rsidR="002827DF" w:rsidRPr="004A3FA4" w:rsidRDefault="002827DF" w:rsidP="002827DF">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Language Barrier: Currently supports only English.</w:t>
          </w:r>
        </w:p>
        <w:p w14:paraId="43BBA504" w14:textId="77777777" w:rsidR="002827DF" w:rsidRPr="004A3FA4" w:rsidRDefault="002827DF" w:rsidP="002827DF">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Lack of Proactive Engagement: Reactive, responding only to user-initiated queries.</w:t>
          </w:r>
        </w:p>
        <w:p w14:paraId="5B22C28D" w14:textId="07592AE4" w:rsidR="0058189E" w:rsidRPr="004A3FA4" w:rsidRDefault="002827DF" w:rsidP="00657D54">
          <w:pPr>
            <w:numPr>
              <w:ilvl w:val="0"/>
              <w:numId w:val="43"/>
            </w:numPr>
            <w:autoSpaceDE w:val="0"/>
            <w:spacing w:after="0" w:line="360" w:lineRule="auto"/>
            <w:rPr>
              <w:rFonts w:ascii="Times New Roman" w:hAnsi="Times New Roman"/>
              <w:sz w:val="24"/>
              <w:szCs w:val="24"/>
            </w:rPr>
          </w:pPr>
          <w:r w:rsidRPr="004A3FA4">
            <w:rPr>
              <w:rFonts w:ascii="Times New Roman" w:hAnsi="Times New Roman"/>
              <w:sz w:val="24"/>
              <w:szCs w:val="24"/>
            </w:rPr>
            <w:t>These limitations highlight areas for future development and continuous improvement.</w:t>
          </w:r>
        </w:p>
      </w:sdtContent>
    </w:sdt>
    <w:p w14:paraId="1C8A248E" w14:textId="77777777" w:rsidR="005C39B8" w:rsidRDefault="005C39B8" w:rsidP="005C39B8">
      <w:pPr>
        <w:pStyle w:val="Heading2"/>
      </w:pPr>
      <w:bookmarkStart w:id="141" w:name="_Toc204797943"/>
    </w:p>
    <w:p w14:paraId="45E9C57F" w14:textId="77777777" w:rsidR="005C39B8" w:rsidRDefault="005C39B8" w:rsidP="005C39B8">
      <w:pPr>
        <w:pStyle w:val="Heading2"/>
      </w:pPr>
    </w:p>
    <w:p w14:paraId="28B0A0E8" w14:textId="77777777" w:rsidR="005C39B8" w:rsidRDefault="005C39B8" w:rsidP="005C39B8">
      <w:pPr>
        <w:pStyle w:val="Heading2"/>
      </w:pPr>
    </w:p>
    <w:p w14:paraId="420D660F" w14:textId="77777777" w:rsidR="005C39B8" w:rsidRDefault="005C39B8" w:rsidP="005C39B8">
      <w:pPr>
        <w:pStyle w:val="Heading2"/>
      </w:pPr>
    </w:p>
    <w:p w14:paraId="416734E6" w14:textId="1B19A64C" w:rsidR="0058189E" w:rsidRPr="004A3FA4" w:rsidRDefault="00513F13" w:rsidP="005C39B8">
      <w:pPr>
        <w:pStyle w:val="Heading2"/>
      </w:pPr>
      <w:bookmarkStart w:id="142" w:name="_Toc205307984"/>
      <w:r w:rsidRPr="004A3FA4">
        <w:t xml:space="preserve">6.4  </w:t>
      </w:r>
      <w:r w:rsidR="0058189E" w:rsidRPr="004A3FA4">
        <w:fldChar w:fldCharType="begin">
          <w:ffData>
            <w:name w:val=""/>
            <w:enabled/>
            <w:calcOnExit/>
            <w:statusText w:type="text" w:val="พิมพ์เนื้อหา"/>
            <w:textInput>
              <w:default w:val="Future Enhancements"/>
              <w:format w:val="ทำอักษรตัวแรกเป็นตัวพิมพ์ใหญ่"/>
            </w:textInput>
          </w:ffData>
        </w:fldChar>
      </w:r>
      <w:r w:rsidR="0058189E" w:rsidRPr="004A3FA4">
        <w:instrText xml:space="preserve"> FORMTEXT </w:instrText>
      </w:r>
      <w:r w:rsidR="0058189E" w:rsidRPr="004A3FA4">
        <w:fldChar w:fldCharType="separate"/>
      </w:r>
      <w:r w:rsidRPr="004A3FA4">
        <w:rPr>
          <w:noProof/>
        </w:rPr>
        <w:t>FUTURE ENHANCEMENTS</w:t>
      </w:r>
      <w:bookmarkEnd w:id="141"/>
      <w:bookmarkEnd w:id="142"/>
      <w:r w:rsidR="0058189E" w:rsidRPr="004A3FA4">
        <w:fldChar w:fldCharType="end"/>
      </w:r>
    </w:p>
    <w:sdt>
      <w:sdtPr>
        <w:rPr>
          <w:rFonts w:ascii="Times New Roman" w:hAnsi="Times New Roman"/>
          <w:b/>
          <w:bCs/>
          <w:sz w:val="24"/>
          <w:szCs w:val="24"/>
        </w:rPr>
        <w:id w:val="894005551"/>
        <w:placeholder>
          <w:docPart w:val="DefaultPlaceholder_-1854013440"/>
        </w:placeholder>
      </w:sdtPr>
      <w:sdtContent>
        <w:p w14:paraId="5394FB97" w14:textId="6137C0F1" w:rsidR="002827DF" w:rsidRPr="004A3FA4" w:rsidRDefault="0058189E" w:rsidP="0058189E">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project's success provides a strong foundation for future enhancements to augment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capabilities:</w:t>
          </w:r>
        </w:p>
      </w:sdtContent>
    </w:sdt>
    <w:sdt>
      <w:sdtPr>
        <w:rPr>
          <w:rFonts w:ascii="Times New Roman" w:hAnsi="Times New Roman"/>
          <w:b/>
          <w:bCs/>
          <w:sz w:val="24"/>
          <w:szCs w:val="24"/>
        </w:rPr>
        <w:id w:val="507177727"/>
        <w:placeholder>
          <w:docPart w:val="DefaultPlaceholder_-1854013440"/>
        </w:placeholder>
      </w:sdtPr>
      <w:sdtContent>
        <w:p w14:paraId="7C34BC5D" w14:textId="77777777" w:rsidR="0058189E" w:rsidRPr="004A3FA4" w:rsidRDefault="0058189E" w:rsidP="0058189E">
          <w:pPr>
            <w:numPr>
              <w:ilvl w:val="0"/>
              <w:numId w:val="44"/>
            </w:numPr>
            <w:autoSpaceDE w:val="0"/>
            <w:spacing w:after="0" w:line="360" w:lineRule="auto"/>
            <w:rPr>
              <w:rFonts w:ascii="Times New Roman" w:hAnsi="Times New Roman"/>
              <w:sz w:val="24"/>
              <w:szCs w:val="24"/>
            </w:rPr>
          </w:pPr>
          <w:r w:rsidRPr="004A3FA4">
            <w:rPr>
              <w:rFonts w:ascii="Times New Roman" w:hAnsi="Times New Roman"/>
              <w:b/>
              <w:bCs/>
              <w:sz w:val="24"/>
              <w:szCs w:val="24"/>
            </w:rPr>
            <w:t>Adding More Languages:</w:t>
          </w:r>
          <w:r w:rsidRPr="004A3FA4">
            <w:rPr>
              <w:rFonts w:ascii="Times New Roman" w:hAnsi="Times New Roman"/>
              <w:sz w:val="24"/>
              <w:szCs w:val="24"/>
            </w:rPr>
            <w:t xml:space="preserve"> Implement multilingual support (e.g., Bengali) by collecting and annotating data in additional languages and integrating multilingual NLP models.</w:t>
          </w:r>
        </w:p>
        <w:p w14:paraId="0E2B3E63" w14:textId="77777777" w:rsidR="0058189E" w:rsidRPr="004A3FA4" w:rsidRDefault="0058189E" w:rsidP="0058189E">
          <w:pPr>
            <w:numPr>
              <w:ilvl w:val="0"/>
              <w:numId w:val="44"/>
            </w:numPr>
            <w:autoSpaceDE w:val="0"/>
            <w:spacing w:after="0" w:line="360" w:lineRule="auto"/>
            <w:rPr>
              <w:rFonts w:ascii="Times New Roman" w:hAnsi="Times New Roman"/>
              <w:sz w:val="24"/>
              <w:szCs w:val="24"/>
            </w:rPr>
          </w:pPr>
          <w:r w:rsidRPr="004A3FA4">
            <w:rPr>
              <w:rFonts w:ascii="Times New Roman" w:hAnsi="Times New Roman"/>
              <w:b/>
              <w:bCs/>
              <w:sz w:val="24"/>
              <w:szCs w:val="24"/>
            </w:rPr>
            <w:t>Integrating Advanced Machine Learning Models for Improved Natural Language Understanding:</w:t>
          </w:r>
          <w:r w:rsidRPr="004A3FA4">
            <w:rPr>
              <w:rFonts w:ascii="Times New Roman" w:hAnsi="Times New Roman"/>
              <w:sz w:val="24"/>
              <w:szCs w:val="24"/>
            </w:rPr>
            <w:t xml:space="preserve"> Upgrade the NLP engine with more sophisticated dialogue state tracking models and potentially generative AI for nuanced responses. Explore sentiment analysis for adaptive tone.</w:t>
          </w:r>
        </w:p>
        <w:p w14:paraId="6F731B52" w14:textId="77777777" w:rsidR="0058189E" w:rsidRPr="004A3FA4" w:rsidRDefault="0058189E" w:rsidP="0058189E">
          <w:pPr>
            <w:numPr>
              <w:ilvl w:val="0"/>
              <w:numId w:val="44"/>
            </w:numPr>
            <w:autoSpaceDE w:val="0"/>
            <w:spacing w:after="0" w:line="360" w:lineRule="auto"/>
            <w:rPr>
              <w:rFonts w:ascii="Times New Roman" w:hAnsi="Times New Roman"/>
              <w:b/>
              <w:bCs/>
              <w:sz w:val="24"/>
              <w:szCs w:val="24"/>
            </w:rPr>
          </w:pPr>
          <w:r w:rsidRPr="004A3FA4">
            <w:rPr>
              <w:rFonts w:ascii="Times New Roman" w:hAnsi="Times New Roman"/>
              <w:b/>
              <w:bCs/>
              <w:sz w:val="24"/>
              <w:szCs w:val="24"/>
            </w:rPr>
            <w:t>Expanding System Functionalities (Integration with Mobile Applications etc.):</w:t>
          </w:r>
        </w:p>
        <w:p w14:paraId="2DEBFB2C" w14:textId="77777777" w:rsidR="0058189E" w:rsidRPr="004A3FA4" w:rsidRDefault="0058189E" w:rsidP="0058189E">
          <w:pPr>
            <w:numPr>
              <w:ilvl w:val="0"/>
              <w:numId w:val="45"/>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Mobile Application Integration: Develop native mobile apps or integrate into existing university apps.</w:t>
          </w:r>
        </w:p>
        <w:p w14:paraId="510F8D7E" w14:textId="77777777" w:rsidR="0058189E" w:rsidRPr="004A3FA4" w:rsidRDefault="0058189E" w:rsidP="0058189E">
          <w:pPr>
            <w:numPr>
              <w:ilvl w:val="0"/>
              <w:numId w:val="45"/>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Personalized Information Retrieval: Securely integrate with the university's Student Information System (SIS) for tailored advice.</w:t>
          </w:r>
        </w:p>
        <w:p w14:paraId="5CB3F1B0" w14:textId="77777777" w:rsidR="0058189E" w:rsidRPr="004A3FA4" w:rsidRDefault="0058189E" w:rsidP="0058189E">
          <w:pPr>
            <w:numPr>
              <w:ilvl w:val="0"/>
              <w:numId w:val="45"/>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Proactive Notifications: Implement system for sending relevant alerts (e.g., registration reminders).</w:t>
          </w:r>
        </w:p>
        <w:p w14:paraId="7E4BE1BF" w14:textId="77777777" w:rsidR="0058189E" w:rsidRPr="004A3FA4" w:rsidRDefault="0058189E" w:rsidP="0058189E">
          <w:pPr>
            <w:numPr>
              <w:ilvl w:val="0"/>
              <w:numId w:val="45"/>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Integration with Learning Management Systems (LMS): Connect to answer assignment or lecture questions.</w:t>
          </w:r>
        </w:p>
        <w:p w14:paraId="40206368" w14:textId="77777777" w:rsidR="0058189E" w:rsidRPr="004A3FA4" w:rsidRDefault="0058189E" w:rsidP="0058189E">
          <w:pPr>
            <w:numPr>
              <w:ilvl w:val="0"/>
              <w:numId w:val="45"/>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Voice-to-Voice Interaction: Implement text-to-speech for fully auditory conversations.</w:t>
          </w:r>
        </w:p>
        <w:p w14:paraId="359272E9" w14:textId="77777777" w:rsidR="0058189E" w:rsidRPr="004A3FA4" w:rsidRDefault="0058189E" w:rsidP="0058189E">
          <w:pPr>
            <w:numPr>
              <w:ilvl w:val="0"/>
              <w:numId w:val="44"/>
            </w:numPr>
            <w:autoSpaceDE w:val="0"/>
            <w:spacing w:after="0" w:line="360" w:lineRule="auto"/>
            <w:rPr>
              <w:rFonts w:ascii="Times New Roman" w:hAnsi="Times New Roman"/>
              <w:sz w:val="24"/>
              <w:szCs w:val="24"/>
            </w:rPr>
          </w:pPr>
          <w:r w:rsidRPr="004A3FA4">
            <w:rPr>
              <w:rFonts w:ascii="Times New Roman" w:hAnsi="Times New Roman"/>
              <w:b/>
              <w:bCs/>
              <w:sz w:val="24"/>
              <w:szCs w:val="24"/>
            </w:rPr>
            <w:t>Continuous Learning and Self-Improvement</w:t>
          </w:r>
          <w:r w:rsidRPr="004A3FA4">
            <w:rPr>
              <w:rFonts w:ascii="Times New Roman" w:hAnsi="Times New Roman"/>
              <w:sz w:val="24"/>
              <w:szCs w:val="24"/>
            </w:rPr>
            <w:t>: Implement active learning pipelines where human annotators review unhandled queries to refine training data and use A/B testing.</w:t>
          </w:r>
        </w:p>
        <w:p w14:paraId="4E4F1E39" w14:textId="77777777" w:rsidR="0058189E" w:rsidRPr="004A3FA4" w:rsidRDefault="0058189E" w:rsidP="0058189E">
          <w:pPr>
            <w:numPr>
              <w:ilvl w:val="0"/>
              <w:numId w:val="44"/>
            </w:numPr>
            <w:autoSpaceDE w:val="0"/>
            <w:spacing w:after="0" w:line="360" w:lineRule="auto"/>
            <w:rPr>
              <w:rFonts w:ascii="Times New Roman" w:hAnsi="Times New Roman"/>
              <w:sz w:val="24"/>
              <w:szCs w:val="24"/>
            </w:rPr>
          </w:pPr>
          <w:r w:rsidRPr="004A3FA4">
            <w:rPr>
              <w:rFonts w:ascii="Times New Roman" w:hAnsi="Times New Roman"/>
              <w:b/>
              <w:bCs/>
              <w:sz w:val="24"/>
              <w:szCs w:val="24"/>
            </w:rPr>
            <w:t>Enhanced Analytics and Reporting</w:t>
          </w:r>
          <w:r w:rsidRPr="004A3FA4">
            <w:rPr>
              <w:rFonts w:ascii="Times New Roman" w:hAnsi="Times New Roman"/>
              <w:sz w:val="24"/>
              <w:szCs w:val="24"/>
            </w:rPr>
            <w:t>: Develop a comprehensive dashboard for administrators to track usage metrics, identify knowledge gaps, and optimize performance.</w:t>
          </w:r>
        </w:p>
        <w:p w14:paraId="4C4758C8" w14:textId="77777777" w:rsidR="0058189E" w:rsidRPr="004A3FA4" w:rsidRDefault="0058189E" w:rsidP="0058189E">
          <w:pPr>
            <w:numPr>
              <w:ilvl w:val="0"/>
              <w:numId w:val="44"/>
            </w:numPr>
            <w:shd w:val="clear" w:color="auto" w:fill="FFFFFF"/>
            <w:autoSpaceDE w:val="0"/>
            <w:spacing w:before="274" w:after="206" w:line="360" w:lineRule="auto"/>
            <w:rPr>
              <w:rFonts w:ascii="Times New Roman" w:hAnsi="Times New Roman"/>
              <w:sz w:val="24"/>
              <w:szCs w:val="24"/>
              <w:lang w:eastAsia="en-US"/>
            </w:rPr>
          </w:pPr>
          <w:r w:rsidRPr="004A3FA4">
            <w:rPr>
              <w:rStyle w:val="Strong"/>
              <w:rFonts w:ascii="Times New Roman" w:hAnsi="Times New Roman"/>
              <w:sz w:val="24"/>
              <w:szCs w:val="24"/>
            </w:rPr>
            <w:t>Admin Panel for FAQ Management (Laravel-Powered Backend)</w:t>
          </w:r>
        </w:p>
        <w:p w14:paraId="6825D5F5" w14:textId="77777777" w:rsidR="0058189E" w:rsidRPr="004A3FA4" w:rsidRDefault="0058189E" w:rsidP="0058189E">
          <w:pPr>
            <w:pStyle w:val="ds-markdown-paragraph"/>
            <w:shd w:val="clear" w:color="auto" w:fill="FFFFFF"/>
            <w:spacing w:before="0" w:beforeAutospacing="0" w:after="60" w:afterAutospacing="0" w:line="429" w:lineRule="atLeast"/>
            <w:ind w:firstLine="720"/>
          </w:pPr>
          <w:r w:rsidRPr="004A3FA4">
            <w:rPr>
              <w:rStyle w:val="Strong"/>
              <w:b w:val="0"/>
              <w:bCs w:val="0"/>
            </w:rPr>
            <w:t>Admin Dashboard Features:</w:t>
          </w:r>
        </w:p>
        <w:p w14:paraId="0E8E0806" w14:textId="77777777" w:rsidR="0058189E" w:rsidRPr="004A3FA4" w:rsidRDefault="0058189E" w:rsidP="0058189E">
          <w:pPr>
            <w:pStyle w:val="ds-markdown-paragraph"/>
            <w:numPr>
              <w:ilvl w:val="0"/>
              <w:numId w:val="49"/>
            </w:numPr>
            <w:shd w:val="clear" w:color="auto" w:fill="FFFFFF"/>
            <w:spacing w:before="0" w:beforeAutospacing="0" w:after="0" w:afterAutospacing="0" w:line="429" w:lineRule="atLeast"/>
          </w:pPr>
          <w:r w:rsidRPr="004A3FA4">
            <w:rPr>
              <w:rStyle w:val="Strong"/>
              <w:b w:val="0"/>
              <w:bCs w:val="0"/>
            </w:rPr>
            <w:t>Add/Edit FAQs:</w:t>
          </w:r>
          <w:r w:rsidRPr="004A3FA4">
            <w:t> Allow admins to update FAQs without coding.</w:t>
          </w:r>
        </w:p>
        <w:p w14:paraId="79D696DB" w14:textId="77777777" w:rsidR="0058189E" w:rsidRPr="004A3FA4" w:rsidRDefault="0058189E" w:rsidP="0058189E">
          <w:pPr>
            <w:pStyle w:val="ds-markdown-paragraph"/>
            <w:numPr>
              <w:ilvl w:val="0"/>
              <w:numId w:val="49"/>
            </w:numPr>
            <w:shd w:val="clear" w:color="auto" w:fill="FFFFFF"/>
            <w:spacing w:before="0" w:beforeAutospacing="0" w:after="0" w:afterAutospacing="0" w:line="429" w:lineRule="atLeast"/>
          </w:pPr>
          <w:r w:rsidRPr="004A3FA4">
            <w:rPr>
              <w:rStyle w:val="Strong"/>
              <w:b w:val="0"/>
              <w:bCs w:val="0"/>
            </w:rPr>
            <w:t>Analytics Dashboard:</w:t>
          </w:r>
          <w:r w:rsidRPr="004A3FA4">
            <w:t> Monitor frequently asked questions, user engagement, and response accuracy.</w:t>
          </w:r>
        </w:p>
        <w:p w14:paraId="3866571B" w14:textId="77777777" w:rsidR="0058189E" w:rsidRPr="004A3FA4" w:rsidRDefault="0058189E" w:rsidP="0058189E">
          <w:pPr>
            <w:pStyle w:val="ds-markdown-paragraph"/>
            <w:numPr>
              <w:ilvl w:val="0"/>
              <w:numId w:val="49"/>
            </w:numPr>
            <w:shd w:val="clear" w:color="auto" w:fill="FFFFFF"/>
            <w:spacing w:before="0" w:beforeAutospacing="0" w:after="0" w:afterAutospacing="0" w:line="429" w:lineRule="atLeast"/>
          </w:pPr>
          <w:r w:rsidRPr="004A3FA4">
            <w:rPr>
              <w:rStyle w:val="Strong"/>
              <w:b w:val="0"/>
              <w:bCs w:val="0"/>
            </w:rPr>
            <w:t>Automated Suggestion System:</w:t>
          </w:r>
          <w:r w:rsidRPr="004A3FA4">
            <w:t> AI-powered recommendations for improving FAQ coverage.</w:t>
          </w:r>
        </w:p>
        <w:p w14:paraId="492870EA" w14:textId="77777777" w:rsidR="0058189E" w:rsidRPr="004A3FA4" w:rsidRDefault="0058189E" w:rsidP="0058189E">
          <w:pPr>
            <w:pStyle w:val="ds-markdown-paragraph"/>
            <w:shd w:val="clear" w:color="auto" w:fill="FFFFFF"/>
            <w:spacing w:before="0" w:beforeAutospacing="0" w:after="60" w:afterAutospacing="0" w:line="429" w:lineRule="atLeast"/>
            <w:ind w:left="720"/>
          </w:pPr>
          <w:r w:rsidRPr="004A3FA4">
            <w:rPr>
              <w:rStyle w:val="Strong"/>
              <w:b w:val="0"/>
              <w:bCs w:val="0"/>
            </w:rPr>
            <w:t>User Feedback Integration:</w:t>
          </w:r>
        </w:p>
        <w:p w14:paraId="2DF774E2" w14:textId="30D3B295" w:rsidR="0058189E" w:rsidRPr="004A3FA4" w:rsidRDefault="0058189E" w:rsidP="0058189E">
          <w:pPr>
            <w:pStyle w:val="ds-markdown-paragraph"/>
            <w:numPr>
              <w:ilvl w:val="0"/>
              <w:numId w:val="50"/>
            </w:numPr>
            <w:shd w:val="clear" w:color="auto" w:fill="FFFFFF"/>
            <w:spacing w:before="0" w:beforeAutospacing="0" w:after="0" w:afterAutospacing="0" w:line="429" w:lineRule="atLeast"/>
          </w:pPr>
          <w:r w:rsidRPr="004A3FA4">
            <w:t>Let users flag incorrect answers, which admins can review and refine.</w:t>
          </w:r>
        </w:p>
        <w:p w14:paraId="66BD418E" w14:textId="52EE762E" w:rsidR="002827DF" w:rsidRPr="004A3FA4" w:rsidRDefault="0058189E" w:rsidP="00A90524">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These recommendations provide a clear roadmap for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evolution into an even more indispensable and intelligent assistant for the PGDIT program.</w:t>
          </w:r>
        </w:p>
      </w:sdtContent>
    </w:sdt>
    <w:p w14:paraId="6D5F6657" w14:textId="77777777" w:rsidR="002827DF" w:rsidRDefault="002827DF" w:rsidP="002827DF">
      <w:pPr>
        <w:spacing w:line="360" w:lineRule="auto"/>
        <w:ind w:left="720" w:hanging="720"/>
        <w:rPr>
          <w:rFonts w:ascii="Times New Roman" w:hAnsi="Times New Roman"/>
          <w:b/>
          <w:bCs/>
          <w:sz w:val="24"/>
          <w:szCs w:val="24"/>
        </w:rPr>
      </w:pPr>
    </w:p>
    <w:p w14:paraId="22DB57F0" w14:textId="77777777" w:rsidR="00832DE7" w:rsidRDefault="00832DE7" w:rsidP="002827DF">
      <w:pPr>
        <w:spacing w:line="360" w:lineRule="auto"/>
        <w:ind w:left="720" w:hanging="720"/>
        <w:rPr>
          <w:rFonts w:ascii="Times New Roman" w:hAnsi="Times New Roman"/>
          <w:b/>
          <w:bCs/>
          <w:sz w:val="24"/>
          <w:szCs w:val="24"/>
        </w:rPr>
      </w:pPr>
    </w:p>
    <w:p w14:paraId="6E9E989B" w14:textId="77777777" w:rsidR="00832DE7" w:rsidRDefault="00832DE7" w:rsidP="002827DF">
      <w:pPr>
        <w:spacing w:line="360" w:lineRule="auto"/>
        <w:ind w:left="720" w:hanging="720"/>
        <w:rPr>
          <w:rFonts w:ascii="Times New Roman" w:hAnsi="Times New Roman"/>
          <w:b/>
          <w:bCs/>
          <w:sz w:val="24"/>
          <w:szCs w:val="24"/>
        </w:rPr>
      </w:pPr>
    </w:p>
    <w:p w14:paraId="13FE5F62" w14:textId="77777777" w:rsidR="007752C1" w:rsidRDefault="007752C1" w:rsidP="002827DF">
      <w:pPr>
        <w:spacing w:line="360" w:lineRule="auto"/>
        <w:ind w:left="720" w:hanging="720"/>
        <w:rPr>
          <w:rFonts w:ascii="Times New Roman" w:hAnsi="Times New Roman"/>
          <w:b/>
          <w:bCs/>
          <w:sz w:val="24"/>
          <w:szCs w:val="24"/>
        </w:rPr>
      </w:pPr>
    </w:p>
    <w:p w14:paraId="63DB4715" w14:textId="77777777" w:rsidR="007752C1" w:rsidRDefault="007752C1" w:rsidP="002827DF">
      <w:pPr>
        <w:spacing w:line="360" w:lineRule="auto"/>
        <w:ind w:left="720" w:hanging="720"/>
        <w:rPr>
          <w:rFonts w:ascii="Times New Roman" w:hAnsi="Times New Roman"/>
          <w:b/>
          <w:bCs/>
          <w:sz w:val="24"/>
          <w:szCs w:val="24"/>
        </w:rPr>
      </w:pPr>
    </w:p>
    <w:p w14:paraId="17B69D38" w14:textId="77777777" w:rsidR="007752C1" w:rsidRDefault="007752C1" w:rsidP="002827DF">
      <w:pPr>
        <w:spacing w:line="360" w:lineRule="auto"/>
        <w:ind w:left="720" w:hanging="720"/>
        <w:rPr>
          <w:rFonts w:ascii="Times New Roman" w:hAnsi="Times New Roman"/>
          <w:b/>
          <w:bCs/>
          <w:sz w:val="24"/>
          <w:szCs w:val="24"/>
        </w:rPr>
      </w:pPr>
    </w:p>
    <w:p w14:paraId="28F10E49" w14:textId="77777777" w:rsidR="007752C1" w:rsidRDefault="007752C1" w:rsidP="002827DF">
      <w:pPr>
        <w:spacing w:line="360" w:lineRule="auto"/>
        <w:ind w:left="720" w:hanging="720"/>
        <w:rPr>
          <w:rFonts w:ascii="Times New Roman" w:hAnsi="Times New Roman"/>
          <w:b/>
          <w:bCs/>
          <w:sz w:val="24"/>
          <w:szCs w:val="24"/>
        </w:rPr>
      </w:pPr>
    </w:p>
    <w:p w14:paraId="0954FB19" w14:textId="77777777" w:rsidR="007752C1" w:rsidRDefault="007752C1" w:rsidP="002827DF">
      <w:pPr>
        <w:spacing w:line="360" w:lineRule="auto"/>
        <w:ind w:left="720" w:hanging="720"/>
        <w:rPr>
          <w:rFonts w:ascii="Times New Roman" w:hAnsi="Times New Roman"/>
          <w:b/>
          <w:bCs/>
          <w:sz w:val="24"/>
          <w:szCs w:val="24"/>
        </w:rPr>
      </w:pPr>
    </w:p>
    <w:p w14:paraId="36FE7D66" w14:textId="77777777" w:rsidR="007752C1" w:rsidRDefault="007752C1" w:rsidP="002827DF">
      <w:pPr>
        <w:spacing w:line="360" w:lineRule="auto"/>
        <w:ind w:left="720" w:hanging="720"/>
        <w:rPr>
          <w:rFonts w:ascii="Times New Roman" w:hAnsi="Times New Roman"/>
          <w:b/>
          <w:bCs/>
          <w:sz w:val="24"/>
          <w:szCs w:val="24"/>
        </w:rPr>
      </w:pPr>
    </w:p>
    <w:p w14:paraId="72703A2C" w14:textId="77777777" w:rsidR="007752C1" w:rsidRDefault="007752C1" w:rsidP="002827DF">
      <w:pPr>
        <w:spacing w:line="360" w:lineRule="auto"/>
        <w:ind w:left="720" w:hanging="720"/>
        <w:rPr>
          <w:rFonts w:ascii="Times New Roman" w:hAnsi="Times New Roman"/>
          <w:b/>
          <w:bCs/>
          <w:sz w:val="24"/>
          <w:szCs w:val="24"/>
        </w:rPr>
      </w:pPr>
    </w:p>
    <w:p w14:paraId="55BFF907" w14:textId="77777777" w:rsidR="007752C1" w:rsidRDefault="007752C1" w:rsidP="002827DF">
      <w:pPr>
        <w:spacing w:line="360" w:lineRule="auto"/>
        <w:ind w:left="720" w:hanging="720"/>
        <w:rPr>
          <w:rFonts w:ascii="Times New Roman" w:hAnsi="Times New Roman"/>
          <w:b/>
          <w:bCs/>
          <w:sz w:val="24"/>
          <w:szCs w:val="24"/>
        </w:rPr>
      </w:pPr>
    </w:p>
    <w:p w14:paraId="5545EB7D" w14:textId="77777777" w:rsidR="007752C1" w:rsidRDefault="007752C1" w:rsidP="002827DF">
      <w:pPr>
        <w:spacing w:line="360" w:lineRule="auto"/>
        <w:ind w:left="720" w:hanging="720"/>
        <w:rPr>
          <w:rFonts w:ascii="Times New Roman" w:hAnsi="Times New Roman"/>
          <w:b/>
          <w:bCs/>
          <w:sz w:val="24"/>
          <w:szCs w:val="24"/>
        </w:rPr>
      </w:pPr>
    </w:p>
    <w:p w14:paraId="0D262C05" w14:textId="77777777" w:rsidR="007752C1" w:rsidRDefault="007752C1" w:rsidP="002827DF">
      <w:pPr>
        <w:spacing w:line="360" w:lineRule="auto"/>
        <w:ind w:left="720" w:hanging="720"/>
        <w:rPr>
          <w:rFonts w:ascii="Times New Roman" w:hAnsi="Times New Roman"/>
          <w:b/>
          <w:bCs/>
          <w:sz w:val="24"/>
          <w:szCs w:val="24"/>
        </w:rPr>
      </w:pPr>
    </w:p>
    <w:p w14:paraId="44E01224" w14:textId="77777777" w:rsidR="007752C1" w:rsidRDefault="007752C1" w:rsidP="002827DF">
      <w:pPr>
        <w:spacing w:line="360" w:lineRule="auto"/>
        <w:ind w:left="720" w:hanging="720"/>
        <w:rPr>
          <w:rFonts w:ascii="Times New Roman" w:hAnsi="Times New Roman"/>
          <w:b/>
          <w:bCs/>
          <w:sz w:val="24"/>
          <w:szCs w:val="24"/>
        </w:rPr>
      </w:pPr>
    </w:p>
    <w:p w14:paraId="149038CE" w14:textId="77777777" w:rsidR="007752C1" w:rsidRDefault="007752C1" w:rsidP="002827DF">
      <w:pPr>
        <w:spacing w:line="360" w:lineRule="auto"/>
        <w:ind w:left="720" w:hanging="720"/>
        <w:rPr>
          <w:rFonts w:ascii="Times New Roman" w:hAnsi="Times New Roman"/>
          <w:b/>
          <w:bCs/>
          <w:sz w:val="24"/>
          <w:szCs w:val="24"/>
        </w:rPr>
      </w:pPr>
    </w:p>
    <w:p w14:paraId="1165489B" w14:textId="51D3D658" w:rsidR="007752C1" w:rsidRPr="00470B40" w:rsidRDefault="00F40485" w:rsidP="00470B40">
      <w:pPr>
        <w:pStyle w:val="Heading1"/>
      </w:pPr>
      <w:bookmarkStart w:id="143" w:name="_Toc205307985"/>
      <w:r>
        <w:t>BIOGRAPHY</w:t>
      </w:r>
      <w:r w:rsidR="00470B40" w:rsidRPr="00470B40">
        <w:br/>
        <w:t xml:space="preserve">OF </w:t>
      </w:r>
      <w:r w:rsidR="00470B40" w:rsidRPr="00470B40">
        <w:br/>
        <w:t>MD. ZAHIDUL ISLAM SOHAN</w:t>
      </w:r>
      <w:bookmarkEnd w:id="143"/>
      <w:r w:rsidR="00470B40" w:rsidRPr="00470B40">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4971"/>
      </w:tblGrid>
      <w:tr w:rsidR="007752C1" w:rsidRPr="005E20ED" w14:paraId="20329BC1" w14:textId="77777777" w:rsidTr="009C49C6">
        <w:trPr>
          <w:trHeight w:val="368"/>
        </w:trPr>
        <w:tc>
          <w:tcPr>
            <w:tcW w:w="2605" w:type="dxa"/>
          </w:tcPr>
          <w:p w14:paraId="4B94E0F1" w14:textId="0A46D37F"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Name</w:t>
            </w:r>
          </w:p>
        </w:tc>
        <w:tc>
          <w:tcPr>
            <w:tcW w:w="4971" w:type="dxa"/>
          </w:tcPr>
          <w:p w14:paraId="29864C87" w14:textId="6EE6F564"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Md. Zahidul Islam Sohan</w:t>
            </w:r>
          </w:p>
        </w:tc>
      </w:tr>
      <w:tr w:rsidR="007752C1" w:rsidRPr="005E20ED" w14:paraId="5190E6D5" w14:textId="77777777" w:rsidTr="009C49C6">
        <w:tc>
          <w:tcPr>
            <w:tcW w:w="2605" w:type="dxa"/>
          </w:tcPr>
          <w:p w14:paraId="508E043E" w14:textId="282CBE40"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Academic Background</w:t>
            </w:r>
          </w:p>
        </w:tc>
        <w:tc>
          <w:tcPr>
            <w:tcW w:w="4971" w:type="dxa"/>
          </w:tcPr>
          <w:p w14:paraId="4E037479" w14:textId="6D15812F"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PGDIT</w:t>
            </w:r>
            <w:r w:rsidRPr="005E20ED">
              <w:rPr>
                <w:rFonts w:ascii="Times New Roman" w:hAnsi="Times New Roman"/>
                <w:sz w:val="24"/>
                <w:szCs w:val="24"/>
              </w:rPr>
              <w:t xml:space="preserve"> (Information Technology), Jahangirnagar University (IIT), Ongoing (2025)</w:t>
            </w:r>
          </w:p>
          <w:p w14:paraId="7598317A" w14:textId="4D6253D6"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MBA</w:t>
            </w:r>
            <w:r w:rsidRPr="005E20ED">
              <w:rPr>
                <w:rFonts w:ascii="Times New Roman" w:hAnsi="Times New Roman"/>
                <w:sz w:val="24"/>
                <w:szCs w:val="24"/>
              </w:rPr>
              <w:t xml:space="preserve"> (Accounting), </w:t>
            </w:r>
            <w:r w:rsidRPr="005E20ED">
              <w:rPr>
                <w:rFonts w:ascii="Times New Roman" w:hAnsi="Times New Roman"/>
                <w:sz w:val="24"/>
                <w:szCs w:val="24"/>
              </w:rPr>
              <w:br/>
              <w:t xml:space="preserve">Government </w:t>
            </w:r>
            <w:proofErr w:type="spellStart"/>
            <w:r w:rsidRPr="005E20ED">
              <w:rPr>
                <w:rFonts w:ascii="Times New Roman" w:hAnsi="Times New Roman"/>
                <w:sz w:val="24"/>
                <w:szCs w:val="24"/>
              </w:rPr>
              <w:t>Titumir</w:t>
            </w:r>
            <w:proofErr w:type="spellEnd"/>
            <w:r w:rsidRPr="005E20ED">
              <w:rPr>
                <w:rFonts w:ascii="Times New Roman" w:hAnsi="Times New Roman"/>
                <w:sz w:val="24"/>
                <w:szCs w:val="24"/>
              </w:rPr>
              <w:t xml:space="preserve"> College, 2023</w:t>
            </w:r>
          </w:p>
          <w:p w14:paraId="6AAF0842" w14:textId="5A9CD348"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BBA</w:t>
            </w:r>
            <w:r w:rsidRPr="005E20ED">
              <w:rPr>
                <w:rFonts w:ascii="Times New Roman" w:hAnsi="Times New Roman"/>
                <w:sz w:val="24"/>
                <w:szCs w:val="24"/>
              </w:rPr>
              <w:t xml:space="preserve"> (Accounting), </w:t>
            </w:r>
            <w:r w:rsidRPr="005E20ED">
              <w:rPr>
                <w:rFonts w:ascii="Times New Roman" w:hAnsi="Times New Roman"/>
                <w:sz w:val="24"/>
                <w:szCs w:val="24"/>
              </w:rPr>
              <w:br/>
              <w:t xml:space="preserve">Government </w:t>
            </w:r>
            <w:proofErr w:type="spellStart"/>
            <w:r w:rsidRPr="005E20ED">
              <w:rPr>
                <w:rFonts w:ascii="Times New Roman" w:hAnsi="Times New Roman"/>
                <w:sz w:val="24"/>
                <w:szCs w:val="24"/>
              </w:rPr>
              <w:t>Titumir</w:t>
            </w:r>
            <w:proofErr w:type="spellEnd"/>
            <w:r w:rsidRPr="005E20ED">
              <w:rPr>
                <w:rFonts w:ascii="Times New Roman" w:hAnsi="Times New Roman"/>
                <w:sz w:val="24"/>
                <w:szCs w:val="24"/>
              </w:rPr>
              <w:t xml:space="preserve"> College, 2018</w:t>
            </w:r>
          </w:p>
          <w:p w14:paraId="7345A326" w14:textId="34C663CE"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Web Programming</w:t>
            </w:r>
            <w:r w:rsidRPr="005E20ED">
              <w:rPr>
                <w:rFonts w:ascii="Times New Roman" w:hAnsi="Times New Roman"/>
                <w:sz w:val="24"/>
                <w:szCs w:val="24"/>
              </w:rPr>
              <w:t xml:space="preserve"> (PHP/MySQL), Dhaka University (IIT), 2019</w:t>
            </w:r>
          </w:p>
        </w:tc>
      </w:tr>
      <w:tr w:rsidR="007752C1" w:rsidRPr="005E20ED" w14:paraId="4599168A" w14:textId="77777777" w:rsidTr="009C49C6">
        <w:tc>
          <w:tcPr>
            <w:tcW w:w="2605" w:type="dxa"/>
          </w:tcPr>
          <w:p w14:paraId="3EF4674D" w14:textId="6E73CD98"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Present Position</w:t>
            </w:r>
          </w:p>
        </w:tc>
        <w:tc>
          <w:tcPr>
            <w:tcW w:w="4971" w:type="dxa"/>
          </w:tcPr>
          <w:p w14:paraId="412BBA5B" w14:textId="5C577CDC"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Software Engineer (PHP Laravel)</w:t>
            </w:r>
            <w:r w:rsidRPr="005E20ED">
              <w:rPr>
                <w:rFonts w:ascii="Times New Roman" w:hAnsi="Times New Roman"/>
                <w:sz w:val="24"/>
                <w:szCs w:val="24"/>
              </w:rPr>
              <w:br/>
              <w:t xml:space="preserve">Experienced in PHP (Laravel), JavaScript, jQuery, MySQL, React.js, Next.js, Django, web scraping, browser extensions, and WordPress plugin development — with hands-on work across various CMS and frameworks at </w:t>
            </w:r>
            <w:proofErr w:type="spellStart"/>
            <w:r w:rsidRPr="005E20ED">
              <w:rPr>
                <w:rFonts w:ascii="Times New Roman" w:hAnsi="Times New Roman"/>
                <w:b/>
                <w:bCs/>
                <w:sz w:val="24"/>
                <w:szCs w:val="24"/>
              </w:rPr>
              <w:t>Thesoftking</w:t>
            </w:r>
            <w:proofErr w:type="spellEnd"/>
            <w:r w:rsidRPr="005E20ED">
              <w:rPr>
                <w:rFonts w:ascii="Times New Roman" w:hAnsi="Times New Roman"/>
                <w:b/>
                <w:bCs/>
                <w:sz w:val="24"/>
                <w:szCs w:val="24"/>
              </w:rPr>
              <w:t xml:space="preserve"> Limited</w:t>
            </w:r>
            <w:r w:rsidRPr="005E20ED">
              <w:rPr>
                <w:rFonts w:ascii="Times New Roman" w:hAnsi="Times New Roman"/>
                <w:sz w:val="24"/>
                <w:szCs w:val="24"/>
              </w:rPr>
              <w:t>.</w:t>
            </w:r>
          </w:p>
        </w:tc>
      </w:tr>
      <w:tr w:rsidR="007752C1" w:rsidRPr="005E20ED" w14:paraId="25C82AC7" w14:textId="77777777" w:rsidTr="009C49C6">
        <w:tc>
          <w:tcPr>
            <w:tcW w:w="2605" w:type="dxa"/>
          </w:tcPr>
          <w:p w14:paraId="1D02920A" w14:textId="6A6B651C"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Experience</w:t>
            </w:r>
          </w:p>
        </w:tc>
        <w:tc>
          <w:tcPr>
            <w:tcW w:w="4971" w:type="dxa"/>
          </w:tcPr>
          <w:p w14:paraId="68927B6A" w14:textId="77777777"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Software Engineer (PHP Laravel)</w:t>
            </w:r>
            <w:r w:rsidRPr="005E20ED">
              <w:rPr>
                <w:rFonts w:ascii="Times New Roman" w:hAnsi="Times New Roman"/>
                <w:sz w:val="24"/>
                <w:szCs w:val="24"/>
              </w:rPr>
              <w:t xml:space="preserve"> </w:t>
            </w:r>
            <w:proofErr w:type="spellStart"/>
            <w:r w:rsidRPr="005E20ED">
              <w:rPr>
                <w:rFonts w:ascii="Times New Roman" w:hAnsi="Times New Roman"/>
                <w:sz w:val="24"/>
                <w:szCs w:val="24"/>
              </w:rPr>
              <w:t>Thesoftking</w:t>
            </w:r>
            <w:proofErr w:type="spellEnd"/>
            <w:r w:rsidRPr="005E20ED">
              <w:rPr>
                <w:rFonts w:ascii="Times New Roman" w:hAnsi="Times New Roman"/>
                <w:sz w:val="24"/>
                <w:szCs w:val="24"/>
              </w:rPr>
              <w:t xml:space="preserve"> Limited (Oct, 2020 - Present)</w:t>
            </w:r>
            <w:r w:rsidRPr="005E20ED">
              <w:rPr>
                <w:rFonts w:ascii="Times New Roman" w:hAnsi="Times New Roman"/>
                <w:sz w:val="24"/>
                <w:szCs w:val="24"/>
              </w:rPr>
              <w:br/>
            </w:r>
            <w:r w:rsidRPr="005E20ED">
              <w:rPr>
                <w:rFonts w:ascii="Times New Roman" w:hAnsi="Times New Roman"/>
                <w:b/>
                <w:bCs/>
                <w:sz w:val="24"/>
                <w:szCs w:val="24"/>
              </w:rPr>
              <w:t xml:space="preserve">Software Developer (Java - Spring Boot) </w:t>
            </w:r>
            <w:proofErr w:type="spellStart"/>
            <w:r w:rsidRPr="005E20ED">
              <w:rPr>
                <w:rFonts w:ascii="Times New Roman" w:hAnsi="Times New Roman"/>
                <w:sz w:val="24"/>
                <w:szCs w:val="24"/>
              </w:rPr>
              <w:t>MerinaSoft</w:t>
            </w:r>
            <w:proofErr w:type="spellEnd"/>
            <w:r w:rsidRPr="005E20ED">
              <w:rPr>
                <w:rFonts w:ascii="Times New Roman" w:hAnsi="Times New Roman"/>
                <w:sz w:val="24"/>
                <w:szCs w:val="24"/>
              </w:rPr>
              <w:t xml:space="preserve"> (July, 2020 - Sept, 2020)</w:t>
            </w:r>
          </w:p>
          <w:p w14:paraId="06A93E50" w14:textId="5695899E"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 xml:space="preserve">Former Accounting Teacher (Accounting, Finance, Management) </w:t>
            </w:r>
            <w:r w:rsidRPr="005E20ED">
              <w:rPr>
                <w:rFonts w:ascii="Times New Roman" w:hAnsi="Times New Roman"/>
                <w:sz w:val="24"/>
                <w:szCs w:val="24"/>
              </w:rPr>
              <w:t>Various Coaching Centers, Mirpur, Dhaka</w:t>
            </w:r>
            <w:r w:rsidRPr="005E20ED">
              <w:rPr>
                <w:rFonts w:ascii="Times New Roman" w:hAnsi="Times New Roman"/>
                <w:sz w:val="24"/>
                <w:szCs w:val="24"/>
              </w:rPr>
              <w:br/>
              <w:t>(2016 – 2018)</w:t>
            </w:r>
          </w:p>
        </w:tc>
      </w:tr>
    </w:tbl>
    <w:p w14:paraId="03E4AF93" w14:textId="77777777" w:rsidR="00506468" w:rsidRDefault="00506468"/>
    <w:p w14:paraId="10B5DE9B" w14:textId="77777777" w:rsidR="00506468" w:rsidRDefault="00506468"/>
    <w:p w14:paraId="546D3CCA" w14:textId="77777777" w:rsidR="00506468" w:rsidRDefault="00506468"/>
    <w:p w14:paraId="171E50B4" w14:textId="41E1F5C2" w:rsidR="00506468" w:rsidRDefault="00F40485" w:rsidP="00470B40">
      <w:pPr>
        <w:pStyle w:val="Heading1"/>
      </w:pPr>
      <w:bookmarkStart w:id="144" w:name="_Toc205307986"/>
      <w:r>
        <w:t>BIOGRAPHY</w:t>
      </w:r>
      <w:r w:rsidR="00470B40" w:rsidRPr="00470B40">
        <w:br/>
        <w:t xml:space="preserve">OF </w:t>
      </w:r>
      <w:r w:rsidR="00470B40" w:rsidRPr="00470B40">
        <w:br/>
      </w:r>
      <w:r w:rsidR="00470B40">
        <w:t>Waliullah</w:t>
      </w:r>
      <w:bookmarkEnd w:id="144"/>
    </w:p>
    <w:p w14:paraId="1715BEA1" w14:textId="77777777" w:rsidR="00506468" w:rsidRDefault="00506468"/>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4971"/>
      </w:tblGrid>
      <w:tr w:rsidR="00AE1C56" w:rsidRPr="005E20ED" w14:paraId="5D44B34D" w14:textId="77777777" w:rsidTr="009C49C6">
        <w:trPr>
          <w:trHeight w:val="368"/>
        </w:trPr>
        <w:tc>
          <w:tcPr>
            <w:tcW w:w="2605" w:type="dxa"/>
          </w:tcPr>
          <w:p w14:paraId="6B80B092" w14:textId="4972F53D" w:rsidR="00AE1C56" w:rsidRPr="005E20ED" w:rsidRDefault="00AE1C56" w:rsidP="00B97C7D">
            <w:pPr>
              <w:rPr>
                <w:rFonts w:ascii="Times New Roman" w:hAnsi="Times New Roman"/>
                <w:b/>
                <w:bCs/>
                <w:sz w:val="24"/>
                <w:szCs w:val="24"/>
              </w:rPr>
            </w:pPr>
            <w:r w:rsidRPr="005E20ED">
              <w:rPr>
                <w:rFonts w:ascii="Times New Roman" w:hAnsi="Times New Roman"/>
                <w:b/>
                <w:bCs/>
                <w:sz w:val="24"/>
                <w:szCs w:val="24"/>
              </w:rPr>
              <w:t>Name</w:t>
            </w:r>
          </w:p>
        </w:tc>
        <w:tc>
          <w:tcPr>
            <w:tcW w:w="4971" w:type="dxa"/>
          </w:tcPr>
          <w:p w14:paraId="4302CB79" w14:textId="08E79913" w:rsidR="00AE1C56" w:rsidRPr="005E20ED" w:rsidRDefault="00AE1C56" w:rsidP="00B97C7D">
            <w:pPr>
              <w:rPr>
                <w:rFonts w:ascii="Times New Roman" w:hAnsi="Times New Roman"/>
                <w:b/>
                <w:bCs/>
                <w:sz w:val="24"/>
                <w:szCs w:val="24"/>
              </w:rPr>
            </w:pPr>
            <w:r>
              <w:rPr>
                <w:rFonts w:ascii="Times New Roman" w:hAnsi="Times New Roman"/>
                <w:b/>
                <w:bCs/>
                <w:sz w:val="24"/>
                <w:szCs w:val="24"/>
              </w:rPr>
              <w:t>Waliullah</w:t>
            </w:r>
          </w:p>
        </w:tc>
      </w:tr>
      <w:tr w:rsidR="00AE1C56" w:rsidRPr="005E20ED" w14:paraId="272FF6B9" w14:textId="77777777" w:rsidTr="009C49C6">
        <w:tc>
          <w:tcPr>
            <w:tcW w:w="2605" w:type="dxa"/>
          </w:tcPr>
          <w:p w14:paraId="2F9F82B7" w14:textId="77777777" w:rsidR="00AE1C56" w:rsidRPr="005E20ED" w:rsidRDefault="00AE1C56" w:rsidP="00B97C7D">
            <w:pPr>
              <w:rPr>
                <w:rFonts w:ascii="Times New Roman" w:hAnsi="Times New Roman"/>
                <w:b/>
                <w:bCs/>
                <w:sz w:val="24"/>
                <w:szCs w:val="24"/>
              </w:rPr>
            </w:pPr>
            <w:r w:rsidRPr="005E20ED">
              <w:rPr>
                <w:rFonts w:ascii="Times New Roman" w:hAnsi="Times New Roman"/>
                <w:b/>
                <w:bCs/>
                <w:sz w:val="24"/>
                <w:szCs w:val="24"/>
              </w:rPr>
              <w:t>Academic Background</w:t>
            </w:r>
          </w:p>
        </w:tc>
        <w:tc>
          <w:tcPr>
            <w:tcW w:w="4971" w:type="dxa"/>
          </w:tcPr>
          <w:p w14:paraId="156675FB" w14:textId="77777777" w:rsidR="00AE1C56" w:rsidRDefault="00AE1C56" w:rsidP="00B97C7D">
            <w:pPr>
              <w:rPr>
                <w:rFonts w:ascii="Times New Roman" w:hAnsi="Times New Roman"/>
                <w:sz w:val="24"/>
                <w:szCs w:val="24"/>
              </w:rPr>
            </w:pPr>
            <w:r w:rsidRPr="005E20ED">
              <w:rPr>
                <w:rFonts w:ascii="Times New Roman" w:hAnsi="Times New Roman"/>
                <w:b/>
                <w:bCs/>
                <w:sz w:val="24"/>
                <w:szCs w:val="24"/>
              </w:rPr>
              <w:t>PGDIT</w:t>
            </w:r>
            <w:r w:rsidRPr="005E20ED">
              <w:rPr>
                <w:rFonts w:ascii="Times New Roman" w:hAnsi="Times New Roman"/>
                <w:sz w:val="24"/>
                <w:szCs w:val="24"/>
              </w:rPr>
              <w:t xml:space="preserve"> (Information Technology), Jahangirnagar University (IIT), Ongoing (2025)</w:t>
            </w:r>
          </w:p>
          <w:p w14:paraId="2AD776C9" w14:textId="687B4F04" w:rsidR="00506468" w:rsidRPr="00506468" w:rsidRDefault="00506468" w:rsidP="00506468">
            <w:pPr>
              <w:suppressAutoHyphens w:val="0"/>
              <w:spacing w:after="60" w:line="259" w:lineRule="auto"/>
              <w:contextualSpacing/>
              <w:rPr>
                <w:rFonts w:ascii="Arial" w:eastAsia="Calibri" w:hAnsi="Arial" w:cs="Arial"/>
                <w:sz w:val="23"/>
                <w:szCs w:val="23"/>
                <w:lang w:val="en-GB" w:eastAsia="en-US"/>
              </w:rPr>
            </w:pPr>
            <w:r w:rsidRPr="00506468">
              <w:rPr>
                <w:rFonts w:ascii="Arial" w:eastAsia="Calibri" w:hAnsi="Arial" w:cs="Arial"/>
                <w:b/>
                <w:bCs/>
                <w:sz w:val="23"/>
                <w:szCs w:val="23"/>
                <w:lang w:val="en-GB" w:eastAsia="en-US"/>
              </w:rPr>
              <w:t xml:space="preserve">M.A, </w:t>
            </w:r>
            <w:r>
              <w:rPr>
                <w:rFonts w:ascii="Arial" w:eastAsia="Calibri" w:hAnsi="Arial" w:cs="Arial"/>
                <w:b/>
                <w:bCs/>
                <w:sz w:val="23"/>
                <w:szCs w:val="23"/>
                <w:lang w:val="en-GB" w:eastAsia="en-US"/>
              </w:rPr>
              <w:t>Humanities</w:t>
            </w:r>
            <w:r w:rsidRPr="00506468">
              <w:rPr>
                <w:rFonts w:ascii="Arial" w:eastAsia="Calibri" w:hAnsi="Arial" w:cs="Arial"/>
                <w:sz w:val="23"/>
                <w:szCs w:val="23"/>
                <w:lang w:val="en-GB" w:eastAsia="en-US"/>
              </w:rPr>
              <w:t xml:space="preserve"> (2014-15)</w:t>
            </w:r>
            <w:r w:rsidRPr="00506468">
              <w:rPr>
                <w:rFonts w:ascii="Arial" w:eastAsia="Calibri" w:hAnsi="Arial" w:cs="Arial"/>
                <w:b/>
                <w:bCs/>
                <w:sz w:val="23"/>
                <w:szCs w:val="23"/>
                <w:lang w:val="en-GB" w:eastAsia="en-US"/>
              </w:rPr>
              <w:t>.</w:t>
            </w:r>
            <w:r w:rsidRPr="00506468">
              <w:rPr>
                <w:rFonts w:ascii="Arial" w:eastAsia="Calibri" w:hAnsi="Arial" w:cs="Arial"/>
                <w:sz w:val="23"/>
                <w:szCs w:val="23"/>
                <w:lang w:val="en-GB" w:eastAsia="en-US"/>
              </w:rPr>
              <w:t xml:space="preserve"> Govt. Madrasah-E-Alia, Dhaka, Bangladesh. </w:t>
            </w:r>
            <w:r w:rsidRPr="00506468">
              <w:rPr>
                <w:rFonts w:eastAsia="Calibri"/>
                <w:sz w:val="23"/>
                <w:szCs w:val="23"/>
                <w:lang w:val="en-GB" w:eastAsia="en-US"/>
              </w:rPr>
              <w:br/>
            </w:r>
            <w:r w:rsidRPr="00506468">
              <w:rPr>
                <w:rFonts w:ascii="Arial" w:eastAsia="Calibri" w:hAnsi="Arial" w:cs="Arial"/>
                <w:sz w:val="23"/>
                <w:szCs w:val="23"/>
                <w:lang w:val="en-GB" w:eastAsia="en-US"/>
              </w:rPr>
              <w:t xml:space="preserve">under </w:t>
            </w:r>
            <w:r w:rsidRPr="00506468">
              <w:rPr>
                <w:rFonts w:ascii="Arial" w:eastAsia="Calibri" w:hAnsi="Arial" w:cs="Arial"/>
                <w:b/>
                <w:bCs/>
                <w:i/>
                <w:iCs/>
                <w:sz w:val="23"/>
                <w:szCs w:val="23"/>
                <w:lang w:val="en-GB" w:eastAsia="en-US"/>
              </w:rPr>
              <w:t>Islamic University</w:t>
            </w:r>
            <w:r w:rsidRPr="00506468">
              <w:rPr>
                <w:rFonts w:ascii="Arial" w:eastAsia="Calibri" w:hAnsi="Arial" w:cs="Arial"/>
                <w:sz w:val="23"/>
                <w:szCs w:val="23"/>
                <w:lang w:val="en-GB" w:eastAsia="en-US"/>
              </w:rPr>
              <w:t xml:space="preserve">, </w:t>
            </w:r>
            <w:proofErr w:type="spellStart"/>
            <w:r w:rsidRPr="00506468">
              <w:rPr>
                <w:rFonts w:ascii="Arial" w:eastAsia="Calibri" w:hAnsi="Arial" w:cs="Arial"/>
                <w:b/>
                <w:bCs/>
                <w:i/>
                <w:iCs/>
                <w:sz w:val="23"/>
                <w:szCs w:val="23"/>
                <w:lang w:val="en-GB" w:eastAsia="en-US"/>
              </w:rPr>
              <w:t>Kushtia</w:t>
            </w:r>
            <w:proofErr w:type="spellEnd"/>
          </w:p>
          <w:p w14:paraId="29E09139" w14:textId="224CF07C" w:rsidR="00AE1C56" w:rsidRPr="005E20ED" w:rsidRDefault="00506468" w:rsidP="00506468">
            <w:pPr>
              <w:rPr>
                <w:rFonts w:ascii="Times New Roman" w:hAnsi="Times New Roman"/>
                <w:sz w:val="24"/>
                <w:szCs w:val="24"/>
              </w:rPr>
            </w:pPr>
            <w:r w:rsidRPr="00506468">
              <w:rPr>
                <w:rFonts w:ascii="Arial" w:hAnsi="Arial" w:cs="Arial"/>
                <w:sz w:val="23"/>
                <w:szCs w:val="23"/>
              </w:rPr>
              <w:t>Diploma in</w:t>
            </w:r>
            <w:r w:rsidRPr="50F291AC">
              <w:rPr>
                <w:rFonts w:ascii="Arial" w:hAnsi="Arial" w:cs="Arial"/>
                <w:b/>
                <w:bCs/>
                <w:sz w:val="23"/>
                <w:szCs w:val="23"/>
              </w:rPr>
              <w:t xml:space="preserve"> </w:t>
            </w:r>
            <w:r w:rsidRPr="00506468">
              <w:rPr>
                <w:rFonts w:ascii="Arial" w:hAnsi="Arial" w:cs="Arial"/>
                <w:sz w:val="23"/>
                <w:szCs w:val="23"/>
              </w:rPr>
              <w:t>Enterprise Systems Analysis and Design</w:t>
            </w:r>
            <w:r w:rsidRPr="50F291AC">
              <w:rPr>
                <w:rFonts w:ascii="Arial" w:hAnsi="Arial" w:cs="Arial"/>
                <w:b/>
                <w:bCs/>
                <w:sz w:val="23"/>
                <w:szCs w:val="23"/>
              </w:rPr>
              <w:t xml:space="preserve"> – C#.NET (ESAD-CS)</w:t>
            </w:r>
            <w:r>
              <w:br/>
            </w:r>
            <w:r w:rsidRPr="50F291AC">
              <w:rPr>
                <w:rFonts w:ascii="Arial" w:hAnsi="Arial" w:cs="Arial"/>
                <w:sz w:val="23"/>
                <w:szCs w:val="23"/>
              </w:rPr>
              <w:t xml:space="preserve">under </w:t>
            </w:r>
            <w:proofErr w:type="spellStart"/>
            <w:r w:rsidRPr="50F291AC">
              <w:rPr>
                <w:rFonts w:ascii="Arial" w:hAnsi="Arial" w:cs="Arial"/>
                <w:b/>
                <w:bCs/>
                <w:i/>
                <w:iCs/>
                <w:sz w:val="23"/>
                <w:szCs w:val="23"/>
              </w:rPr>
              <w:t>IsDB</w:t>
            </w:r>
            <w:proofErr w:type="spellEnd"/>
            <w:r w:rsidRPr="50F291AC">
              <w:rPr>
                <w:rFonts w:ascii="Arial" w:hAnsi="Arial" w:cs="Arial"/>
                <w:b/>
                <w:bCs/>
                <w:i/>
                <w:iCs/>
                <w:sz w:val="23"/>
                <w:szCs w:val="23"/>
              </w:rPr>
              <w:t>-BISEW IT Scholarship</w:t>
            </w:r>
            <w:r w:rsidRPr="50F291AC">
              <w:rPr>
                <w:rFonts w:ascii="Arial" w:hAnsi="Arial" w:cs="Arial"/>
                <w:sz w:val="23"/>
                <w:szCs w:val="23"/>
              </w:rPr>
              <w:t xml:space="preserve"> (2016), Dhaka, Bangladesh</w:t>
            </w:r>
            <w:r w:rsidRPr="005E20ED">
              <w:rPr>
                <w:rFonts w:ascii="Times New Roman" w:hAnsi="Times New Roman"/>
                <w:b/>
                <w:bCs/>
                <w:sz w:val="24"/>
                <w:szCs w:val="24"/>
              </w:rPr>
              <w:t xml:space="preserve"> </w:t>
            </w:r>
          </w:p>
        </w:tc>
      </w:tr>
      <w:tr w:rsidR="00AE1C56" w:rsidRPr="005E20ED" w14:paraId="117ECAD2" w14:textId="77777777" w:rsidTr="009C49C6">
        <w:tc>
          <w:tcPr>
            <w:tcW w:w="2605" w:type="dxa"/>
          </w:tcPr>
          <w:p w14:paraId="7618E7D4" w14:textId="77777777" w:rsidR="00AE1C56" w:rsidRPr="005E20ED" w:rsidRDefault="00AE1C56" w:rsidP="00B97C7D">
            <w:pPr>
              <w:rPr>
                <w:rFonts w:ascii="Times New Roman" w:hAnsi="Times New Roman"/>
                <w:b/>
                <w:bCs/>
                <w:sz w:val="24"/>
                <w:szCs w:val="24"/>
              </w:rPr>
            </w:pPr>
            <w:r w:rsidRPr="005E20ED">
              <w:rPr>
                <w:rFonts w:ascii="Times New Roman" w:hAnsi="Times New Roman"/>
                <w:b/>
                <w:bCs/>
                <w:sz w:val="24"/>
                <w:szCs w:val="24"/>
              </w:rPr>
              <w:t>Present Position</w:t>
            </w:r>
          </w:p>
        </w:tc>
        <w:tc>
          <w:tcPr>
            <w:tcW w:w="4971" w:type="dxa"/>
          </w:tcPr>
          <w:p w14:paraId="55BFDE8B" w14:textId="0857F3F3" w:rsidR="00506468" w:rsidRPr="00667D61" w:rsidRDefault="00506468" w:rsidP="00506468">
            <w:pPr>
              <w:suppressAutoHyphens w:val="0"/>
              <w:spacing w:after="0" w:line="240" w:lineRule="auto"/>
              <w:rPr>
                <w:rFonts w:ascii="Times New Roman" w:hAnsi="Times New Roman"/>
                <w:b/>
                <w:bCs/>
                <w:sz w:val="24"/>
                <w:szCs w:val="24"/>
              </w:rPr>
            </w:pPr>
            <w:r w:rsidRPr="00667D61">
              <w:rPr>
                <w:rFonts w:ascii="Times New Roman" w:hAnsi="Times New Roman"/>
                <w:b/>
                <w:bCs/>
                <w:sz w:val="24"/>
                <w:szCs w:val="24"/>
              </w:rPr>
              <w:t>Manager, Software Business</w:t>
            </w:r>
          </w:p>
          <w:p w14:paraId="187C4C56" w14:textId="7CB297C4" w:rsidR="00506468" w:rsidRPr="00506468" w:rsidRDefault="00506468" w:rsidP="00335618">
            <w:pPr>
              <w:suppressAutoHyphens w:val="0"/>
              <w:spacing w:line="240" w:lineRule="auto"/>
              <w:jc w:val="both"/>
              <w:rPr>
                <w:rFonts w:ascii="Times New Roman" w:hAnsi="Times New Roman"/>
                <w:sz w:val="24"/>
                <w:szCs w:val="24"/>
              </w:rPr>
            </w:pPr>
            <w:r w:rsidRPr="00506468">
              <w:rPr>
                <w:rFonts w:ascii="Times New Roman" w:hAnsi="Times New Roman"/>
                <w:b/>
                <w:bCs/>
                <w:sz w:val="24"/>
                <w:szCs w:val="24"/>
              </w:rPr>
              <w:t>Leadership &amp; Strategy:</w:t>
            </w:r>
            <w:r w:rsidRPr="00506468">
              <w:rPr>
                <w:rFonts w:ascii="Times New Roman" w:hAnsi="Times New Roman"/>
                <w:sz w:val="24"/>
                <w:szCs w:val="24"/>
              </w:rPr>
              <w:t xml:space="preserve"> Lead and mentor a high-performing software development team while driving architecture planning and technical decision-making.</w:t>
            </w:r>
          </w:p>
          <w:p w14:paraId="2B15A375" w14:textId="3823A046" w:rsidR="00AE2889" w:rsidRPr="00506468" w:rsidRDefault="00506468" w:rsidP="00335618">
            <w:pPr>
              <w:suppressAutoHyphens w:val="0"/>
              <w:spacing w:line="240" w:lineRule="auto"/>
              <w:jc w:val="both"/>
              <w:rPr>
                <w:rFonts w:ascii="Times New Roman" w:hAnsi="Times New Roman"/>
                <w:sz w:val="24"/>
                <w:szCs w:val="24"/>
              </w:rPr>
            </w:pPr>
            <w:r w:rsidRPr="00506468">
              <w:rPr>
                <w:rFonts w:ascii="Times New Roman" w:hAnsi="Times New Roman"/>
                <w:b/>
                <w:bCs/>
                <w:sz w:val="24"/>
                <w:szCs w:val="24"/>
              </w:rPr>
              <w:t>Full-Stack Development:</w:t>
            </w:r>
            <w:r w:rsidRPr="00506468">
              <w:rPr>
                <w:rFonts w:ascii="Times New Roman" w:hAnsi="Times New Roman"/>
                <w:sz w:val="24"/>
                <w:szCs w:val="24"/>
              </w:rPr>
              <w:t xml:space="preserve"> Design, develop, and maintain modern applications using ASP.NET Core MVC/API</w:t>
            </w:r>
            <w:r w:rsidR="00B25FED">
              <w:rPr>
                <w:rFonts w:ascii="Times New Roman" w:hAnsi="Times New Roman"/>
                <w:sz w:val="24"/>
                <w:szCs w:val="24"/>
              </w:rPr>
              <w:t xml:space="preserve">, HTML5, CSS3, JavaScript, Bootstrap, jQuery, Angular. </w:t>
            </w:r>
          </w:p>
          <w:p w14:paraId="59E52A7C" w14:textId="11F9DC05" w:rsidR="00506468" w:rsidRPr="00506468" w:rsidRDefault="00506468" w:rsidP="00335618">
            <w:pPr>
              <w:suppressAutoHyphens w:val="0"/>
              <w:spacing w:line="240" w:lineRule="auto"/>
              <w:rPr>
                <w:rFonts w:ascii="Times New Roman" w:hAnsi="Times New Roman"/>
                <w:sz w:val="24"/>
                <w:szCs w:val="24"/>
              </w:rPr>
            </w:pPr>
            <w:r w:rsidRPr="00506468">
              <w:rPr>
                <w:rFonts w:ascii="Times New Roman" w:hAnsi="Times New Roman"/>
                <w:b/>
                <w:bCs/>
                <w:sz w:val="24"/>
                <w:szCs w:val="24"/>
              </w:rPr>
              <w:t>Cloud Solutions:</w:t>
            </w:r>
            <w:r w:rsidRPr="00506468">
              <w:rPr>
                <w:rFonts w:ascii="Times New Roman" w:hAnsi="Times New Roman"/>
                <w:sz w:val="24"/>
                <w:szCs w:val="24"/>
              </w:rPr>
              <w:t xml:space="preserve"> Architect and implement Azure IaaS &amp; PaaS solutions, optimizing performance, security, and cost efficiency.</w:t>
            </w:r>
          </w:p>
          <w:p w14:paraId="34829AF0" w14:textId="216E930B" w:rsidR="00AE1C56" w:rsidRPr="005E20ED" w:rsidRDefault="00506468" w:rsidP="00506468">
            <w:pPr>
              <w:rPr>
                <w:rFonts w:ascii="Times New Roman" w:hAnsi="Times New Roman"/>
                <w:sz w:val="24"/>
                <w:szCs w:val="24"/>
              </w:rPr>
            </w:pPr>
            <w:r w:rsidRPr="00506468">
              <w:rPr>
                <w:rFonts w:ascii="Times New Roman" w:hAnsi="Times New Roman"/>
                <w:b/>
                <w:bCs/>
                <w:sz w:val="24"/>
                <w:szCs w:val="24"/>
              </w:rPr>
              <w:t>Microsoft Ecosystem Integration:</w:t>
            </w:r>
            <w:r w:rsidRPr="00506468">
              <w:rPr>
                <w:rFonts w:ascii="Times New Roman" w:hAnsi="Times New Roman"/>
                <w:sz w:val="24"/>
                <w:szCs w:val="24"/>
              </w:rPr>
              <w:t xml:space="preserve"> Develop and integrate solutions with SharePoint, Power BI, and Powe</w:t>
            </w:r>
            <w:r w:rsidR="00B25FED">
              <w:rPr>
                <w:rFonts w:ascii="Times New Roman" w:hAnsi="Times New Roman"/>
                <w:sz w:val="24"/>
                <w:szCs w:val="24"/>
              </w:rPr>
              <w:t>r Platform</w:t>
            </w:r>
            <w:r w:rsidR="00A06AFD">
              <w:rPr>
                <w:rFonts w:ascii="Times New Roman" w:hAnsi="Times New Roman"/>
                <w:sz w:val="24"/>
                <w:szCs w:val="24"/>
              </w:rPr>
              <w:t xml:space="preserve"> at </w:t>
            </w:r>
            <w:r w:rsidR="00E35DEC">
              <w:rPr>
                <w:rFonts w:ascii="Times New Roman" w:hAnsi="Times New Roman"/>
                <w:sz w:val="24"/>
                <w:szCs w:val="24"/>
              </w:rPr>
              <w:t xml:space="preserve">Corporate </w:t>
            </w:r>
            <w:proofErr w:type="spellStart"/>
            <w:r w:rsidR="00E35DEC">
              <w:rPr>
                <w:rFonts w:ascii="Times New Roman" w:hAnsi="Times New Roman"/>
                <w:sz w:val="24"/>
                <w:szCs w:val="24"/>
              </w:rPr>
              <w:t>Projukti</w:t>
            </w:r>
            <w:proofErr w:type="spellEnd"/>
            <w:r w:rsidR="00E35DEC">
              <w:rPr>
                <w:rFonts w:ascii="Times New Roman" w:hAnsi="Times New Roman"/>
                <w:sz w:val="24"/>
                <w:szCs w:val="24"/>
              </w:rPr>
              <w:t xml:space="preserve"> Ltd</w:t>
            </w:r>
          </w:p>
        </w:tc>
      </w:tr>
      <w:tr w:rsidR="00AE1C56" w:rsidRPr="005E20ED" w14:paraId="086395FD" w14:textId="77777777" w:rsidTr="009C49C6">
        <w:tc>
          <w:tcPr>
            <w:tcW w:w="2605" w:type="dxa"/>
          </w:tcPr>
          <w:p w14:paraId="663CD4C1" w14:textId="0E0631B4" w:rsidR="00AE1C56" w:rsidRPr="005E20ED" w:rsidRDefault="000862DE" w:rsidP="00B97C7D">
            <w:pPr>
              <w:rPr>
                <w:rFonts w:ascii="Times New Roman" w:hAnsi="Times New Roman"/>
                <w:b/>
                <w:bCs/>
                <w:sz w:val="24"/>
                <w:szCs w:val="24"/>
              </w:rPr>
            </w:pPr>
            <w:r>
              <w:rPr>
                <w:rFonts w:ascii="Times New Roman" w:hAnsi="Times New Roman"/>
                <w:b/>
                <w:bCs/>
                <w:sz w:val="24"/>
                <w:szCs w:val="24"/>
              </w:rPr>
              <w:t>Experience</w:t>
            </w:r>
          </w:p>
        </w:tc>
        <w:tc>
          <w:tcPr>
            <w:tcW w:w="4971" w:type="dxa"/>
          </w:tcPr>
          <w:p w14:paraId="164A2530" w14:textId="2A3169F9" w:rsidR="00AE1C56" w:rsidRDefault="00623751" w:rsidP="00A06AFD">
            <w:pPr>
              <w:suppressAutoHyphens w:val="0"/>
              <w:spacing w:after="0" w:line="259" w:lineRule="auto"/>
              <w:contextualSpacing/>
              <w:rPr>
                <w:rFonts w:ascii="Times New Roman" w:eastAsia="Calibri" w:hAnsi="Times New Roman"/>
                <w:b/>
                <w:bCs/>
                <w:sz w:val="24"/>
                <w:szCs w:val="24"/>
                <w:lang w:eastAsia="en-US"/>
              </w:rPr>
            </w:pPr>
            <w:r>
              <w:rPr>
                <w:rFonts w:ascii="Times New Roman" w:eastAsia="Calibri" w:hAnsi="Times New Roman"/>
                <w:b/>
                <w:bCs/>
                <w:sz w:val="24"/>
                <w:szCs w:val="24"/>
                <w:lang w:eastAsia="en-US"/>
              </w:rPr>
              <w:t xml:space="preserve">Asst. Manager, Software </w:t>
            </w:r>
            <w:r w:rsidRPr="00623751">
              <w:rPr>
                <w:rFonts w:ascii="Times New Roman" w:eastAsia="Calibri" w:hAnsi="Times New Roman"/>
                <w:sz w:val="24"/>
                <w:szCs w:val="24"/>
                <w:lang w:eastAsia="en-US"/>
              </w:rPr>
              <w:t>[July-</w:t>
            </w:r>
            <w:r w:rsidR="00DA6AF0">
              <w:rPr>
                <w:rFonts w:ascii="Times New Roman" w:eastAsia="Calibri" w:hAnsi="Times New Roman"/>
                <w:sz w:val="24"/>
                <w:szCs w:val="24"/>
                <w:lang w:eastAsia="en-US"/>
              </w:rPr>
              <w:t>20</w:t>
            </w:r>
            <w:r w:rsidRPr="00623751">
              <w:rPr>
                <w:rFonts w:ascii="Times New Roman" w:eastAsia="Calibri" w:hAnsi="Times New Roman"/>
                <w:sz w:val="24"/>
                <w:szCs w:val="24"/>
                <w:lang w:eastAsia="en-US"/>
              </w:rPr>
              <w:t>24, Feb-2</w:t>
            </w:r>
            <w:r w:rsidR="00DA6AF0">
              <w:rPr>
                <w:rFonts w:ascii="Times New Roman" w:eastAsia="Calibri" w:hAnsi="Times New Roman"/>
                <w:sz w:val="24"/>
                <w:szCs w:val="24"/>
                <w:lang w:eastAsia="en-US"/>
              </w:rPr>
              <w:t>02</w:t>
            </w:r>
            <w:r w:rsidRPr="00623751">
              <w:rPr>
                <w:rFonts w:ascii="Times New Roman" w:eastAsia="Calibri" w:hAnsi="Times New Roman"/>
                <w:sz w:val="24"/>
                <w:szCs w:val="24"/>
                <w:lang w:eastAsia="en-US"/>
              </w:rPr>
              <w:t>5]</w:t>
            </w:r>
          </w:p>
          <w:p w14:paraId="4E752D1D" w14:textId="125F091C" w:rsidR="00623751" w:rsidRPr="00623751" w:rsidRDefault="00623751" w:rsidP="00A06AFD">
            <w:pPr>
              <w:suppressAutoHyphens w:val="0"/>
              <w:spacing w:after="0" w:line="259" w:lineRule="auto"/>
              <w:contextualSpacing/>
              <w:rPr>
                <w:rFonts w:ascii="Arial" w:eastAsia="Calibri" w:hAnsi="Arial" w:cs="Arial"/>
                <w:b/>
                <w:bCs/>
                <w:sz w:val="23"/>
                <w:szCs w:val="23"/>
                <w:lang w:val="en-GB" w:eastAsia="en-US"/>
              </w:rPr>
            </w:pPr>
            <w:r w:rsidRPr="00623751">
              <w:rPr>
                <w:rFonts w:ascii="Arial" w:eastAsia="Calibri" w:hAnsi="Arial" w:cs="Arial"/>
                <w:b/>
                <w:bCs/>
                <w:sz w:val="23"/>
                <w:szCs w:val="23"/>
                <w:lang w:val="en-GB" w:eastAsia="en-US"/>
              </w:rPr>
              <w:t>Software Engineer</w:t>
            </w:r>
            <w:r>
              <w:rPr>
                <w:rFonts w:ascii="Arial" w:eastAsia="Calibri" w:hAnsi="Arial" w:cs="Arial"/>
                <w:b/>
                <w:bCs/>
                <w:sz w:val="23"/>
                <w:szCs w:val="23"/>
                <w:lang w:val="en-GB" w:eastAsia="en-US"/>
              </w:rPr>
              <w:t xml:space="preserve"> </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Jan</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2</w:t>
            </w:r>
            <w:r w:rsidR="00DA6AF0">
              <w:rPr>
                <w:rFonts w:ascii="Times New Roman" w:eastAsia="Calibri" w:hAnsi="Times New Roman"/>
                <w:sz w:val="24"/>
                <w:szCs w:val="24"/>
                <w:lang w:eastAsia="en-US"/>
              </w:rPr>
              <w:t>02</w:t>
            </w:r>
            <w:r>
              <w:rPr>
                <w:rFonts w:ascii="Times New Roman" w:eastAsia="Calibri" w:hAnsi="Times New Roman"/>
                <w:sz w:val="24"/>
                <w:szCs w:val="24"/>
                <w:lang w:eastAsia="en-US"/>
              </w:rPr>
              <w:t>1</w:t>
            </w:r>
            <w:r w:rsidRPr="00623751">
              <w:rPr>
                <w:rFonts w:ascii="Times New Roman" w:eastAsia="Calibri" w:hAnsi="Times New Roman"/>
                <w:sz w:val="24"/>
                <w:szCs w:val="24"/>
                <w:lang w:eastAsia="en-US"/>
              </w:rPr>
              <w:t xml:space="preserve">, </w:t>
            </w:r>
            <w:r>
              <w:rPr>
                <w:rFonts w:ascii="Times New Roman" w:eastAsia="Calibri" w:hAnsi="Times New Roman"/>
                <w:sz w:val="24"/>
                <w:szCs w:val="24"/>
                <w:lang w:eastAsia="en-US"/>
              </w:rPr>
              <w:t>Dec</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2</w:t>
            </w:r>
            <w:r w:rsidR="00DA6AF0">
              <w:rPr>
                <w:rFonts w:ascii="Times New Roman" w:eastAsia="Calibri" w:hAnsi="Times New Roman"/>
                <w:sz w:val="24"/>
                <w:szCs w:val="24"/>
                <w:lang w:eastAsia="en-US"/>
              </w:rPr>
              <w:t>02</w:t>
            </w:r>
            <w:r>
              <w:rPr>
                <w:rFonts w:ascii="Times New Roman" w:eastAsia="Calibri" w:hAnsi="Times New Roman"/>
                <w:sz w:val="24"/>
                <w:szCs w:val="24"/>
                <w:lang w:eastAsia="en-US"/>
              </w:rPr>
              <w:t>1</w:t>
            </w:r>
            <w:r w:rsidRPr="00623751">
              <w:rPr>
                <w:rFonts w:ascii="Times New Roman" w:eastAsia="Calibri" w:hAnsi="Times New Roman"/>
                <w:sz w:val="24"/>
                <w:szCs w:val="24"/>
                <w:lang w:eastAsia="en-US"/>
              </w:rPr>
              <w:t>]</w:t>
            </w:r>
          </w:p>
          <w:p w14:paraId="6030922E" w14:textId="33C3A47A" w:rsidR="00623751" w:rsidRPr="00623751" w:rsidRDefault="00623751" w:rsidP="00A06AFD">
            <w:pPr>
              <w:suppressAutoHyphens w:val="0"/>
              <w:spacing w:after="0" w:line="259" w:lineRule="auto"/>
              <w:contextualSpacing/>
              <w:rPr>
                <w:rFonts w:ascii="Arial" w:eastAsia="Calibri" w:hAnsi="Arial" w:cs="Arial"/>
                <w:b/>
                <w:bCs/>
                <w:sz w:val="23"/>
                <w:szCs w:val="23"/>
                <w:lang w:val="en-GB" w:eastAsia="en-US"/>
              </w:rPr>
            </w:pPr>
            <w:r w:rsidRPr="00623751">
              <w:rPr>
                <w:rFonts w:ascii="Arial" w:eastAsia="Calibri" w:hAnsi="Arial" w:cs="Arial"/>
                <w:b/>
                <w:bCs/>
                <w:sz w:val="23"/>
                <w:szCs w:val="23"/>
                <w:lang w:val="en-GB" w:eastAsia="en-US"/>
              </w:rPr>
              <w:t>Jr. Software Engineer</w:t>
            </w:r>
            <w:r>
              <w:rPr>
                <w:rFonts w:ascii="Arial" w:eastAsia="Calibri" w:hAnsi="Arial" w:cs="Arial"/>
                <w:b/>
                <w:bCs/>
                <w:sz w:val="23"/>
                <w:szCs w:val="23"/>
                <w:lang w:val="en-GB" w:eastAsia="en-US"/>
              </w:rPr>
              <w:t xml:space="preserve"> </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Jan</w:t>
            </w:r>
            <w:r w:rsidRPr="00623751">
              <w:rPr>
                <w:rFonts w:ascii="Times New Roman" w:eastAsia="Calibri" w:hAnsi="Times New Roman"/>
                <w:sz w:val="24"/>
                <w:szCs w:val="24"/>
                <w:lang w:eastAsia="en-US"/>
              </w:rPr>
              <w:t>-</w:t>
            </w:r>
            <w:r w:rsidR="00DA6AF0">
              <w:rPr>
                <w:rFonts w:ascii="Times New Roman" w:eastAsia="Calibri" w:hAnsi="Times New Roman"/>
                <w:sz w:val="24"/>
                <w:szCs w:val="24"/>
                <w:lang w:eastAsia="en-US"/>
              </w:rPr>
              <w:t>20</w:t>
            </w:r>
            <w:r>
              <w:rPr>
                <w:rFonts w:ascii="Times New Roman" w:eastAsia="Calibri" w:hAnsi="Times New Roman"/>
                <w:sz w:val="24"/>
                <w:szCs w:val="24"/>
                <w:lang w:eastAsia="en-US"/>
              </w:rPr>
              <w:t>18</w:t>
            </w:r>
            <w:r w:rsidRPr="00623751">
              <w:rPr>
                <w:rFonts w:ascii="Times New Roman" w:eastAsia="Calibri" w:hAnsi="Times New Roman"/>
                <w:sz w:val="24"/>
                <w:szCs w:val="24"/>
                <w:lang w:eastAsia="en-US"/>
              </w:rPr>
              <w:t xml:space="preserve">, </w:t>
            </w:r>
            <w:r>
              <w:rPr>
                <w:rFonts w:ascii="Times New Roman" w:eastAsia="Calibri" w:hAnsi="Times New Roman"/>
                <w:sz w:val="24"/>
                <w:szCs w:val="24"/>
                <w:lang w:eastAsia="en-US"/>
              </w:rPr>
              <w:t>Dec</w:t>
            </w:r>
            <w:r w:rsidRPr="00623751">
              <w:rPr>
                <w:rFonts w:ascii="Times New Roman" w:eastAsia="Calibri" w:hAnsi="Times New Roman"/>
                <w:sz w:val="24"/>
                <w:szCs w:val="24"/>
                <w:lang w:eastAsia="en-US"/>
              </w:rPr>
              <w:t>-</w:t>
            </w:r>
            <w:r w:rsidR="00DA6AF0">
              <w:rPr>
                <w:rFonts w:ascii="Times New Roman" w:eastAsia="Calibri" w:hAnsi="Times New Roman"/>
                <w:sz w:val="24"/>
                <w:szCs w:val="24"/>
                <w:lang w:eastAsia="en-US"/>
              </w:rPr>
              <w:t>20</w:t>
            </w:r>
            <w:r>
              <w:rPr>
                <w:rFonts w:ascii="Times New Roman" w:eastAsia="Calibri" w:hAnsi="Times New Roman"/>
                <w:sz w:val="24"/>
                <w:szCs w:val="24"/>
                <w:lang w:eastAsia="en-US"/>
              </w:rPr>
              <w:t>20</w:t>
            </w:r>
            <w:r w:rsidRPr="00623751">
              <w:rPr>
                <w:rFonts w:ascii="Times New Roman" w:eastAsia="Calibri" w:hAnsi="Times New Roman"/>
                <w:sz w:val="24"/>
                <w:szCs w:val="24"/>
                <w:lang w:eastAsia="en-US"/>
              </w:rPr>
              <w:t>]</w:t>
            </w:r>
          </w:p>
          <w:p w14:paraId="0BF2099C" w14:textId="5D4BC0A2" w:rsidR="00623751" w:rsidRPr="00623751" w:rsidRDefault="00623751" w:rsidP="00A06AFD">
            <w:pPr>
              <w:suppressAutoHyphens w:val="0"/>
              <w:spacing w:after="0" w:line="259" w:lineRule="auto"/>
              <w:contextualSpacing/>
              <w:rPr>
                <w:rFonts w:ascii="Arial" w:eastAsia="Calibri" w:hAnsi="Arial" w:cs="Arial"/>
                <w:b/>
                <w:bCs/>
                <w:sz w:val="23"/>
                <w:szCs w:val="23"/>
                <w:lang w:val="en-GB" w:eastAsia="en-US"/>
              </w:rPr>
            </w:pPr>
            <w:r w:rsidRPr="00623751">
              <w:rPr>
                <w:rFonts w:ascii="Arial" w:eastAsia="Calibri" w:hAnsi="Arial" w:cs="Arial"/>
                <w:b/>
                <w:bCs/>
                <w:sz w:val="23"/>
                <w:szCs w:val="23"/>
                <w:lang w:val="en-GB" w:eastAsia="en-US"/>
              </w:rPr>
              <w:t xml:space="preserve">Trainee Software Engineer </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Feb</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17</w:t>
            </w:r>
            <w:r w:rsidRPr="00623751">
              <w:rPr>
                <w:rFonts w:ascii="Times New Roman" w:eastAsia="Calibri" w:hAnsi="Times New Roman"/>
                <w:sz w:val="24"/>
                <w:szCs w:val="24"/>
                <w:lang w:eastAsia="en-US"/>
              </w:rPr>
              <w:t xml:space="preserve">, </w:t>
            </w:r>
            <w:r>
              <w:rPr>
                <w:rFonts w:ascii="Times New Roman" w:eastAsia="Calibri" w:hAnsi="Times New Roman"/>
                <w:sz w:val="24"/>
                <w:szCs w:val="24"/>
                <w:lang w:eastAsia="en-US"/>
              </w:rPr>
              <w:t>Dec</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17</w:t>
            </w:r>
            <w:r w:rsidRPr="00623751">
              <w:rPr>
                <w:rFonts w:ascii="Times New Roman" w:eastAsia="Calibri" w:hAnsi="Times New Roman"/>
                <w:sz w:val="24"/>
                <w:szCs w:val="24"/>
                <w:lang w:eastAsia="en-US"/>
              </w:rPr>
              <w:t>]</w:t>
            </w:r>
          </w:p>
          <w:p w14:paraId="46BAD3FE" w14:textId="3B252807" w:rsidR="00623751" w:rsidRPr="000862DE" w:rsidRDefault="00623751" w:rsidP="00A06AFD">
            <w:pPr>
              <w:suppressAutoHyphens w:val="0"/>
              <w:spacing w:after="0" w:line="259" w:lineRule="auto"/>
              <w:contextualSpacing/>
              <w:rPr>
                <w:rFonts w:ascii="Arial" w:eastAsia="Calibri" w:hAnsi="Arial" w:cs="Arial"/>
                <w:sz w:val="23"/>
                <w:szCs w:val="23"/>
                <w:lang w:val="en-GB" w:eastAsia="en-US"/>
              </w:rPr>
            </w:pPr>
            <w:r>
              <w:rPr>
                <w:rFonts w:ascii="Arial" w:eastAsia="Calibri" w:hAnsi="Arial" w:cs="Arial"/>
                <w:sz w:val="23"/>
                <w:szCs w:val="23"/>
                <w:lang w:val="en-GB" w:eastAsia="en-US"/>
              </w:rPr>
              <w:t xml:space="preserve">at </w:t>
            </w:r>
            <w:r w:rsidR="00735665">
              <w:rPr>
                <w:rFonts w:ascii="Arial" w:eastAsia="Calibri" w:hAnsi="Arial" w:cs="Arial"/>
                <w:sz w:val="23"/>
                <w:szCs w:val="23"/>
                <w:lang w:val="en-GB" w:eastAsia="en-US"/>
              </w:rPr>
              <w:t>the same company</w:t>
            </w:r>
            <w:r w:rsidR="00DA6AF0">
              <w:rPr>
                <w:rFonts w:ascii="Arial" w:eastAsia="Calibri" w:hAnsi="Arial" w:cs="Arial"/>
                <w:sz w:val="23"/>
                <w:szCs w:val="23"/>
                <w:lang w:val="en-GB" w:eastAsia="en-US"/>
              </w:rPr>
              <w:t>, I have been working since 2017.</w:t>
            </w:r>
            <w:r>
              <w:rPr>
                <w:rFonts w:ascii="Arial" w:eastAsia="Calibri" w:hAnsi="Arial" w:cs="Arial"/>
                <w:sz w:val="23"/>
                <w:szCs w:val="23"/>
                <w:lang w:val="en-GB" w:eastAsia="en-US"/>
              </w:rPr>
              <w:t xml:space="preserve"> </w:t>
            </w:r>
          </w:p>
        </w:tc>
      </w:tr>
    </w:tbl>
    <w:p w14:paraId="56CE661D" w14:textId="77777777" w:rsidR="007752C1" w:rsidRDefault="007752C1" w:rsidP="002508C4">
      <w:pPr>
        <w:spacing w:line="360" w:lineRule="auto"/>
        <w:rPr>
          <w:rFonts w:ascii="Times New Roman" w:hAnsi="Times New Roman"/>
          <w:b/>
          <w:bCs/>
          <w:sz w:val="24"/>
          <w:szCs w:val="24"/>
        </w:rPr>
      </w:pPr>
    </w:p>
    <w:p w14:paraId="2FA51080" w14:textId="77777777" w:rsidR="00623751" w:rsidRDefault="00623751" w:rsidP="00DD7735">
      <w:pPr>
        <w:suppressAutoHyphens w:val="0"/>
        <w:spacing w:after="0" w:line="360" w:lineRule="auto"/>
        <w:rPr>
          <w:rFonts w:ascii="Times New Roman" w:hAnsi="Times New Roman"/>
          <w:b/>
          <w:bCs/>
          <w:caps/>
          <w:sz w:val="24"/>
          <w:szCs w:val="24"/>
          <w:lang w:eastAsia="en-US" w:bidi="th-TH"/>
        </w:rPr>
      </w:pPr>
    </w:p>
    <w:p w14:paraId="5C2F62C0" w14:textId="04D6631D" w:rsidR="00F470A2" w:rsidRDefault="00F470A2" w:rsidP="00A55061">
      <w:pPr>
        <w:pStyle w:val="Heading1"/>
        <w:rPr>
          <w:caps/>
        </w:rPr>
      </w:pPr>
      <w:r w:rsidRPr="004A3FA4">
        <w:rPr>
          <w:caps/>
        </w:rPr>
        <w:fldChar w:fldCharType="begin">
          <w:ffData>
            <w:name w:val=""/>
            <w:enabled/>
            <w:calcOnExit w:val="0"/>
            <w:statusText w:type="text" w:val="พิมพ์เนื้อหา"/>
            <w:textInput>
              <w:default w:val="[APPENDIX/APPENDICES]"/>
              <w:format w:val="ตัวพิมพ์ใหญ่"/>
            </w:textInput>
          </w:ffData>
        </w:fldChar>
      </w:r>
      <w:r w:rsidRPr="004A3FA4">
        <w:rPr>
          <w:caps/>
        </w:rPr>
        <w:instrText xml:space="preserve"> FORMTEXT </w:instrText>
      </w:r>
      <w:r w:rsidRPr="004A3FA4">
        <w:rPr>
          <w:caps/>
        </w:rPr>
      </w:r>
      <w:r w:rsidRPr="004A3FA4">
        <w:rPr>
          <w:caps/>
        </w:rPr>
        <w:fldChar w:fldCharType="separate"/>
      </w:r>
      <w:bookmarkStart w:id="145" w:name="_Toc205307987"/>
      <w:r w:rsidRPr="004A3FA4">
        <w:rPr>
          <w:noProof/>
        </w:rPr>
        <w:t>[APPENDIX/APPENDICES]</w:t>
      </w:r>
      <w:bookmarkEnd w:id="145"/>
      <w:r w:rsidRPr="004A3FA4">
        <w:rPr>
          <w:caps/>
        </w:rPr>
        <w:fldChar w:fldCharType="end"/>
      </w:r>
    </w:p>
    <w:p w14:paraId="20EC5504" w14:textId="77777777" w:rsidR="00F470A2" w:rsidRDefault="00F470A2" w:rsidP="00F470A2">
      <w:pPr>
        <w:suppressAutoHyphens w:val="0"/>
        <w:spacing w:after="0" w:line="360" w:lineRule="auto"/>
        <w:jc w:val="center"/>
        <w:rPr>
          <w:rFonts w:ascii="Times New Roman" w:hAnsi="Times New Roman"/>
          <w:b/>
          <w:bCs/>
          <w:caps/>
          <w:sz w:val="24"/>
          <w:szCs w:val="24"/>
          <w:lang w:eastAsia="en-US" w:bidi="th-TH"/>
        </w:rPr>
      </w:pPr>
    </w:p>
    <w:p w14:paraId="25863832" w14:textId="7777777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t>Appendix A: System Screenshots</w:t>
      </w:r>
    </w:p>
    <w:p w14:paraId="5B70A20B" w14:textId="77777777" w:rsidR="005F1608" w:rsidRDefault="00F470A2" w:rsidP="005F1608">
      <w:pPr>
        <w:numPr>
          <w:ilvl w:val="0"/>
          <w:numId w:val="62"/>
        </w:numPr>
        <w:rPr>
          <w:rFonts w:ascii="Times New Roman" w:hAnsi="Times New Roman"/>
          <w:sz w:val="24"/>
          <w:szCs w:val="24"/>
        </w:rPr>
      </w:pPr>
      <w:r w:rsidRPr="000F19BE">
        <w:rPr>
          <w:rFonts w:ascii="Times New Roman" w:hAnsi="Times New Roman"/>
          <w:sz w:val="24"/>
          <w:szCs w:val="24"/>
        </w:rPr>
        <w:t>Figure A1 - Chat Interface: Demonstrates the user interaction flow with sample queries and responses.</w:t>
      </w:r>
    </w:p>
    <w:p w14:paraId="76561F92" w14:textId="0B057796" w:rsidR="005F1608" w:rsidRDefault="00F470A2" w:rsidP="00903F3F">
      <w:pPr>
        <w:ind w:left="720"/>
        <w:jc w:val="center"/>
        <w:rPr>
          <w:rFonts w:ascii="Times New Roman" w:hAnsi="Times New Roman"/>
          <w:sz w:val="24"/>
          <w:szCs w:val="24"/>
        </w:rPr>
      </w:pPr>
      <w:r w:rsidRPr="005F1608">
        <w:rPr>
          <w:rFonts w:ascii="Times New Roman" w:hAnsi="Times New Roman"/>
          <w:sz w:val="24"/>
          <w:szCs w:val="24"/>
        </w:rPr>
        <w:br/>
      </w:r>
      <w:r w:rsidRPr="000F19BE">
        <w:rPr>
          <w:rFonts w:ascii="Times New Roman" w:hAnsi="Times New Roman"/>
          <w:noProof/>
          <w:sz w:val="24"/>
          <w:szCs w:val="24"/>
        </w:rPr>
        <w:drawing>
          <wp:inline distT="0" distB="0" distL="0" distR="0" wp14:anchorId="651BC073" wp14:editId="7F401C24">
            <wp:extent cx="3843765" cy="5486400"/>
            <wp:effectExtent l="0" t="0" r="4445" b="0"/>
            <wp:docPr id="1255224917"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ha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765" cy="5486400"/>
                    </a:xfrm>
                    <a:prstGeom prst="rect">
                      <a:avLst/>
                    </a:prstGeom>
                    <a:noFill/>
                    <a:ln>
                      <a:noFill/>
                    </a:ln>
                  </pic:spPr>
                </pic:pic>
              </a:graphicData>
            </a:graphic>
          </wp:inline>
        </w:drawing>
      </w:r>
    </w:p>
    <w:p w14:paraId="2C09ABAD" w14:textId="77777777" w:rsidR="002508C4" w:rsidRDefault="002508C4" w:rsidP="005F1608">
      <w:pPr>
        <w:ind w:left="720"/>
        <w:rPr>
          <w:rFonts w:ascii="Times New Roman" w:hAnsi="Times New Roman"/>
          <w:sz w:val="24"/>
          <w:szCs w:val="24"/>
        </w:rPr>
      </w:pPr>
    </w:p>
    <w:p w14:paraId="05634385" w14:textId="77777777" w:rsidR="002508C4" w:rsidRPr="005F1608" w:rsidRDefault="002508C4" w:rsidP="005F1608">
      <w:pPr>
        <w:ind w:left="720"/>
        <w:rPr>
          <w:rFonts w:ascii="Times New Roman" w:hAnsi="Times New Roman"/>
          <w:sz w:val="24"/>
          <w:szCs w:val="24"/>
        </w:rPr>
      </w:pPr>
    </w:p>
    <w:p w14:paraId="2926A36B" w14:textId="496E6E76" w:rsidR="00F470A2" w:rsidRPr="000F19BE" w:rsidRDefault="00F470A2" w:rsidP="005F1608">
      <w:pPr>
        <w:suppressAutoHyphens w:val="0"/>
        <w:spacing w:after="0" w:line="240" w:lineRule="auto"/>
        <w:rPr>
          <w:rFonts w:ascii="Times New Roman" w:hAnsi="Times New Roman"/>
          <w:sz w:val="24"/>
          <w:szCs w:val="24"/>
        </w:rPr>
      </w:pPr>
      <w:r w:rsidRPr="000F19BE">
        <w:rPr>
          <w:rFonts w:ascii="Times New Roman" w:hAnsi="Times New Roman"/>
          <w:sz w:val="24"/>
          <w:szCs w:val="24"/>
        </w:rPr>
        <w:br/>
      </w:r>
    </w:p>
    <w:p w14:paraId="4A57FDC3" w14:textId="77777777" w:rsidR="00F470A2" w:rsidRPr="000F19BE" w:rsidRDefault="00F470A2" w:rsidP="00903F3F">
      <w:pPr>
        <w:numPr>
          <w:ilvl w:val="0"/>
          <w:numId w:val="62"/>
        </w:numPr>
        <w:jc w:val="center"/>
        <w:rPr>
          <w:rFonts w:ascii="Times New Roman" w:hAnsi="Times New Roman"/>
          <w:sz w:val="24"/>
          <w:szCs w:val="24"/>
        </w:rPr>
      </w:pPr>
      <w:r w:rsidRPr="000F19BE">
        <w:rPr>
          <w:rFonts w:ascii="Times New Roman" w:hAnsi="Times New Roman"/>
          <w:sz w:val="24"/>
          <w:szCs w:val="24"/>
        </w:rPr>
        <w:t>Figure A2 - Voice Input Feature: Shows the speech-to-text functionality in operation.</w:t>
      </w:r>
      <w:r w:rsidRPr="000F19BE">
        <w:rPr>
          <w:rFonts w:ascii="Times New Roman" w:hAnsi="Times New Roman"/>
          <w:sz w:val="24"/>
          <w:szCs w:val="24"/>
        </w:rPr>
        <w:br/>
      </w:r>
      <w:r w:rsidRPr="000F19BE">
        <w:rPr>
          <w:rFonts w:ascii="Times New Roman" w:hAnsi="Times New Roman"/>
          <w:sz w:val="24"/>
          <w:szCs w:val="24"/>
        </w:rPr>
        <w:br/>
      </w:r>
      <w:r w:rsidRPr="000F19BE">
        <w:rPr>
          <w:rFonts w:ascii="Times New Roman" w:hAnsi="Times New Roman"/>
          <w:noProof/>
          <w:sz w:val="24"/>
          <w:szCs w:val="24"/>
        </w:rPr>
        <w:drawing>
          <wp:inline distT="0" distB="0" distL="0" distR="0" wp14:anchorId="0FF2AF72" wp14:editId="4CE05340">
            <wp:extent cx="4006666" cy="5486400"/>
            <wp:effectExtent l="0" t="0" r="0" b="0"/>
            <wp:docPr id="863461628"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1628" name="Picture 2" descr="A screenshot of a cha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6666" cy="5486400"/>
                    </a:xfrm>
                    <a:prstGeom prst="rect">
                      <a:avLst/>
                    </a:prstGeom>
                    <a:noFill/>
                    <a:ln>
                      <a:noFill/>
                    </a:ln>
                  </pic:spPr>
                </pic:pic>
              </a:graphicData>
            </a:graphic>
          </wp:inline>
        </w:drawing>
      </w:r>
    </w:p>
    <w:p w14:paraId="1AAA0774" w14:textId="77777777" w:rsidR="005F1608" w:rsidRDefault="005F1608" w:rsidP="00F470A2">
      <w:pPr>
        <w:rPr>
          <w:rFonts w:ascii="Times New Roman" w:hAnsi="Times New Roman"/>
          <w:b/>
          <w:bCs/>
          <w:sz w:val="24"/>
          <w:szCs w:val="24"/>
        </w:rPr>
      </w:pPr>
    </w:p>
    <w:p w14:paraId="1C9576AB" w14:textId="77777777" w:rsidR="005F1608" w:rsidRDefault="005F1608" w:rsidP="00F470A2">
      <w:pPr>
        <w:rPr>
          <w:rFonts w:ascii="Times New Roman" w:hAnsi="Times New Roman"/>
          <w:b/>
          <w:bCs/>
          <w:sz w:val="24"/>
          <w:szCs w:val="24"/>
        </w:rPr>
      </w:pPr>
    </w:p>
    <w:p w14:paraId="7BE22BDD" w14:textId="77777777" w:rsidR="005F1608" w:rsidRDefault="005F1608" w:rsidP="00F470A2">
      <w:pPr>
        <w:rPr>
          <w:rFonts w:ascii="Times New Roman" w:hAnsi="Times New Roman"/>
          <w:b/>
          <w:bCs/>
          <w:sz w:val="24"/>
          <w:szCs w:val="24"/>
        </w:rPr>
      </w:pPr>
    </w:p>
    <w:p w14:paraId="4CD4069E" w14:textId="77777777" w:rsidR="002508C4" w:rsidRDefault="002508C4" w:rsidP="00F470A2">
      <w:pPr>
        <w:rPr>
          <w:rFonts w:ascii="Times New Roman" w:hAnsi="Times New Roman"/>
          <w:b/>
          <w:bCs/>
          <w:sz w:val="24"/>
          <w:szCs w:val="24"/>
        </w:rPr>
      </w:pPr>
    </w:p>
    <w:p w14:paraId="24BBAC33" w14:textId="77777777" w:rsidR="005F1608" w:rsidRDefault="005F1608" w:rsidP="00F470A2">
      <w:pPr>
        <w:rPr>
          <w:rFonts w:ascii="Times New Roman" w:hAnsi="Times New Roman"/>
          <w:b/>
          <w:bCs/>
          <w:sz w:val="24"/>
          <w:szCs w:val="24"/>
        </w:rPr>
      </w:pPr>
    </w:p>
    <w:p w14:paraId="31E5045F" w14:textId="77777777" w:rsidR="005F1608" w:rsidRDefault="005F1608" w:rsidP="00F470A2">
      <w:pPr>
        <w:rPr>
          <w:rFonts w:ascii="Times New Roman" w:hAnsi="Times New Roman"/>
          <w:b/>
          <w:bCs/>
          <w:sz w:val="24"/>
          <w:szCs w:val="24"/>
        </w:rPr>
      </w:pPr>
    </w:p>
    <w:p w14:paraId="321F7CBA" w14:textId="77777777" w:rsidR="005F1608" w:rsidRDefault="005F1608" w:rsidP="00F470A2">
      <w:pPr>
        <w:rPr>
          <w:rFonts w:ascii="Times New Roman" w:hAnsi="Times New Roman"/>
          <w:b/>
          <w:bCs/>
          <w:sz w:val="24"/>
          <w:szCs w:val="24"/>
        </w:rPr>
      </w:pPr>
    </w:p>
    <w:p w14:paraId="2928BA4D" w14:textId="39E570A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t>Appendix B: Knowledge Base Structure</w:t>
      </w:r>
    </w:p>
    <w:p w14:paraId="1A7FD1D9" w14:textId="77777777" w:rsidR="00F470A2" w:rsidRPr="000F19BE" w:rsidRDefault="00F470A2" w:rsidP="00F470A2">
      <w:pPr>
        <w:rPr>
          <w:rFonts w:ascii="Times New Roman" w:hAnsi="Times New Roman"/>
          <w:sz w:val="24"/>
          <w:szCs w:val="24"/>
        </w:rPr>
      </w:pPr>
      <w:r w:rsidRPr="000F19BE">
        <w:rPr>
          <w:rFonts w:ascii="Times New Roman" w:hAnsi="Times New Roman"/>
          <w:sz w:val="24"/>
          <w:szCs w:val="24"/>
        </w:rPr>
        <w:t>The chatbot utilizes a JSON-based knowledge repository with the following structure:</w:t>
      </w:r>
    </w:p>
    <w:p w14:paraId="34A23C50" w14:textId="77777777" w:rsidR="00F470A2" w:rsidRPr="000F19BE" w:rsidRDefault="00F470A2" w:rsidP="00F470A2">
      <w:pPr>
        <w:rPr>
          <w:rFonts w:ascii="Times New Roman" w:hAnsi="Times New Roman"/>
          <w:sz w:val="24"/>
          <w:szCs w:val="24"/>
        </w:rPr>
      </w:pPr>
      <w:r w:rsidRPr="000F19BE">
        <w:rPr>
          <w:rFonts w:ascii="Times New Roman" w:hAnsi="Times New Roman"/>
          <w:noProof/>
          <w:sz w:val="24"/>
          <w:szCs w:val="24"/>
        </w:rPr>
        <w:drawing>
          <wp:inline distT="0" distB="0" distL="0" distR="0" wp14:anchorId="25E463AB" wp14:editId="5702A187">
            <wp:extent cx="5273040" cy="2834640"/>
            <wp:effectExtent l="0" t="0" r="3810" b="3810"/>
            <wp:docPr id="1563340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2834640"/>
                    </a:xfrm>
                    <a:prstGeom prst="rect">
                      <a:avLst/>
                    </a:prstGeom>
                    <a:noFill/>
                    <a:ln>
                      <a:noFill/>
                    </a:ln>
                  </pic:spPr>
                </pic:pic>
              </a:graphicData>
            </a:graphic>
          </wp:inline>
        </w:drawing>
      </w:r>
    </w:p>
    <w:p w14:paraId="4EF091AB" w14:textId="77777777" w:rsidR="00F470A2" w:rsidRPr="000F19BE" w:rsidRDefault="00F470A2" w:rsidP="00F470A2">
      <w:pPr>
        <w:rPr>
          <w:rFonts w:ascii="Times New Roman" w:hAnsi="Times New Roman"/>
          <w:sz w:val="24"/>
          <w:szCs w:val="24"/>
        </w:rPr>
      </w:pPr>
    </w:p>
    <w:p w14:paraId="731EDC64" w14:textId="7777777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t>Appendix C: Technical Specifications</w:t>
      </w:r>
    </w:p>
    <w:p w14:paraId="01F9D38E" w14:textId="77777777" w:rsidR="00F470A2" w:rsidRPr="000F19BE" w:rsidRDefault="00F470A2" w:rsidP="00F470A2">
      <w:pPr>
        <w:rPr>
          <w:rFonts w:ascii="Times New Roman" w:hAnsi="Times New Roman"/>
          <w:sz w:val="24"/>
          <w:szCs w:val="24"/>
        </w:rPr>
      </w:pPr>
      <w:r w:rsidRPr="000F19BE">
        <w:rPr>
          <w:rFonts w:ascii="Times New Roman" w:hAnsi="Times New Roman"/>
          <w:sz w:val="24"/>
          <w:szCs w:val="24"/>
        </w:rPr>
        <w:t>The implementation leverages:</w:t>
      </w:r>
    </w:p>
    <w:p w14:paraId="68359F5D" w14:textId="77777777" w:rsidR="00F470A2" w:rsidRPr="000F19BE" w:rsidRDefault="00F470A2" w:rsidP="00F470A2">
      <w:pPr>
        <w:numPr>
          <w:ilvl w:val="0"/>
          <w:numId w:val="63"/>
        </w:numPr>
        <w:rPr>
          <w:rFonts w:ascii="Times New Roman" w:hAnsi="Times New Roman"/>
          <w:sz w:val="24"/>
          <w:szCs w:val="24"/>
        </w:rPr>
      </w:pPr>
      <w:r w:rsidRPr="000F19BE">
        <w:rPr>
          <w:rFonts w:ascii="Times New Roman" w:hAnsi="Times New Roman"/>
          <w:sz w:val="24"/>
          <w:szCs w:val="24"/>
        </w:rPr>
        <w:t>Django (Backend framework)</w:t>
      </w:r>
    </w:p>
    <w:p w14:paraId="6C2F9624" w14:textId="77777777" w:rsidR="00F470A2" w:rsidRPr="000F19BE" w:rsidRDefault="00F470A2" w:rsidP="00F470A2">
      <w:pPr>
        <w:numPr>
          <w:ilvl w:val="0"/>
          <w:numId w:val="63"/>
        </w:numPr>
        <w:rPr>
          <w:rFonts w:ascii="Times New Roman" w:hAnsi="Times New Roman"/>
          <w:sz w:val="24"/>
          <w:szCs w:val="24"/>
        </w:rPr>
      </w:pPr>
      <w:r w:rsidRPr="000F19BE">
        <w:rPr>
          <w:rFonts w:ascii="Times New Roman" w:hAnsi="Times New Roman"/>
          <w:sz w:val="24"/>
          <w:szCs w:val="24"/>
        </w:rPr>
        <w:t>Bootstrap 5 (Frontend components)</w:t>
      </w:r>
    </w:p>
    <w:p w14:paraId="789FCE5F" w14:textId="77777777" w:rsidR="00F470A2" w:rsidRPr="000F19BE" w:rsidRDefault="00F470A2" w:rsidP="00F470A2">
      <w:pPr>
        <w:numPr>
          <w:ilvl w:val="0"/>
          <w:numId w:val="63"/>
        </w:numPr>
        <w:rPr>
          <w:rFonts w:ascii="Times New Roman" w:hAnsi="Times New Roman"/>
          <w:sz w:val="24"/>
          <w:szCs w:val="24"/>
        </w:rPr>
      </w:pPr>
      <w:r w:rsidRPr="000F19BE">
        <w:rPr>
          <w:rFonts w:ascii="Times New Roman" w:hAnsi="Times New Roman"/>
          <w:sz w:val="24"/>
          <w:szCs w:val="24"/>
        </w:rPr>
        <w:t>Web Speech API (Voice interaction)</w:t>
      </w:r>
    </w:p>
    <w:p w14:paraId="25BD16E9" w14:textId="77777777" w:rsidR="00F470A2" w:rsidRPr="000F19BE" w:rsidRDefault="00F470A2" w:rsidP="00F470A2">
      <w:pPr>
        <w:numPr>
          <w:ilvl w:val="0"/>
          <w:numId w:val="63"/>
        </w:numPr>
        <w:rPr>
          <w:rFonts w:ascii="Times New Roman" w:hAnsi="Times New Roman"/>
          <w:sz w:val="24"/>
          <w:szCs w:val="24"/>
        </w:rPr>
      </w:pPr>
      <w:r w:rsidRPr="000F19BE">
        <w:rPr>
          <w:rFonts w:ascii="Times New Roman" w:hAnsi="Times New Roman"/>
          <w:sz w:val="24"/>
          <w:szCs w:val="24"/>
        </w:rPr>
        <w:t>JSON (Knowledge base)</w:t>
      </w:r>
    </w:p>
    <w:p w14:paraId="6224C0FC" w14:textId="77777777" w:rsidR="00F470A2" w:rsidRPr="000F19BE" w:rsidRDefault="00F470A2" w:rsidP="00F470A2">
      <w:pPr>
        <w:numPr>
          <w:ilvl w:val="0"/>
          <w:numId w:val="63"/>
        </w:numPr>
        <w:rPr>
          <w:rFonts w:ascii="Times New Roman" w:hAnsi="Times New Roman"/>
          <w:sz w:val="24"/>
          <w:szCs w:val="24"/>
        </w:rPr>
      </w:pPr>
      <w:r w:rsidRPr="000F19BE">
        <w:rPr>
          <w:rFonts w:ascii="Times New Roman" w:hAnsi="Times New Roman"/>
          <w:sz w:val="24"/>
          <w:szCs w:val="24"/>
        </w:rPr>
        <w:t>REST API (Cross-platform support)</w:t>
      </w:r>
    </w:p>
    <w:p w14:paraId="370C634E" w14:textId="77777777" w:rsidR="00F470A2" w:rsidRPr="000F19BE" w:rsidRDefault="00F470A2" w:rsidP="00F470A2">
      <w:pPr>
        <w:numPr>
          <w:ilvl w:val="0"/>
          <w:numId w:val="63"/>
        </w:numPr>
        <w:rPr>
          <w:rFonts w:ascii="Times New Roman" w:hAnsi="Times New Roman"/>
          <w:sz w:val="24"/>
          <w:szCs w:val="24"/>
        </w:rPr>
      </w:pPr>
      <w:r w:rsidRPr="000F19BE">
        <w:rPr>
          <w:rFonts w:ascii="Times New Roman" w:hAnsi="Times New Roman"/>
          <w:sz w:val="24"/>
          <w:szCs w:val="24"/>
        </w:rPr>
        <w:t>cPanel (Live deployment)</w:t>
      </w:r>
    </w:p>
    <w:p w14:paraId="5313A3F7" w14:textId="7777777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t>Appendix D: System Limitations</w:t>
      </w:r>
    </w:p>
    <w:p w14:paraId="3386268E" w14:textId="77777777" w:rsidR="00F470A2" w:rsidRPr="000F19BE" w:rsidRDefault="00F470A2" w:rsidP="00F470A2">
      <w:pPr>
        <w:rPr>
          <w:rFonts w:ascii="Times New Roman" w:hAnsi="Times New Roman"/>
          <w:sz w:val="24"/>
          <w:szCs w:val="24"/>
        </w:rPr>
      </w:pPr>
      <w:r w:rsidRPr="000F19BE">
        <w:rPr>
          <w:rFonts w:ascii="Times New Roman" w:hAnsi="Times New Roman"/>
          <w:sz w:val="24"/>
          <w:szCs w:val="24"/>
        </w:rPr>
        <w:t>Key constraints include:</w:t>
      </w:r>
    </w:p>
    <w:p w14:paraId="722409C6" w14:textId="77777777" w:rsidR="005F1608" w:rsidRPr="005F1608" w:rsidRDefault="00F470A2" w:rsidP="005F1608">
      <w:pPr>
        <w:numPr>
          <w:ilvl w:val="0"/>
          <w:numId w:val="64"/>
        </w:numPr>
        <w:spacing w:after="0" w:line="360" w:lineRule="auto"/>
        <w:ind w:hanging="720"/>
        <w:rPr>
          <w:rFonts w:ascii="Times New Roman" w:hAnsi="Times New Roman"/>
          <w:b/>
          <w:bCs/>
          <w:sz w:val="24"/>
          <w:szCs w:val="24"/>
        </w:rPr>
      </w:pPr>
      <w:r w:rsidRPr="005F1608">
        <w:rPr>
          <w:rFonts w:ascii="Times New Roman" w:hAnsi="Times New Roman"/>
          <w:sz w:val="24"/>
          <w:szCs w:val="24"/>
        </w:rPr>
        <w:t>Static knowledge base requiring manual updates</w:t>
      </w:r>
    </w:p>
    <w:p w14:paraId="66DC6512" w14:textId="3E843CFA" w:rsidR="005F1608" w:rsidRPr="005F1608" w:rsidRDefault="00F470A2" w:rsidP="005F1608">
      <w:pPr>
        <w:numPr>
          <w:ilvl w:val="0"/>
          <w:numId w:val="64"/>
        </w:numPr>
        <w:spacing w:after="0" w:line="360" w:lineRule="auto"/>
        <w:ind w:hanging="720"/>
        <w:rPr>
          <w:rFonts w:ascii="Times New Roman" w:hAnsi="Times New Roman"/>
          <w:b/>
          <w:bCs/>
          <w:sz w:val="24"/>
          <w:szCs w:val="24"/>
        </w:rPr>
      </w:pPr>
      <w:r w:rsidRPr="005F1608">
        <w:rPr>
          <w:rFonts w:ascii="Times New Roman" w:hAnsi="Times New Roman"/>
          <w:sz w:val="24"/>
          <w:szCs w:val="24"/>
        </w:rPr>
        <w:t>English language support only</w:t>
      </w:r>
    </w:p>
    <w:p w14:paraId="21141532" w14:textId="3F8B8790" w:rsidR="007752C1" w:rsidRPr="005F1608" w:rsidRDefault="00F470A2" w:rsidP="005F1608">
      <w:pPr>
        <w:numPr>
          <w:ilvl w:val="0"/>
          <w:numId w:val="64"/>
        </w:numPr>
        <w:spacing w:after="0" w:line="360" w:lineRule="auto"/>
        <w:ind w:hanging="720"/>
        <w:rPr>
          <w:rFonts w:ascii="Times New Roman" w:hAnsi="Times New Roman"/>
          <w:b/>
          <w:bCs/>
          <w:sz w:val="24"/>
          <w:szCs w:val="24"/>
        </w:rPr>
      </w:pPr>
      <w:r w:rsidRPr="005F1608">
        <w:rPr>
          <w:rFonts w:ascii="Times New Roman" w:hAnsi="Times New Roman"/>
          <w:sz w:val="24"/>
          <w:szCs w:val="24"/>
        </w:rPr>
        <w:t>No real-time data integration with university systems</w:t>
      </w:r>
    </w:p>
    <w:sectPr w:rsidR="007752C1" w:rsidRPr="005F1608" w:rsidSect="007752C1">
      <w:pgSz w:w="11906" w:h="16838" w:code="9"/>
      <w:pgMar w:top="2160" w:right="1440" w:bottom="1440" w:left="2160" w:header="720" w:footer="864" w:gutter="0"/>
      <w:pgNumType w:start="1"/>
      <w:cols w:space="720"/>
      <w:vAlign w:val="center"/>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7F63B" w14:textId="77777777" w:rsidR="001841E4" w:rsidRDefault="001841E4">
      <w:pPr>
        <w:spacing w:after="0" w:line="240" w:lineRule="auto"/>
      </w:pPr>
      <w:r>
        <w:separator/>
      </w:r>
    </w:p>
  </w:endnote>
  <w:endnote w:type="continuationSeparator" w:id="0">
    <w:p w14:paraId="323C9CBE" w14:textId="77777777" w:rsidR="001841E4" w:rsidRDefault="00184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3584606"/>
      <w:docPartObj>
        <w:docPartGallery w:val="Page Numbers (Bottom of Page)"/>
        <w:docPartUnique/>
      </w:docPartObj>
    </w:sdtPr>
    <w:sdtEndPr>
      <w:rPr>
        <w:noProof/>
      </w:rPr>
    </w:sdtEndPr>
    <w:sdtContent>
      <w:p w14:paraId="6DF8E18F" w14:textId="3F078AD8" w:rsidR="00D804A6" w:rsidRDefault="00D804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682113" w14:textId="4B49EC3E" w:rsidR="00BC613A" w:rsidRDefault="00BC613A" w:rsidP="003C0ED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5D185" w14:textId="3A8D1597" w:rsidR="00EE4F8A" w:rsidRPr="00EE4F8A" w:rsidRDefault="00EE4F8A">
    <w:pPr>
      <w:pStyle w:val="Footer"/>
      <w:jc w:val="center"/>
      <w:rPr>
        <w:caps/>
        <w:noProof/>
        <w:color w:val="156082"/>
      </w:rPr>
    </w:pPr>
  </w:p>
  <w:p w14:paraId="29C3C425" w14:textId="77777777" w:rsidR="00EE4F8A" w:rsidRDefault="00EE4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499912"/>
      <w:docPartObj>
        <w:docPartGallery w:val="Page Numbers (Bottom of Page)"/>
        <w:docPartUnique/>
      </w:docPartObj>
    </w:sdtPr>
    <w:sdtEndPr>
      <w:rPr>
        <w:noProof/>
      </w:rPr>
    </w:sdtEndPr>
    <w:sdtContent>
      <w:p w14:paraId="33675A73" w14:textId="1EE2F9ED" w:rsidR="00BC613A" w:rsidRDefault="00BC61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995B3D" w14:textId="77777777" w:rsidR="00BC613A" w:rsidRDefault="00BC6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27634" w14:textId="77777777" w:rsidR="001841E4" w:rsidRDefault="001841E4">
      <w:pPr>
        <w:spacing w:after="0" w:line="240" w:lineRule="auto"/>
      </w:pPr>
      <w:r>
        <w:separator/>
      </w:r>
    </w:p>
  </w:footnote>
  <w:footnote w:type="continuationSeparator" w:id="0">
    <w:p w14:paraId="3A458175" w14:textId="77777777" w:rsidR="001841E4" w:rsidRDefault="001841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1"/>
    <w:lvl w:ilvl="0">
      <w:start w:val="1"/>
      <w:numFmt w:val="bullet"/>
      <w:lvlText w:val=""/>
      <w:lvlJc w:val="left"/>
      <w:pPr>
        <w:tabs>
          <w:tab w:val="num" w:pos="0"/>
        </w:tabs>
        <w:ind w:left="720" w:hanging="360"/>
      </w:pPr>
      <w:rPr>
        <w:rFonts w:ascii="Wingdings" w:hAnsi="Wingdings" w:cs="Wingdings" w:hint="default"/>
      </w:rPr>
    </w:lvl>
  </w:abstractNum>
  <w:abstractNum w:abstractNumId="1" w15:restartNumberingAfterBreak="0">
    <w:nsid w:val="00000003"/>
    <w:multiLevelType w:val="singleLevel"/>
    <w:tmpl w:val="00000003"/>
    <w:name w:val="WW8Num2"/>
    <w:lvl w:ilvl="0">
      <w:start w:val="1"/>
      <w:numFmt w:val="bullet"/>
      <w:lvlText w:val=""/>
      <w:lvlJc w:val="left"/>
      <w:pPr>
        <w:tabs>
          <w:tab w:val="num" w:pos="0"/>
        </w:tabs>
        <w:ind w:left="720" w:hanging="360"/>
      </w:pPr>
      <w:rPr>
        <w:rFonts w:ascii="Wingdings" w:hAnsi="Wingdings" w:cs="Wingdings" w:hint="default"/>
      </w:rPr>
    </w:lvl>
  </w:abstractNum>
  <w:abstractNum w:abstractNumId="2" w15:restartNumberingAfterBreak="0">
    <w:nsid w:val="00000004"/>
    <w:multiLevelType w:val="singleLevel"/>
    <w:tmpl w:val="00000004"/>
    <w:name w:val="WW8Num3"/>
    <w:lvl w:ilvl="0">
      <w:start w:val="1"/>
      <w:numFmt w:val="bullet"/>
      <w:lvlText w:val=""/>
      <w:lvlJc w:val="left"/>
      <w:pPr>
        <w:tabs>
          <w:tab w:val="num" w:pos="0"/>
        </w:tabs>
        <w:ind w:left="720" w:hanging="360"/>
      </w:pPr>
      <w:rPr>
        <w:rFonts w:ascii="Wingdings" w:hAnsi="Wingdings" w:cs="Wingdings" w:hint="default"/>
      </w:rPr>
    </w:lvl>
  </w:abstractNum>
  <w:abstractNum w:abstractNumId="3" w15:restartNumberingAfterBreak="0">
    <w:nsid w:val="00000005"/>
    <w:multiLevelType w:val="singleLevel"/>
    <w:tmpl w:val="00000005"/>
    <w:lvl w:ilvl="0">
      <w:start w:val="1"/>
      <w:numFmt w:val="bullet"/>
      <w:lvlText w:val=""/>
      <w:lvlJc w:val="left"/>
      <w:pPr>
        <w:ind w:left="720" w:hanging="360"/>
      </w:pPr>
      <w:rPr>
        <w:rFonts w:ascii="Wingdings" w:hAnsi="Wingdings" w:cs="Wingdings" w:hint="default"/>
      </w:rPr>
    </w:lvl>
  </w:abstractNum>
  <w:abstractNum w:abstractNumId="4" w15:restartNumberingAfterBreak="0">
    <w:nsid w:val="00000006"/>
    <w:multiLevelType w:val="singleLevel"/>
    <w:tmpl w:val="00000006"/>
    <w:name w:val="WW8Num5"/>
    <w:lvl w:ilvl="0">
      <w:start w:val="1"/>
      <w:numFmt w:val="bullet"/>
      <w:lvlText w:val=""/>
      <w:lvlJc w:val="left"/>
      <w:pPr>
        <w:tabs>
          <w:tab w:val="num" w:pos="0"/>
        </w:tabs>
        <w:ind w:left="720" w:hanging="360"/>
      </w:pPr>
      <w:rPr>
        <w:rFonts w:ascii="Wingdings" w:hAnsi="Wingdings" w:cs="Wingdings" w:hint="default"/>
      </w:rPr>
    </w:lvl>
  </w:abstractNum>
  <w:abstractNum w:abstractNumId="5" w15:restartNumberingAfterBreak="0">
    <w:nsid w:val="00000007"/>
    <w:multiLevelType w:val="singleLevel"/>
    <w:tmpl w:val="00000007"/>
    <w:name w:val="WW8Num6"/>
    <w:lvl w:ilvl="0">
      <w:start w:val="1"/>
      <w:numFmt w:val="bullet"/>
      <w:lvlText w:val=""/>
      <w:lvlJc w:val="left"/>
      <w:pPr>
        <w:tabs>
          <w:tab w:val="num" w:pos="0"/>
        </w:tabs>
        <w:ind w:left="900" w:hanging="360"/>
      </w:pPr>
      <w:rPr>
        <w:rFonts w:ascii="Wingdings" w:hAnsi="Wingdings" w:cs="Wingdings" w:hint="default"/>
      </w:rPr>
    </w:lvl>
  </w:abstractNum>
  <w:abstractNum w:abstractNumId="6" w15:restartNumberingAfterBreak="0">
    <w:nsid w:val="00000008"/>
    <w:multiLevelType w:val="singleLevel"/>
    <w:tmpl w:val="00000008"/>
    <w:name w:val="WW8Num7"/>
    <w:lvl w:ilvl="0">
      <w:start w:val="1"/>
      <w:numFmt w:val="bullet"/>
      <w:lvlText w:val=""/>
      <w:lvlJc w:val="left"/>
      <w:pPr>
        <w:tabs>
          <w:tab w:val="num" w:pos="0"/>
        </w:tabs>
        <w:ind w:left="720" w:hanging="360"/>
      </w:pPr>
      <w:rPr>
        <w:rFonts w:ascii="Wingdings" w:hAnsi="Wingdings" w:cs="Wingdings" w:hint="default"/>
      </w:rPr>
    </w:lvl>
  </w:abstractNum>
  <w:abstractNum w:abstractNumId="7" w15:restartNumberingAfterBreak="0">
    <w:nsid w:val="00000009"/>
    <w:multiLevelType w:val="singleLevel"/>
    <w:tmpl w:val="00000009"/>
    <w:name w:val="WW8Num9"/>
    <w:lvl w:ilvl="0">
      <w:start w:val="1"/>
      <w:numFmt w:val="bullet"/>
      <w:lvlText w:val=""/>
      <w:lvlJc w:val="left"/>
      <w:pPr>
        <w:tabs>
          <w:tab w:val="num" w:pos="0"/>
        </w:tabs>
        <w:ind w:left="864" w:hanging="360"/>
      </w:pPr>
      <w:rPr>
        <w:rFonts w:ascii="Wingdings" w:hAnsi="Wingdings" w:cs="Wingdings" w:hint="default"/>
      </w:rPr>
    </w:lvl>
  </w:abstractNum>
  <w:abstractNum w:abstractNumId="8" w15:restartNumberingAfterBreak="0">
    <w:nsid w:val="0000000A"/>
    <w:multiLevelType w:val="singleLevel"/>
    <w:tmpl w:val="0000000A"/>
    <w:name w:val="WW8Num10"/>
    <w:lvl w:ilvl="0">
      <w:start w:val="1"/>
      <w:numFmt w:val="bullet"/>
      <w:lvlText w:val=""/>
      <w:lvlJc w:val="left"/>
      <w:pPr>
        <w:tabs>
          <w:tab w:val="num" w:pos="0"/>
        </w:tabs>
        <w:ind w:left="864" w:hanging="360"/>
      </w:pPr>
      <w:rPr>
        <w:rFonts w:ascii="Wingdings" w:hAnsi="Wingdings" w:cs="Wingdings" w:hint="default"/>
      </w:rPr>
    </w:lvl>
  </w:abstractNum>
  <w:abstractNum w:abstractNumId="9" w15:restartNumberingAfterBreak="0">
    <w:nsid w:val="0000000B"/>
    <w:multiLevelType w:val="multilevel"/>
    <w:tmpl w:val="E81613B0"/>
    <w:name w:val="WW8Num11"/>
    <w:lvl w:ilvl="0">
      <w:start w:val="3"/>
      <w:numFmt w:val="decimal"/>
      <w:lvlText w:val="%1"/>
      <w:lvlJc w:val="left"/>
      <w:pPr>
        <w:tabs>
          <w:tab w:val="num" w:pos="0"/>
        </w:tabs>
        <w:ind w:left="675" w:hanging="675"/>
      </w:pPr>
      <w:rPr>
        <w:rFonts w:hint="default"/>
      </w:rPr>
    </w:lvl>
    <w:lvl w:ilvl="1">
      <w:start w:val="4"/>
      <w:numFmt w:val="decimal"/>
      <w:lvlText w:val="%1.%2"/>
      <w:lvlJc w:val="left"/>
      <w:pPr>
        <w:tabs>
          <w:tab w:val="num" w:pos="0"/>
        </w:tabs>
        <w:ind w:left="675" w:hanging="675"/>
      </w:pPr>
      <w:rPr>
        <w:rFonts w:hint="default"/>
        <w:sz w:val="40"/>
        <w:szCs w:val="40"/>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 w15:restartNumberingAfterBreak="0">
    <w:nsid w:val="0000000C"/>
    <w:multiLevelType w:val="singleLevel"/>
    <w:tmpl w:val="0000000C"/>
    <w:name w:val="WW8Num12"/>
    <w:lvl w:ilvl="0">
      <w:start w:val="1"/>
      <w:numFmt w:val="bullet"/>
      <w:lvlText w:val=""/>
      <w:lvlJc w:val="left"/>
      <w:pPr>
        <w:tabs>
          <w:tab w:val="num" w:pos="0"/>
        </w:tabs>
        <w:ind w:left="720" w:hanging="360"/>
      </w:pPr>
      <w:rPr>
        <w:rFonts w:ascii="Wingdings" w:hAnsi="Wingdings" w:cs="Wingdings" w:hint="default"/>
      </w:rPr>
    </w:lvl>
  </w:abstractNum>
  <w:abstractNum w:abstractNumId="11" w15:restartNumberingAfterBreak="0">
    <w:nsid w:val="0000000D"/>
    <w:multiLevelType w:val="singleLevel"/>
    <w:tmpl w:val="0000000D"/>
    <w:name w:val="WW8Num13"/>
    <w:lvl w:ilvl="0">
      <w:start w:val="1"/>
      <w:numFmt w:val="bullet"/>
      <w:lvlText w:val=""/>
      <w:lvlJc w:val="left"/>
      <w:pPr>
        <w:tabs>
          <w:tab w:val="num" w:pos="0"/>
        </w:tabs>
        <w:ind w:left="720" w:hanging="360"/>
      </w:pPr>
      <w:rPr>
        <w:rFonts w:ascii="Wingdings" w:hAnsi="Wingdings" w:cs="Wingdings"/>
      </w:rPr>
    </w:lvl>
  </w:abstractNum>
  <w:abstractNum w:abstractNumId="12" w15:restartNumberingAfterBreak="0">
    <w:nsid w:val="0000000E"/>
    <w:multiLevelType w:val="multilevel"/>
    <w:tmpl w:val="FEF836F4"/>
    <w:name w:val="WW8Num14"/>
    <w:lvl w:ilvl="0">
      <w:start w:val="5"/>
      <w:numFmt w:val="decimal"/>
      <w:lvlText w:val="%1"/>
      <w:lvlJc w:val="left"/>
      <w:pPr>
        <w:tabs>
          <w:tab w:val="num" w:pos="0"/>
        </w:tabs>
        <w:ind w:left="675" w:hanging="675"/>
      </w:pPr>
    </w:lvl>
    <w:lvl w:ilvl="1">
      <w:start w:val="1"/>
      <w:numFmt w:val="decimal"/>
      <w:lvlText w:val="%1.%2"/>
      <w:lvlJc w:val="left"/>
      <w:pPr>
        <w:tabs>
          <w:tab w:val="num" w:pos="0"/>
        </w:tabs>
        <w:ind w:left="675" w:hanging="675"/>
      </w:pPr>
      <w:rPr>
        <w:sz w:val="40"/>
        <w:szCs w:val="4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3" w15:restartNumberingAfterBreak="0">
    <w:nsid w:val="0000000F"/>
    <w:multiLevelType w:val="singleLevel"/>
    <w:tmpl w:val="0000000F"/>
    <w:name w:val="WW8Num15"/>
    <w:lvl w:ilvl="0">
      <w:start w:val="1"/>
      <w:numFmt w:val="bullet"/>
      <w:lvlText w:val=""/>
      <w:lvlJc w:val="left"/>
      <w:pPr>
        <w:tabs>
          <w:tab w:val="num" w:pos="720"/>
        </w:tabs>
        <w:ind w:left="720" w:hanging="360"/>
      </w:pPr>
      <w:rPr>
        <w:rFonts w:ascii="Wingdings" w:hAnsi="Wingdings" w:cs="Wingdings"/>
      </w:rPr>
    </w:lvl>
  </w:abstractNum>
  <w:abstractNum w:abstractNumId="14" w15:restartNumberingAfterBreak="0">
    <w:nsid w:val="00000010"/>
    <w:multiLevelType w:val="multilevel"/>
    <w:tmpl w:val="00000010"/>
    <w:name w:val="WW8Num16"/>
    <w:lvl w:ilvl="0">
      <w:start w:val="1"/>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5" w15:restartNumberingAfterBreak="0">
    <w:nsid w:val="06216018"/>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07A864B8"/>
    <w:multiLevelType w:val="multilevel"/>
    <w:tmpl w:val="5DF886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08420817"/>
    <w:multiLevelType w:val="hybridMultilevel"/>
    <w:tmpl w:val="A71206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08491270"/>
    <w:multiLevelType w:val="multilevel"/>
    <w:tmpl w:val="772EC1F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F96FDE"/>
    <w:multiLevelType w:val="hybridMultilevel"/>
    <w:tmpl w:val="CE505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700929"/>
    <w:multiLevelType w:val="hybridMultilevel"/>
    <w:tmpl w:val="197C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740113"/>
    <w:multiLevelType w:val="multilevel"/>
    <w:tmpl w:val="6C648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970375"/>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AD3EEE"/>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2A033C4"/>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13026A83"/>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207013"/>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8790CF2"/>
    <w:multiLevelType w:val="hybridMultilevel"/>
    <w:tmpl w:val="805007EE"/>
    <w:lvl w:ilvl="0" w:tplc="E4CE75AE">
      <w:start w:val="1"/>
      <w:numFmt w:val="decimal"/>
      <w:lvlText w:val="[%1]"/>
      <w:lvlJc w:val="left"/>
      <w:pPr>
        <w:ind w:left="720" w:hanging="360"/>
      </w:pPr>
      <w:rPr>
        <w:rFonts w:ascii="Times New Roman" w:hAnsi="Times New Roman" w:cs="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AED3494"/>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1B537FB9"/>
    <w:multiLevelType w:val="hybridMultilevel"/>
    <w:tmpl w:val="48D0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F72CC7"/>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F4C5DA6"/>
    <w:multiLevelType w:val="hybridMultilevel"/>
    <w:tmpl w:val="E5964C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1F8265CC"/>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9C54F2"/>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6E1316"/>
    <w:multiLevelType w:val="hybridMultilevel"/>
    <w:tmpl w:val="F426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A01457"/>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24340B47"/>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7057AF"/>
    <w:multiLevelType w:val="hybridMultilevel"/>
    <w:tmpl w:val="201E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49526E"/>
    <w:multiLevelType w:val="hybridMultilevel"/>
    <w:tmpl w:val="3594F87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617F5C"/>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327333FE"/>
    <w:multiLevelType w:val="multilevel"/>
    <w:tmpl w:val="CF0C95F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35C87560"/>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15:restartNumberingAfterBreak="0">
    <w:nsid w:val="39390356"/>
    <w:multiLevelType w:val="multilevel"/>
    <w:tmpl w:val="6C648F1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9390415"/>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4" w15:restartNumberingAfterBreak="0">
    <w:nsid w:val="396B7FFC"/>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FC3D58"/>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E85237E"/>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E32B6C"/>
    <w:multiLevelType w:val="multilevel"/>
    <w:tmpl w:val="3142F646"/>
    <w:lvl w:ilvl="0">
      <w:start w:val="1"/>
      <w:numFmt w:val="bullet"/>
      <w:lvlText w:val=""/>
      <w:lvlJc w:val="left"/>
      <w:pPr>
        <w:tabs>
          <w:tab w:val="num" w:pos="1080"/>
        </w:tabs>
        <w:ind w:left="1080" w:hanging="360"/>
      </w:pPr>
      <w:rPr>
        <w:rFonts w:ascii="Symbol" w:hAnsi="Symbol" w:hint="default"/>
        <w:b/>
        <w:bCs/>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8" w15:restartNumberingAfterBreak="0">
    <w:nsid w:val="42E16A14"/>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C16BDD"/>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45AC1689"/>
    <w:multiLevelType w:val="hybridMultilevel"/>
    <w:tmpl w:val="820A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0E336A"/>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5B358F"/>
    <w:multiLevelType w:val="hybridMultilevel"/>
    <w:tmpl w:val="D6C6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E312EB"/>
    <w:multiLevelType w:val="hybridMultilevel"/>
    <w:tmpl w:val="8572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796ADF"/>
    <w:multiLevelType w:val="multilevel"/>
    <w:tmpl w:val="96C0A7E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55" w15:restartNumberingAfterBreak="0">
    <w:nsid w:val="507F596E"/>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10A2197"/>
    <w:multiLevelType w:val="hybridMultilevel"/>
    <w:tmpl w:val="CC20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AB51D3"/>
    <w:multiLevelType w:val="multilevel"/>
    <w:tmpl w:val="6C648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6623EDE"/>
    <w:multiLevelType w:val="multilevel"/>
    <w:tmpl w:val="3E8A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6751B3D"/>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6A83354"/>
    <w:multiLevelType w:val="hybridMultilevel"/>
    <w:tmpl w:val="B59E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C170C6"/>
    <w:multiLevelType w:val="hybridMultilevel"/>
    <w:tmpl w:val="8F88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6E05BB"/>
    <w:multiLevelType w:val="multilevel"/>
    <w:tmpl w:val="1472C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A93535"/>
    <w:multiLevelType w:val="multilevel"/>
    <w:tmpl w:val="6C648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F087126"/>
    <w:multiLevelType w:val="multilevel"/>
    <w:tmpl w:val="19F05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AF4F5F"/>
    <w:multiLevelType w:val="hybridMultilevel"/>
    <w:tmpl w:val="705043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A395043"/>
    <w:multiLevelType w:val="multilevel"/>
    <w:tmpl w:val="B718B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2C4931"/>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F07400C"/>
    <w:multiLevelType w:val="multilevel"/>
    <w:tmpl w:val="A4BC72CE"/>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847049"/>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26318C8"/>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8B0197"/>
    <w:multiLevelType w:val="hybridMultilevel"/>
    <w:tmpl w:val="6C186C8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2FF75A6"/>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60D1F44"/>
    <w:multiLevelType w:val="hybridMultilevel"/>
    <w:tmpl w:val="368A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9D03F9"/>
    <w:multiLevelType w:val="multilevel"/>
    <w:tmpl w:val="2B8C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6D27C1"/>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535504574">
    <w:abstractNumId w:val="73"/>
  </w:num>
  <w:num w:numId="2" w16cid:durableId="318076895">
    <w:abstractNumId w:val="53"/>
  </w:num>
  <w:num w:numId="3" w16cid:durableId="74060771">
    <w:abstractNumId w:val="52"/>
  </w:num>
  <w:num w:numId="4" w16cid:durableId="564535902">
    <w:abstractNumId w:val="19"/>
  </w:num>
  <w:num w:numId="5" w16cid:durableId="402990175">
    <w:abstractNumId w:val="34"/>
  </w:num>
  <w:num w:numId="6" w16cid:durableId="451018804">
    <w:abstractNumId w:val="56"/>
  </w:num>
  <w:num w:numId="7" w16cid:durableId="99185877">
    <w:abstractNumId w:val="20"/>
  </w:num>
  <w:num w:numId="8" w16cid:durableId="1571767872">
    <w:abstractNumId w:val="18"/>
  </w:num>
  <w:num w:numId="9" w16cid:durableId="1080448675">
    <w:abstractNumId w:val="42"/>
  </w:num>
  <w:num w:numId="10" w16cid:durableId="1797143369">
    <w:abstractNumId w:val="57"/>
  </w:num>
  <w:num w:numId="11" w16cid:durableId="207188540">
    <w:abstractNumId w:val="21"/>
  </w:num>
  <w:num w:numId="12" w16cid:durableId="980964992">
    <w:abstractNumId w:val="60"/>
  </w:num>
  <w:num w:numId="13" w16cid:durableId="997222547">
    <w:abstractNumId w:val="37"/>
  </w:num>
  <w:num w:numId="14" w16cid:durableId="674308615">
    <w:abstractNumId w:val="63"/>
  </w:num>
  <w:num w:numId="15" w16cid:durableId="425272467">
    <w:abstractNumId w:val="32"/>
  </w:num>
  <w:num w:numId="16" w16cid:durableId="1140072679">
    <w:abstractNumId w:val="72"/>
  </w:num>
  <w:num w:numId="17" w16cid:durableId="2032410132">
    <w:abstractNumId w:val="51"/>
  </w:num>
  <w:num w:numId="18" w16cid:durableId="551043440">
    <w:abstractNumId w:val="69"/>
  </w:num>
  <w:num w:numId="19" w16cid:durableId="948004335">
    <w:abstractNumId w:val="25"/>
  </w:num>
  <w:num w:numId="20" w16cid:durableId="1580401484">
    <w:abstractNumId w:val="70"/>
  </w:num>
  <w:num w:numId="21" w16cid:durableId="978650464">
    <w:abstractNumId w:val="30"/>
  </w:num>
  <w:num w:numId="22" w16cid:durableId="1957365486">
    <w:abstractNumId w:val="36"/>
  </w:num>
  <w:num w:numId="23" w16cid:durableId="358316141">
    <w:abstractNumId w:val="33"/>
  </w:num>
  <w:num w:numId="24" w16cid:durableId="1239292301">
    <w:abstractNumId w:val="47"/>
  </w:num>
  <w:num w:numId="25" w16cid:durableId="2018268565">
    <w:abstractNumId w:val="55"/>
  </w:num>
  <w:num w:numId="26" w16cid:durableId="2126192146">
    <w:abstractNumId w:val="48"/>
  </w:num>
  <w:num w:numId="27" w16cid:durableId="1636637978">
    <w:abstractNumId w:val="59"/>
  </w:num>
  <w:num w:numId="28" w16cid:durableId="442463655">
    <w:abstractNumId w:val="46"/>
  </w:num>
  <w:num w:numId="29" w16cid:durableId="1598830950">
    <w:abstractNumId w:val="41"/>
  </w:num>
  <w:num w:numId="30" w16cid:durableId="1302811924">
    <w:abstractNumId w:val="15"/>
  </w:num>
  <w:num w:numId="31" w16cid:durableId="579872064">
    <w:abstractNumId w:val="35"/>
  </w:num>
  <w:num w:numId="32" w16cid:durableId="1337608641">
    <w:abstractNumId w:val="43"/>
  </w:num>
  <w:num w:numId="33" w16cid:durableId="993946778">
    <w:abstractNumId w:val="45"/>
  </w:num>
  <w:num w:numId="34" w16cid:durableId="427116766">
    <w:abstractNumId w:val="39"/>
  </w:num>
  <w:num w:numId="35" w16cid:durableId="783116338">
    <w:abstractNumId w:val="24"/>
  </w:num>
  <w:num w:numId="36" w16cid:durableId="354580692">
    <w:abstractNumId w:val="75"/>
  </w:num>
  <w:num w:numId="37" w16cid:durableId="603853187">
    <w:abstractNumId w:val="28"/>
  </w:num>
  <w:num w:numId="38" w16cid:durableId="138496204">
    <w:abstractNumId w:val="49"/>
  </w:num>
  <w:num w:numId="39" w16cid:durableId="83501135">
    <w:abstractNumId w:val="26"/>
  </w:num>
  <w:num w:numId="40" w16cid:durableId="870341468">
    <w:abstractNumId w:val="22"/>
  </w:num>
  <w:num w:numId="41" w16cid:durableId="849105582">
    <w:abstractNumId w:val="61"/>
  </w:num>
  <w:num w:numId="42" w16cid:durableId="644242085">
    <w:abstractNumId w:val="67"/>
  </w:num>
  <w:num w:numId="43" w16cid:durableId="1200510723">
    <w:abstractNumId w:val="23"/>
  </w:num>
  <w:num w:numId="44" w16cid:durableId="1253778417">
    <w:abstractNumId w:val="68"/>
  </w:num>
  <w:num w:numId="45" w16cid:durableId="2143427052">
    <w:abstractNumId w:val="58"/>
  </w:num>
  <w:num w:numId="46" w16cid:durableId="533158317">
    <w:abstractNumId w:val="64"/>
  </w:num>
  <w:num w:numId="47" w16cid:durableId="259800616">
    <w:abstractNumId w:val="74"/>
  </w:num>
  <w:num w:numId="48" w16cid:durableId="1177304840">
    <w:abstractNumId w:val="66"/>
  </w:num>
  <w:num w:numId="49" w16cid:durableId="1564949170">
    <w:abstractNumId w:val="65"/>
  </w:num>
  <w:num w:numId="50" w16cid:durableId="2104954348">
    <w:abstractNumId w:val="31"/>
  </w:num>
  <w:num w:numId="51" w16cid:durableId="1115372617">
    <w:abstractNumId w:val="3"/>
  </w:num>
  <w:num w:numId="52" w16cid:durableId="71129430">
    <w:abstractNumId w:val="4"/>
  </w:num>
  <w:num w:numId="53" w16cid:durableId="19708216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078553539">
    <w:abstractNumId w:val="44"/>
  </w:num>
  <w:num w:numId="55" w16cid:durableId="1533416086">
    <w:abstractNumId w:val="40"/>
  </w:num>
  <w:num w:numId="56" w16cid:durableId="1006128850">
    <w:abstractNumId w:val="27"/>
  </w:num>
  <w:num w:numId="57" w16cid:durableId="484904213">
    <w:abstractNumId w:val="29"/>
  </w:num>
  <w:num w:numId="58" w16cid:durableId="1008751699">
    <w:abstractNumId w:val="50"/>
  </w:num>
  <w:num w:numId="59" w16cid:durableId="1299186886">
    <w:abstractNumId w:val="17"/>
  </w:num>
  <w:num w:numId="60" w16cid:durableId="541291660">
    <w:abstractNumId w:val="71"/>
  </w:num>
  <w:num w:numId="61" w16cid:durableId="1729449652">
    <w:abstractNumId w:val="38"/>
  </w:num>
  <w:num w:numId="62" w16cid:durableId="6815937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02713415">
    <w:abstractNumId w:val="62"/>
  </w:num>
  <w:num w:numId="64" w16cid:durableId="14570543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BA8"/>
    <w:rsid w:val="000002C2"/>
    <w:rsid w:val="00000B88"/>
    <w:rsid w:val="00001B37"/>
    <w:rsid w:val="0000645F"/>
    <w:rsid w:val="00006EDC"/>
    <w:rsid w:val="00010802"/>
    <w:rsid w:val="000109E4"/>
    <w:rsid w:val="00011BEC"/>
    <w:rsid w:val="0001381B"/>
    <w:rsid w:val="00016F5A"/>
    <w:rsid w:val="00017E2A"/>
    <w:rsid w:val="0002017D"/>
    <w:rsid w:val="00020EE7"/>
    <w:rsid w:val="00022441"/>
    <w:rsid w:val="00022CC7"/>
    <w:rsid w:val="00023F5C"/>
    <w:rsid w:val="00024082"/>
    <w:rsid w:val="00025604"/>
    <w:rsid w:val="000259FD"/>
    <w:rsid w:val="00026B95"/>
    <w:rsid w:val="00030757"/>
    <w:rsid w:val="0003200B"/>
    <w:rsid w:val="00032AC7"/>
    <w:rsid w:val="00033F6F"/>
    <w:rsid w:val="00034817"/>
    <w:rsid w:val="000359A7"/>
    <w:rsid w:val="00036D95"/>
    <w:rsid w:val="000378CD"/>
    <w:rsid w:val="000403CE"/>
    <w:rsid w:val="00042327"/>
    <w:rsid w:val="00050632"/>
    <w:rsid w:val="00050DAD"/>
    <w:rsid w:val="00050EE6"/>
    <w:rsid w:val="00050FA1"/>
    <w:rsid w:val="00050FC4"/>
    <w:rsid w:val="00051D55"/>
    <w:rsid w:val="00053CCF"/>
    <w:rsid w:val="00053E4D"/>
    <w:rsid w:val="00054413"/>
    <w:rsid w:val="00056369"/>
    <w:rsid w:val="00056793"/>
    <w:rsid w:val="00060E28"/>
    <w:rsid w:val="00061CAA"/>
    <w:rsid w:val="00062303"/>
    <w:rsid w:val="00062A24"/>
    <w:rsid w:val="00062D79"/>
    <w:rsid w:val="0006440A"/>
    <w:rsid w:val="000650D4"/>
    <w:rsid w:val="00065312"/>
    <w:rsid w:val="0006646C"/>
    <w:rsid w:val="000674C0"/>
    <w:rsid w:val="00067597"/>
    <w:rsid w:val="00070590"/>
    <w:rsid w:val="00071198"/>
    <w:rsid w:val="00074128"/>
    <w:rsid w:val="000741FB"/>
    <w:rsid w:val="000760D1"/>
    <w:rsid w:val="000762C2"/>
    <w:rsid w:val="00076A82"/>
    <w:rsid w:val="00084933"/>
    <w:rsid w:val="00084CFC"/>
    <w:rsid w:val="000862DE"/>
    <w:rsid w:val="000862F6"/>
    <w:rsid w:val="00090D73"/>
    <w:rsid w:val="00096049"/>
    <w:rsid w:val="00097B0C"/>
    <w:rsid w:val="00097D5B"/>
    <w:rsid w:val="000A02A5"/>
    <w:rsid w:val="000A15A4"/>
    <w:rsid w:val="000A6085"/>
    <w:rsid w:val="000A7E27"/>
    <w:rsid w:val="000B0A50"/>
    <w:rsid w:val="000B1352"/>
    <w:rsid w:val="000B5382"/>
    <w:rsid w:val="000B5E4F"/>
    <w:rsid w:val="000B7592"/>
    <w:rsid w:val="000C051A"/>
    <w:rsid w:val="000C0FDB"/>
    <w:rsid w:val="000C2542"/>
    <w:rsid w:val="000C481B"/>
    <w:rsid w:val="000C6072"/>
    <w:rsid w:val="000C640D"/>
    <w:rsid w:val="000C70C1"/>
    <w:rsid w:val="000C79A8"/>
    <w:rsid w:val="000D0050"/>
    <w:rsid w:val="000D0819"/>
    <w:rsid w:val="000D22E5"/>
    <w:rsid w:val="000D64A9"/>
    <w:rsid w:val="000D7DDF"/>
    <w:rsid w:val="000E0DE4"/>
    <w:rsid w:val="000E0E19"/>
    <w:rsid w:val="000E3FD3"/>
    <w:rsid w:val="000E7CDB"/>
    <w:rsid w:val="000F0637"/>
    <w:rsid w:val="000F166B"/>
    <w:rsid w:val="000F1CB3"/>
    <w:rsid w:val="000F36B4"/>
    <w:rsid w:val="000F3AFF"/>
    <w:rsid w:val="000F4A19"/>
    <w:rsid w:val="000F4DF2"/>
    <w:rsid w:val="000F67BB"/>
    <w:rsid w:val="000F7975"/>
    <w:rsid w:val="000F7E79"/>
    <w:rsid w:val="00100424"/>
    <w:rsid w:val="00100BA4"/>
    <w:rsid w:val="001013E5"/>
    <w:rsid w:val="00101CCC"/>
    <w:rsid w:val="0010236E"/>
    <w:rsid w:val="00105CFE"/>
    <w:rsid w:val="00106E98"/>
    <w:rsid w:val="00112D5B"/>
    <w:rsid w:val="00113F36"/>
    <w:rsid w:val="001148DD"/>
    <w:rsid w:val="001227FC"/>
    <w:rsid w:val="0012394E"/>
    <w:rsid w:val="001242F1"/>
    <w:rsid w:val="00124B5B"/>
    <w:rsid w:val="00124D24"/>
    <w:rsid w:val="00125571"/>
    <w:rsid w:val="00127543"/>
    <w:rsid w:val="00130E39"/>
    <w:rsid w:val="00130F0E"/>
    <w:rsid w:val="00131281"/>
    <w:rsid w:val="0013388F"/>
    <w:rsid w:val="001339E9"/>
    <w:rsid w:val="00133A41"/>
    <w:rsid w:val="00133F45"/>
    <w:rsid w:val="0013413A"/>
    <w:rsid w:val="0013520C"/>
    <w:rsid w:val="00135F73"/>
    <w:rsid w:val="0013667C"/>
    <w:rsid w:val="001366A7"/>
    <w:rsid w:val="00137E7F"/>
    <w:rsid w:val="0014044D"/>
    <w:rsid w:val="00141D5D"/>
    <w:rsid w:val="001424DB"/>
    <w:rsid w:val="0014415C"/>
    <w:rsid w:val="001442B3"/>
    <w:rsid w:val="00145413"/>
    <w:rsid w:val="00145E62"/>
    <w:rsid w:val="00146FE4"/>
    <w:rsid w:val="00152969"/>
    <w:rsid w:val="00152A1C"/>
    <w:rsid w:val="00152BE4"/>
    <w:rsid w:val="00155C4B"/>
    <w:rsid w:val="0016016C"/>
    <w:rsid w:val="0016509A"/>
    <w:rsid w:val="00165755"/>
    <w:rsid w:val="00166CB8"/>
    <w:rsid w:val="001715C6"/>
    <w:rsid w:val="001717EC"/>
    <w:rsid w:val="00171810"/>
    <w:rsid w:val="00172DB1"/>
    <w:rsid w:val="00173BE6"/>
    <w:rsid w:val="00174B25"/>
    <w:rsid w:val="001751DB"/>
    <w:rsid w:val="00176092"/>
    <w:rsid w:val="00176F34"/>
    <w:rsid w:val="0018079A"/>
    <w:rsid w:val="0018159E"/>
    <w:rsid w:val="00183B84"/>
    <w:rsid w:val="001841E4"/>
    <w:rsid w:val="00185039"/>
    <w:rsid w:val="00186278"/>
    <w:rsid w:val="00187234"/>
    <w:rsid w:val="0019054B"/>
    <w:rsid w:val="001906D3"/>
    <w:rsid w:val="0019088B"/>
    <w:rsid w:val="00190AB3"/>
    <w:rsid w:val="00190C8D"/>
    <w:rsid w:val="001926EA"/>
    <w:rsid w:val="00193C40"/>
    <w:rsid w:val="00193F48"/>
    <w:rsid w:val="00194435"/>
    <w:rsid w:val="0019528E"/>
    <w:rsid w:val="00195331"/>
    <w:rsid w:val="00196D67"/>
    <w:rsid w:val="00196E72"/>
    <w:rsid w:val="001A0BC0"/>
    <w:rsid w:val="001A3A3F"/>
    <w:rsid w:val="001A427B"/>
    <w:rsid w:val="001A5988"/>
    <w:rsid w:val="001B087A"/>
    <w:rsid w:val="001B1EED"/>
    <w:rsid w:val="001B1F71"/>
    <w:rsid w:val="001B1FE8"/>
    <w:rsid w:val="001B7405"/>
    <w:rsid w:val="001B74E5"/>
    <w:rsid w:val="001C0061"/>
    <w:rsid w:val="001C17BD"/>
    <w:rsid w:val="001C1D34"/>
    <w:rsid w:val="001C2963"/>
    <w:rsid w:val="001C3527"/>
    <w:rsid w:val="001C3604"/>
    <w:rsid w:val="001C4848"/>
    <w:rsid w:val="001C5E0D"/>
    <w:rsid w:val="001C75C0"/>
    <w:rsid w:val="001C7ADD"/>
    <w:rsid w:val="001D00A1"/>
    <w:rsid w:val="001D1089"/>
    <w:rsid w:val="001D1540"/>
    <w:rsid w:val="001D67CC"/>
    <w:rsid w:val="001E0816"/>
    <w:rsid w:val="001E0A91"/>
    <w:rsid w:val="001E592E"/>
    <w:rsid w:val="001E78FD"/>
    <w:rsid w:val="001F1657"/>
    <w:rsid w:val="001F2F6B"/>
    <w:rsid w:val="001F3F87"/>
    <w:rsid w:val="001F77B0"/>
    <w:rsid w:val="001F7A13"/>
    <w:rsid w:val="00202648"/>
    <w:rsid w:val="00204353"/>
    <w:rsid w:val="00204676"/>
    <w:rsid w:val="002100B4"/>
    <w:rsid w:val="00211030"/>
    <w:rsid w:val="00211CD5"/>
    <w:rsid w:val="00211E85"/>
    <w:rsid w:val="00213282"/>
    <w:rsid w:val="00214C59"/>
    <w:rsid w:val="002169D0"/>
    <w:rsid w:val="00216EC8"/>
    <w:rsid w:val="00221905"/>
    <w:rsid w:val="00222594"/>
    <w:rsid w:val="00224605"/>
    <w:rsid w:val="0022589D"/>
    <w:rsid w:val="00225E08"/>
    <w:rsid w:val="00227B28"/>
    <w:rsid w:val="00227C72"/>
    <w:rsid w:val="002306C5"/>
    <w:rsid w:val="0023094C"/>
    <w:rsid w:val="00230DE6"/>
    <w:rsid w:val="002322D6"/>
    <w:rsid w:val="00232361"/>
    <w:rsid w:val="002333FB"/>
    <w:rsid w:val="00233975"/>
    <w:rsid w:val="00233DAC"/>
    <w:rsid w:val="0023635C"/>
    <w:rsid w:val="002365C8"/>
    <w:rsid w:val="00236D04"/>
    <w:rsid w:val="00237687"/>
    <w:rsid w:val="00240F40"/>
    <w:rsid w:val="00242BAE"/>
    <w:rsid w:val="0024445B"/>
    <w:rsid w:val="00244491"/>
    <w:rsid w:val="00247547"/>
    <w:rsid w:val="00250565"/>
    <w:rsid w:val="002508C4"/>
    <w:rsid w:val="0025125D"/>
    <w:rsid w:val="00251D86"/>
    <w:rsid w:val="00253BF2"/>
    <w:rsid w:val="00257107"/>
    <w:rsid w:val="0026041F"/>
    <w:rsid w:val="002604C6"/>
    <w:rsid w:val="002605C8"/>
    <w:rsid w:val="00261AE4"/>
    <w:rsid w:val="0026204C"/>
    <w:rsid w:val="00264121"/>
    <w:rsid w:val="00264353"/>
    <w:rsid w:val="002668BA"/>
    <w:rsid w:val="0027045F"/>
    <w:rsid w:val="00270B27"/>
    <w:rsid w:val="00270F26"/>
    <w:rsid w:val="002717C2"/>
    <w:rsid w:val="00273C77"/>
    <w:rsid w:val="00274D08"/>
    <w:rsid w:val="002770AC"/>
    <w:rsid w:val="002773A7"/>
    <w:rsid w:val="002779F3"/>
    <w:rsid w:val="00277A48"/>
    <w:rsid w:val="002807C6"/>
    <w:rsid w:val="0028111A"/>
    <w:rsid w:val="00281B4A"/>
    <w:rsid w:val="002827DF"/>
    <w:rsid w:val="00283023"/>
    <w:rsid w:val="002833F3"/>
    <w:rsid w:val="002842D7"/>
    <w:rsid w:val="002900CD"/>
    <w:rsid w:val="00290D23"/>
    <w:rsid w:val="00292D11"/>
    <w:rsid w:val="00292ECF"/>
    <w:rsid w:val="0029478E"/>
    <w:rsid w:val="00296994"/>
    <w:rsid w:val="00297639"/>
    <w:rsid w:val="00297E16"/>
    <w:rsid w:val="002A63B1"/>
    <w:rsid w:val="002B03A6"/>
    <w:rsid w:val="002B1701"/>
    <w:rsid w:val="002B2C89"/>
    <w:rsid w:val="002B4245"/>
    <w:rsid w:val="002B59AC"/>
    <w:rsid w:val="002C0790"/>
    <w:rsid w:val="002C13C4"/>
    <w:rsid w:val="002C227E"/>
    <w:rsid w:val="002C3776"/>
    <w:rsid w:val="002C40EE"/>
    <w:rsid w:val="002C4D77"/>
    <w:rsid w:val="002C5386"/>
    <w:rsid w:val="002C5EBE"/>
    <w:rsid w:val="002C61E8"/>
    <w:rsid w:val="002C7BC4"/>
    <w:rsid w:val="002D045C"/>
    <w:rsid w:val="002D105D"/>
    <w:rsid w:val="002D3208"/>
    <w:rsid w:val="002D3952"/>
    <w:rsid w:val="002D46F7"/>
    <w:rsid w:val="002E123F"/>
    <w:rsid w:val="002E1CBC"/>
    <w:rsid w:val="002E2508"/>
    <w:rsid w:val="002E2DFE"/>
    <w:rsid w:val="002E2E2B"/>
    <w:rsid w:val="002E33AD"/>
    <w:rsid w:val="002E440C"/>
    <w:rsid w:val="002E56D0"/>
    <w:rsid w:val="002E5D21"/>
    <w:rsid w:val="002E653A"/>
    <w:rsid w:val="002E68C0"/>
    <w:rsid w:val="002E6973"/>
    <w:rsid w:val="002E7595"/>
    <w:rsid w:val="002F1718"/>
    <w:rsid w:val="002F1863"/>
    <w:rsid w:val="002F20A4"/>
    <w:rsid w:val="002F3348"/>
    <w:rsid w:val="002F52A2"/>
    <w:rsid w:val="00300BF3"/>
    <w:rsid w:val="00301B09"/>
    <w:rsid w:val="003025C0"/>
    <w:rsid w:val="00304666"/>
    <w:rsid w:val="00304F0F"/>
    <w:rsid w:val="003055FA"/>
    <w:rsid w:val="00306778"/>
    <w:rsid w:val="0030699A"/>
    <w:rsid w:val="00307B16"/>
    <w:rsid w:val="00307E7C"/>
    <w:rsid w:val="00313E6F"/>
    <w:rsid w:val="00313F66"/>
    <w:rsid w:val="00315108"/>
    <w:rsid w:val="00315E55"/>
    <w:rsid w:val="00316807"/>
    <w:rsid w:val="00317E2C"/>
    <w:rsid w:val="00317E67"/>
    <w:rsid w:val="00320245"/>
    <w:rsid w:val="00320DF2"/>
    <w:rsid w:val="00321CAE"/>
    <w:rsid w:val="00322981"/>
    <w:rsid w:val="00322E73"/>
    <w:rsid w:val="00323D1B"/>
    <w:rsid w:val="0032627D"/>
    <w:rsid w:val="00326A3A"/>
    <w:rsid w:val="00330324"/>
    <w:rsid w:val="00330359"/>
    <w:rsid w:val="00330B1B"/>
    <w:rsid w:val="00331A64"/>
    <w:rsid w:val="00331D7E"/>
    <w:rsid w:val="0033365D"/>
    <w:rsid w:val="0033411A"/>
    <w:rsid w:val="00335618"/>
    <w:rsid w:val="0033571C"/>
    <w:rsid w:val="003403A9"/>
    <w:rsid w:val="00340ED1"/>
    <w:rsid w:val="00344900"/>
    <w:rsid w:val="0034659F"/>
    <w:rsid w:val="00350582"/>
    <w:rsid w:val="003506A8"/>
    <w:rsid w:val="00351CFD"/>
    <w:rsid w:val="0035279F"/>
    <w:rsid w:val="0035356D"/>
    <w:rsid w:val="00353F5A"/>
    <w:rsid w:val="00354C5C"/>
    <w:rsid w:val="0035588F"/>
    <w:rsid w:val="00357AC4"/>
    <w:rsid w:val="003609EA"/>
    <w:rsid w:val="00360D6B"/>
    <w:rsid w:val="00362A5D"/>
    <w:rsid w:val="003659A6"/>
    <w:rsid w:val="003668EB"/>
    <w:rsid w:val="00366F0C"/>
    <w:rsid w:val="00367F11"/>
    <w:rsid w:val="00370C0A"/>
    <w:rsid w:val="00370F93"/>
    <w:rsid w:val="0037109A"/>
    <w:rsid w:val="00371E5B"/>
    <w:rsid w:val="00377BAD"/>
    <w:rsid w:val="00377D29"/>
    <w:rsid w:val="0038084B"/>
    <w:rsid w:val="00381628"/>
    <w:rsid w:val="0038223A"/>
    <w:rsid w:val="00386585"/>
    <w:rsid w:val="0039020A"/>
    <w:rsid w:val="00390583"/>
    <w:rsid w:val="00391771"/>
    <w:rsid w:val="003922C3"/>
    <w:rsid w:val="00393047"/>
    <w:rsid w:val="003A06E7"/>
    <w:rsid w:val="003A21A3"/>
    <w:rsid w:val="003A2A0E"/>
    <w:rsid w:val="003A5FC9"/>
    <w:rsid w:val="003A6A5E"/>
    <w:rsid w:val="003B1C2A"/>
    <w:rsid w:val="003B36F7"/>
    <w:rsid w:val="003B3F92"/>
    <w:rsid w:val="003B4747"/>
    <w:rsid w:val="003B50F6"/>
    <w:rsid w:val="003B79FB"/>
    <w:rsid w:val="003B7AC8"/>
    <w:rsid w:val="003C0A68"/>
    <w:rsid w:val="003C0EDF"/>
    <w:rsid w:val="003C28B8"/>
    <w:rsid w:val="003C2A49"/>
    <w:rsid w:val="003C5350"/>
    <w:rsid w:val="003C5629"/>
    <w:rsid w:val="003D0A3B"/>
    <w:rsid w:val="003D1420"/>
    <w:rsid w:val="003D17DE"/>
    <w:rsid w:val="003D2071"/>
    <w:rsid w:val="003D36BC"/>
    <w:rsid w:val="003D3FD9"/>
    <w:rsid w:val="003D4B5D"/>
    <w:rsid w:val="003D4F20"/>
    <w:rsid w:val="003D5036"/>
    <w:rsid w:val="003D549D"/>
    <w:rsid w:val="003D6974"/>
    <w:rsid w:val="003D7082"/>
    <w:rsid w:val="003E08A0"/>
    <w:rsid w:val="003E194E"/>
    <w:rsid w:val="003E1D9C"/>
    <w:rsid w:val="003E221F"/>
    <w:rsid w:val="003E3BA8"/>
    <w:rsid w:val="003E3CAC"/>
    <w:rsid w:val="003E7C08"/>
    <w:rsid w:val="003F2E3A"/>
    <w:rsid w:val="003F32F6"/>
    <w:rsid w:val="003F3A39"/>
    <w:rsid w:val="003F7C30"/>
    <w:rsid w:val="003F7CEB"/>
    <w:rsid w:val="00400513"/>
    <w:rsid w:val="0040127B"/>
    <w:rsid w:val="004023D4"/>
    <w:rsid w:val="00403DE3"/>
    <w:rsid w:val="00404653"/>
    <w:rsid w:val="00404CBB"/>
    <w:rsid w:val="004052E6"/>
    <w:rsid w:val="00405859"/>
    <w:rsid w:val="00405DAC"/>
    <w:rsid w:val="004077C4"/>
    <w:rsid w:val="00410384"/>
    <w:rsid w:val="004127AA"/>
    <w:rsid w:val="00414007"/>
    <w:rsid w:val="004148FB"/>
    <w:rsid w:val="004157DA"/>
    <w:rsid w:val="00416118"/>
    <w:rsid w:val="004163EB"/>
    <w:rsid w:val="00416622"/>
    <w:rsid w:val="0041691E"/>
    <w:rsid w:val="00417C96"/>
    <w:rsid w:val="004207DE"/>
    <w:rsid w:val="00420E83"/>
    <w:rsid w:val="00423010"/>
    <w:rsid w:val="00423C19"/>
    <w:rsid w:val="00423C55"/>
    <w:rsid w:val="00424060"/>
    <w:rsid w:val="004253D6"/>
    <w:rsid w:val="0042559C"/>
    <w:rsid w:val="00426552"/>
    <w:rsid w:val="004312B1"/>
    <w:rsid w:val="00431B30"/>
    <w:rsid w:val="00432B8D"/>
    <w:rsid w:val="004352A6"/>
    <w:rsid w:val="00435819"/>
    <w:rsid w:val="004358F1"/>
    <w:rsid w:val="00436565"/>
    <w:rsid w:val="00436993"/>
    <w:rsid w:val="00436A49"/>
    <w:rsid w:val="0044045F"/>
    <w:rsid w:val="00440C7B"/>
    <w:rsid w:val="004418FB"/>
    <w:rsid w:val="00441B7C"/>
    <w:rsid w:val="00441C1D"/>
    <w:rsid w:val="00441EC6"/>
    <w:rsid w:val="00442AE1"/>
    <w:rsid w:val="00443311"/>
    <w:rsid w:val="004467D9"/>
    <w:rsid w:val="004478BB"/>
    <w:rsid w:val="0045001E"/>
    <w:rsid w:val="00450B0C"/>
    <w:rsid w:val="00453D0B"/>
    <w:rsid w:val="00454739"/>
    <w:rsid w:val="004569E2"/>
    <w:rsid w:val="0045763F"/>
    <w:rsid w:val="00462F15"/>
    <w:rsid w:val="00465FD9"/>
    <w:rsid w:val="00466AA8"/>
    <w:rsid w:val="0046740B"/>
    <w:rsid w:val="004674A2"/>
    <w:rsid w:val="00467547"/>
    <w:rsid w:val="00470178"/>
    <w:rsid w:val="00470B40"/>
    <w:rsid w:val="00471E15"/>
    <w:rsid w:val="0047579A"/>
    <w:rsid w:val="00480012"/>
    <w:rsid w:val="004813A5"/>
    <w:rsid w:val="004822CE"/>
    <w:rsid w:val="0048270F"/>
    <w:rsid w:val="0048283D"/>
    <w:rsid w:val="00482886"/>
    <w:rsid w:val="00482953"/>
    <w:rsid w:val="00482B22"/>
    <w:rsid w:val="00482B4F"/>
    <w:rsid w:val="0048437A"/>
    <w:rsid w:val="00484B9D"/>
    <w:rsid w:val="00485C87"/>
    <w:rsid w:val="00486A38"/>
    <w:rsid w:val="00486F5E"/>
    <w:rsid w:val="0048745C"/>
    <w:rsid w:val="004915F7"/>
    <w:rsid w:val="0049279A"/>
    <w:rsid w:val="00493D86"/>
    <w:rsid w:val="00493EA8"/>
    <w:rsid w:val="00496E5D"/>
    <w:rsid w:val="004A0BA8"/>
    <w:rsid w:val="004A3FA4"/>
    <w:rsid w:val="004A47C8"/>
    <w:rsid w:val="004A6AAB"/>
    <w:rsid w:val="004B19DF"/>
    <w:rsid w:val="004B4053"/>
    <w:rsid w:val="004B451A"/>
    <w:rsid w:val="004B5559"/>
    <w:rsid w:val="004B5B66"/>
    <w:rsid w:val="004B6B60"/>
    <w:rsid w:val="004C3021"/>
    <w:rsid w:val="004C31AD"/>
    <w:rsid w:val="004C3395"/>
    <w:rsid w:val="004C3C2C"/>
    <w:rsid w:val="004C493A"/>
    <w:rsid w:val="004C5B55"/>
    <w:rsid w:val="004D1128"/>
    <w:rsid w:val="004D3D06"/>
    <w:rsid w:val="004D66C5"/>
    <w:rsid w:val="004D6E53"/>
    <w:rsid w:val="004E0062"/>
    <w:rsid w:val="004E0731"/>
    <w:rsid w:val="004E0E84"/>
    <w:rsid w:val="004E142E"/>
    <w:rsid w:val="004E2E2D"/>
    <w:rsid w:val="004E2F9B"/>
    <w:rsid w:val="004E3D15"/>
    <w:rsid w:val="004E3E1A"/>
    <w:rsid w:val="004E5BD9"/>
    <w:rsid w:val="004E6658"/>
    <w:rsid w:val="004F0765"/>
    <w:rsid w:val="004F113E"/>
    <w:rsid w:val="004F1FCF"/>
    <w:rsid w:val="004F2901"/>
    <w:rsid w:val="004F5297"/>
    <w:rsid w:val="004F595D"/>
    <w:rsid w:val="004F684E"/>
    <w:rsid w:val="004F7175"/>
    <w:rsid w:val="005005F8"/>
    <w:rsid w:val="00501807"/>
    <w:rsid w:val="00501DC6"/>
    <w:rsid w:val="00503C1C"/>
    <w:rsid w:val="00503DF6"/>
    <w:rsid w:val="00505110"/>
    <w:rsid w:val="00506468"/>
    <w:rsid w:val="00506489"/>
    <w:rsid w:val="005069CD"/>
    <w:rsid w:val="00507A6E"/>
    <w:rsid w:val="00507B28"/>
    <w:rsid w:val="0051012F"/>
    <w:rsid w:val="005109EA"/>
    <w:rsid w:val="00510CC7"/>
    <w:rsid w:val="00512DF0"/>
    <w:rsid w:val="00513033"/>
    <w:rsid w:val="00513F13"/>
    <w:rsid w:val="0052022A"/>
    <w:rsid w:val="00520C01"/>
    <w:rsid w:val="00522BB1"/>
    <w:rsid w:val="005270C8"/>
    <w:rsid w:val="00527110"/>
    <w:rsid w:val="005304BA"/>
    <w:rsid w:val="00530B6F"/>
    <w:rsid w:val="005321F0"/>
    <w:rsid w:val="00534CBE"/>
    <w:rsid w:val="0053644E"/>
    <w:rsid w:val="005369C5"/>
    <w:rsid w:val="005414E6"/>
    <w:rsid w:val="0054352F"/>
    <w:rsid w:val="00544D3E"/>
    <w:rsid w:val="00545DB7"/>
    <w:rsid w:val="005461A8"/>
    <w:rsid w:val="00550BDA"/>
    <w:rsid w:val="00550D22"/>
    <w:rsid w:val="00552D1E"/>
    <w:rsid w:val="00554ABD"/>
    <w:rsid w:val="00554F7D"/>
    <w:rsid w:val="005550A4"/>
    <w:rsid w:val="00557A26"/>
    <w:rsid w:val="00560F33"/>
    <w:rsid w:val="00561100"/>
    <w:rsid w:val="00562BD2"/>
    <w:rsid w:val="00564E9C"/>
    <w:rsid w:val="00567B92"/>
    <w:rsid w:val="00570473"/>
    <w:rsid w:val="00570F0F"/>
    <w:rsid w:val="0057227E"/>
    <w:rsid w:val="00573D9A"/>
    <w:rsid w:val="00574222"/>
    <w:rsid w:val="00574820"/>
    <w:rsid w:val="00574838"/>
    <w:rsid w:val="00574B58"/>
    <w:rsid w:val="005757C9"/>
    <w:rsid w:val="00575B3D"/>
    <w:rsid w:val="00576061"/>
    <w:rsid w:val="00576439"/>
    <w:rsid w:val="005765FF"/>
    <w:rsid w:val="005773EC"/>
    <w:rsid w:val="00577613"/>
    <w:rsid w:val="005803E5"/>
    <w:rsid w:val="00580522"/>
    <w:rsid w:val="0058189E"/>
    <w:rsid w:val="00582A9F"/>
    <w:rsid w:val="0058513F"/>
    <w:rsid w:val="00587719"/>
    <w:rsid w:val="005900D0"/>
    <w:rsid w:val="00590870"/>
    <w:rsid w:val="0059795E"/>
    <w:rsid w:val="005A0279"/>
    <w:rsid w:val="005A0E82"/>
    <w:rsid w:val="005A2085"/>
    <w:rsid w:val="005A2DB2"/>
    <w:rsid w:val="005A3961"/>
    <w:rsid w:val="005A4B63"/>
    <w:rsid w:val="005A67E7"/>
    <w:rsid w:val="005A6CB6"/>
    <w:rsid w:val="005B071F"/>
    <w:rsid w:val="005B1FA9"/>
    <w:rsid w:val="005B2CC9"/>
    <w:rsid w:val="005B4786"/>
    <w:rsid w:val="005C20A4"/>
    <w:rsid w:val="005C211B"/>
    <w:rsid w:val="005C39B8"/>
    <w:rsid w:val="005C43B0"/>
    <w:rsid w:val="005C48D0"/>
    <w:rsid w:val="005C5456"/>
    <w:rsid w:val="005C6440"/>
    <w:rsid w:val="005C6497"/>
    <w:rsid w:val="005C66A7"/>
    <w:rsid w:val="005D255F"/>
    <w:rsid w:val="005D4E49"/>
    <w:rsid w:val="005D6633"/>
    <w:rsid w:val="005D7609"/>
    <w:rsid w:val="005E20ED"/>
    <w:rsid w:val="005E236E"/>
    <w:rsid w:val="005E30B3"/>
    <w:rsid w:val="005E71DE"/>
    <w:rsid w:val="005E71F3"/>
    <w:rsid w:val="005E7D02"/>
    <w:rsid w:val="005F0CBB"/>
    <w:rsid w:val="005F1608"/>
    <w:rsid w:val="005F348D"/>
    <w:rsid w:val="005F37B2"/>
    <w:rsid w:val="005F39DE"/>
    <w:rsid w:val="005F3A4C"/>
    <w:rsid w:val="005F3E76"/>
    <w:rsid w:val="005F516C"/>
    <w:rsid w:val="005F5C3B"/>
    <w:rsid w:val="006012D1"/>
    <w:rsid w:val="006040F0"/>
    <w:rsid w:val="00606551"/>
    <w:rsid w:val="00611C73"/>
    <w:rsid w:val="00612728"/>
    <w:rsid w:val="00612E0D"/>
    <w:rsid w:val="0061313E"/>
    <w:rsid w:val="00613A00"/>
    <w:rsid w:val="00615E14"/>
    <w:rsid w:val="00622056"/>
    <w:rsid w:val="00623751"/>
    <w:rsid w:val="00624247"/>
    <w:rsid w:val="00626132"/>
    <w:rsid w:val="0062674C"/>
    <w:rsid w:val="00626EFE"/>
    <w:rsid w:val="00627E9E"/>
    <w:rsid w:val="00631033"/>
    <w:rsid w:val="00633B70"/>
    <w:rsid w:val="00635110"/>
    <w:rsid w:val="00640770"/>
    <w:rsid w:val="006409F4"/>
    <w:rsid w:val="00642442"/>
    <w:rsid w:val="00644324"/>
    <w:rsid w:val="00645855"/>
    <w:rsid w:val="006467B9"/>
    <w:rsid w:val="0064697E"/>
    <w:rsid w:val="00646ED6"/>
    <w:rsid w:val="006471D0"/>
    <w:rsid w:val="00647ACD"/>
    <w:rsid w:val="00650374"/>
    <w:rsid w:val="00650606"/>
    <w:rsid w:val="006521F7"/>
    <w:rsid w:val="00653C07"/>
    <w:rsid w:val="0065565F"/>
    <w:rsid w:val="00655AC6"/>
    <w:rsid w:val="00656C19"/>
    <w:rsid w:val="00657D54"/>
    <w:rsid w:val="0066000B"/>
    <w:rsid w:val="0066132F"/>
    <w:rsid w:val="0066234F"/>
    <w:rsid w:val="006640CB"/>
    <w:rsid w:val="00665096"/>
    <w:rsid w:val="00665E47"/>
    <w:rsid w:val="00665EF5"/>
    <w:rsid w:val="006672E4"/>
    <w:rsid w:val="00667D61"/>
    <w:rsid w:val="00667DC2"/>
    <w:rsid w:val="0067081D"/>
    <w:rsid w:val="00670978"/>
    <w:rsid w:val="00670B5C"/>
    <w:rsid w:val="00671E73"/>
    <w:rsid w:val="00672FCC"/>
    <w:rsid w:val="00673B25"/>
    <w:rsid w:val="0067624A"/>
    <w:rsid w:val="00676598"/>
    <w:rsid w:val="00677B26"/>
    <w:rsid w:val="00682797"/>
    <w:rsid w:val="00683833"/>
    <w:rsid w:val="00684F08"/>
    <w:rsid w:val="00684FC4"/>
    <w:rsid w:val="0068662A"/>
    <w:rsid w:val="00686E27"/>
    <w:rsid w:val="006870EE"/>
    <w:rsid w:val="006871A5"/>
    <w:rsid w:val="00687F20"/>
    <w:rsid w:val="006918A6"/>
    <w:rsid w:val="00692976"/>
    <w:rsid w:val="00692D72"/>
    <w:rsid w:val="00695A77"/>
    <w:rsid w:val="00696395"/>
    <w:rsid w:val="006975B5"/>
    <w:rsid w:val="00697B16"/>
    <w:rsid w:val="006A1164"/>
    <w:rsid w:val="006A1BFF"/>
    <w:rsid w:val="006A4784"/>
    <w:rsid w:val="006A6988"/>
    <w:rsid w:val="006A6D76"/>
    <w:rsid w:val="006A7604"/>
    <w:rsid w:val="006A777B"/>
    <w:rsid w:val="006B0536"/>
    <w:rsid w:val="006B0FB8"/>
    <w:rsid w:val="006B36F8"/>
    <w:rsid w:val="006B49F1"/>
    <w:rsid w:val="006B4CE4"/>
    <w:rsid w:val="006B5C51"/>
    <w:rsid w:val="006B6D11"/>
    <w:rsid w:val="006C0406"/>
    <w:rsid w:val="006C4A48"/>
    <w:rsid w:val="006C4E80"/>
    <w:rsid w:val="006C6B59"/>
    <w:rsid w:val="006C7970"/>
    <w:rsid w:val="006D0319"/>
    <w:rsid w:val="006D2C84"/>
    <w:rsid w:val="006D3D09"/>
    <w:rsid w:val="006D41D7"/>
    <w:rsid w:val="006D5B88"/>
    <w:rsid w:val="006D5F39"/>
    <w:rsid w:val="006E16CF"/>
    <w:rsid w:val="006E1C2C"/>
    <w:rsid w:val="006E2622"/>
    <w:rsid w:val="006E32C3"/>
    <w:rsid w:val="006E744D"/>
    <w:rsid w:val="006E7AA1"/>
    <w:rsid w:val="006F1B45"/>
    <w:rsid w:val="006F4D5E"/>
    <w:rsid w:val="006F6F53"/>
    <w:rsid w:val="007008A5"/>
    <w:rsid w:val="007023EB"/>
    <w:rsid w:val="00704A83"/>
    <w:rsid w:val="007051DF"/>
    <w:rsid w:val="00711344"/>
    <w:rsid w:val="0071322D"/>
    <w:rsid w:val="007139D0"/>
    <w:rsid w:val="00713CA3"/>
    <w:rsid w:val="00714983"/>
    <w:rsid w:val="00714AEA"/>
    <w:rsid w:val="00715233"/>
    <w:rsid w:val="00715464"/>
    <w:rsid w:val="00715C89"/>
    <w:rsid w:val="007164C9"/>
    <w:rsid w:val="00716C52"/>
    <w:rsid w:val="00721A4F"/>
    <w:rsid w:val="00722787"/>
    <w:rsid w:val="00722DC1"/>
    <w:rsid w:val="007268E0"/>
    <w:rsid w:val="0072733C"/>
    <w:rsid w:val="0072743D"/>
    <w:rsid w:val="00727B7B"/>
    <w:rsid w:val="0073088C"/>
    <w:rsid w:val="00734591"/>
    <w:rsid w:val="007348BC"/>
    <w:rsid w:val="00734D95"/>
    <w:rsid w:val="00735665"/>
    <w:rsid w:val="00742EC6"/>
    <w:rsid w:val="00745D8B"/>
    <w:rsid w:val="007501DF"/>
    <w:rsid w:val="007527A5"/>
    <w:rsid w:val="007567EF"/>
    <w:rsid w:val="00761FB8"/>
    <w:rsid w:val="00762D23"/>
    <w:rsid w:val="00763CE7"/>
    <w:rsid w:val="00767880"/>
    <w:rsid w:val="00767DAE"/>
    <w:rsid w:val="00770D59"/>
    <w:rsid w:val="00771841"/>
    <w:rsid w:val="007720CE"/>
    <w:rsid w:val="00773E10"/>
    <w:rsid w:val="007748BD"/>
    <w:rsid w:val="007752C1"/>
    <w:rsid w:val="00775D35"/>
    <w:rsid w:val="0077746C"/>
    <w:rsid w:val="00777D60"/>
    <w:rsid w:val="007809E8"/>
    <w:rsid w:val="00783A8B"/>
    <w:rsid w:val="00787092"/>
    <w:rsid w:val="00787D18"/>
    <w:rsid w:val="00787F76"/>
    <w:rsid w:val="00791262"/>
    <w:rsid w:val="007938F4"/>
    <w:rsid w:val="007939BF"/>
    <w:rsid w:val="00795320"/>
    <w:rsid w:val="00795AB4"/>
    <w:rsid w:val="007963C7"/>
    <w:rsid w:val="007A1592"/>
    <w:rsid w:val="007A33F9"/>
    <w:rsid w:val="007A53B6"/>
    <w:rsid w:val="007A5F82"/>
    <w:rsid w:val="007A7494"/>
    <w:rsid w:val="007B0A05"/>
    <w:rsid w:val="007B116A"/>
    <w:rsid w:val="007B232E"/>
    <w:rsid w:val="007B2942"/>
    <w:rsid w:val="007B7904"/>
    <w:rsid w:val="007C06E7"/>
    <w:rsid w:val="007C176E"/>
    <w:rsid w:val="007C17FB"/>
    <w:rsid w:val="007C284B"/>
    <w:rsid w:val="007C3461"/>
    <w:rsid w:val="007C6B61"/>
    <w:rsid w:val="007C7DDA"/>
    <w:rsid w:val="007D070D"/>
    <w:rsid w:val="007D1B6A"/>
    <w:rsid w:val="007D2C4C"/>
    <w:rsid w:val="007D30BC"/>
    <w:rsid w:val="007D4797"/>
    <w:rsid w:val="007E1398"/>
    <w:rsid w:val="007F0B38"/>
    <w:rsid w:val="007F2EB6"/>
    <w:rsid w:val="007F36D7"/>
    <w:rsid w:val="007F502B"/>
    <w:rsid w:val="007F5D96"/>
    <w:rsid w:val="00801B91"/>
    <w:rsid w:val="0080201B"/>
    <w:rsid w:val="00803609"/>
    <w:rsid w:val="0080700E"/>
    <w:rsid w:val="0080723A"/>
    <w:rsid w:val="00807CCC"/>
    <w:rsid w:val="008123E8"/>
    <w:rsid w:val="00814527"/>
    <w:rsid w:val="008150B2"/>
    <w:rsid w:val="008165F7"/>
    <w:rsid w:val="0081788F"/>
    <w:rsid w:val="008178E2"/>
    <w:rsid w:val="00817CC9"/>
    <w:rsid w:val="008203B9"/>
    <w:rsid w:val="008207FE"/>
    <w:rsid w:val="00820FBA"/>
    <w:rsid w:val="008216D7"/>
    <w:rsid w:val="00822799"/>
    <w:rsid w:val="00825D98"/>
    <w:rsid w:val="00825F54"/>
    <w:rsid w:val="00826978"/>
    <w:rsid w:val="00826FE9"/>
    <w:rsid w:val="00832459"/>
    <w:rsid w:val="00832DE7"/>
    <w:rsid w:val="008336E4"/>
    <w:rsid w:val="008336F1"/>
    <w:rsid w:val="008339B3"/>
    <w:rsid w:val="00834867"/>
    <w:rsid w:val="00834932"/>
    <w:rsid w:val="00836141"/>
    <w:rsid w:val="00836ACA"/>
    <w:rsid w:val="00836F08"/>
    <w:rsid w:val="008400C4"/>
    <w:rsid w:val="0084256C"/>
    <w:rsid w:val="0084375B"/>
    <w:rsid w:val="008443BF"/>
    <w:rsid w:val="00847BAE"/>
    <w:rsid w:val="008509E6"/>
    <w:rsid w:val="0085112E"/>
    <w:rsid w:val="00856C33"/>
    <w:rsid w:val="00860A43"/>
    <w:rsid w:val="00861D11"/>
    <w:rsid w:val="0086204C"/>
    <w:rsid w:val="008623D9"/>
    <w:rsid w:val="00862905"/>
    <w:rsid w:val="00862D40"/>
    <w:rsid w:val="00863D57"/>
    <w:rsid w:val="00864B0D"/>
    <w:rsid w:val="00865C34"/>
    <w:rsid w:val="00865C9E"/>
    <w:rsid w:val="008661CD"/>
    <w:rsid w:val="00870062"/>
    <w:rsid w:val="008709C6"/>
    <w:rsid w:val="00870CEB"/>
    <w:rsid w:val="0087121A"/>
    <w:rsid w:val="0087341A"/>
    <w:rsid w:val="00873DED"/>
    <w:rsid w:val="00873E91"/>
    <w:rsid w:val="0087625C"/>
    <w:rsid w:val="0087655C"/>
    <w:rsid w:val="00877248"/>
    <w:rsid w:val="00891F43"/>
    <w:rsid w:val="008930E4"/>
    <w:rsid w:val="008942F3"/>
    <w:rsid w:val="00894D49"/>
    <w:rsid w:val="00895F8E"/>
    <w:rsid w:val="008A1F83"/>
    <w:rsid w:val="008A2D72"/>
    <w:rsid w:val="008A5D54"/>
    <w:rsid w:val="008A6EEE"/>
    <w:rsid w:val="008B4413"/>
    <w:rsid w:val="008B4E5B"/>
    <w:rsid w:val="008B6BD9"/>
    <w:rsid w:val="008B6C96"/>
    <w:rsid w:val="008C0B3E"/>
    <w:rsid w:val="008C4772"/>
    <w:rsid w:val="008C4B09"/>
    <w:rsid w:val="008C744A"/>
    <w:rsid w:val="008C777D"/>
    <w:rsid w:val="008D0A78"/>
    <w:rsid w:val="008D1DD0"/>
    <w:rsid w:val="008D2B29"/>
    <w:rsid w:val="008D5F2C"/>
    <w:rsid w:val="008D7693"/>
    <w:rsid w:val="008D7F55"/>
    <w:rsid w:val="008E1FE1"/>
    <w:rsid w:val="008E39F3"/>
    <w:rsid w:val="008E3A3A"/>
    <w:rsid w:val="008E3FCC"/>
    <w:rsid w:val="008E581F"/>
    <w:rsid w:val="008E6354"/>
    <w:rsid w:val="008E664A"/>
    <w:rsid w:val="008E7A80"/>
    <w:rsid w:val="008F0F33"/>
    <w:rsid w:val="008F2712"/>
    <w:rsid w:val="008F3273"/>
    <w:rsid w:val="008F3CC7"/>
    <w:rsid w:val="008F40F5"/>
    <w:rsid w:val="008F48A0"/>
    <w:rsid w:val="008F4B50"/>
    <w:rsid w:val="008F51F6"/>
    <w:rsid w:val="008F7184"/>
    <w:rsid w:val="00900A37"/>
    <w:rsid w:val="00903F3F"/>
    <w:rsid w:val="009053B8"/>
    <w:rsid w:val="0091049E"/>
    <w:rsid w:val="0091058E"/>
    <w:rsid w:val="00917D71"/>
    <w:rsid w:val="00921CD5"/>
    <w:rsid w:val="00923461"/>
    <w:rsid w:val="0092497E"/>
    <w:rsid w:val="00925355"/>
    <w:rsid w:val="00925481"/>
    <w:rsid w:val="00925CA3"/>
    <w:rsid w:val="00926286"/>
    <w:rsid w:val="00926759"/>
    <w:rsid w:val="009275C1"/>
    <w:rsid w:val="009329B8"/>
    <w:rsid w:val="00932BA8"/>
    <w:rsid w:val="00934C96"/>
    <w:rsid w:val="00935A66"/>
    <w:rsid w:val="00935A89"/>
    <w:rsid w:val="00940A81"/>
    <w:rsid w:val="009419AD"/>
    <w:rsid w:val="00942AAC"/>
    <w:rsid w:val="00942CCE"/>
    <w:rsid w:val="00942FE9"/>
    <w:rsid w:val="00944F50"/>
    <w:rsid w:val="009469CF"/>
    <w:rsid w:val="0095182F"/>
    <w:rsid w:val="0095197E"/>
    <w:rsid w:val="00952908"/>
    <w:rsid w:val="00952C32"/>
    <w:rsid w:val="00954EA5"/>
    <w:rsid w:val="009564EC"/>
    <w:rsid w:val="00956F1A"/>
    <w:rsid w:val="009606C0"/>
    <w:rsid w:val="009639BF"/>
    <w:rsid w:val="00964092"/>
    <w:rsid w:val="00965AF0"/>
    <w:rsid w:val="00965F04"/>
    <w:rsid w:val="00966807"/>
    <w:rsid w:val="0097046A"/>
    <w:rsid w:val="0097473F"/>
    <w:rsid w:val="009752F1"/>
    <w:rsid w:val="00975A09"/>
    <w:rsid w:val="0097605B"/>
    <w:rsid w:val="00977925"/>
    <w:rsid w:val="00977A84"/>
    <w:rsid w:val="00981877"/>
    <w:rsid w:val="009826C0"/>
    <w:rsid w:val="009861E6"/>
    <w:rsid w:val="00991147"/>
    <w:rsid w:val="00991F2B"/>
    <w:rsid w:val="00996114"/>
    <w:rsid w:val="009A02CC"/>
    <w:rsid w:val="009A29CA"/>
    <w:rsid w:val="009A36E9"/>
    <w:rsid w:val="009A3BFA"/>
    <w:rsid w:val="009A7C45"/>
    <w:rsid w:val="009B017D"/>
    <w:rsid w:val="009B2098"/>
    <w:rsid w:val="009B578A"/>
    <w:rsid w:val="009B6C2C"/>
    <w:rsid w:val="009C0F31"/>
    <w:rsid w:val="009C1321"/>
    <w:rsid w:val="009C49C6"/>
    <w:rsid w:val="009C59DB"/>
    <w:rsid w:val="009C6B85"/>
    <w:rsid w:val="009C7FF1"/>
    <w:rsid w:val="009D01B8"/>
    <w:rsid w:val="009D07F2"/>
    <w:rsid w:val="009D093D"/>
    <w:rsid w:val="009D15CC"/>
    <w:rsid w:val="009D164D"/>
    <w:rsid w:val="009D25A8"/>
    <w:rsid w:val="009D29F8"/>
    <w:rsid w:val="009D33D5"/>
    <w:rsid w:val="009D71AD"/>
    <w:rsid w:val="009E1D48"/>
    <w:rsid w:val="009E5905"/>
    <w:rsid w:val="009E69A6"/>
    <w:rsid w:val="009F072E"/>
    <w:rsid w:val="009F4402"/>
    <w:rsid w:val="009F49D1"/>
    <w:rsid w:val="009F59C1"/>
    <w:rsid w:val="009F7408"/>
    <w:rsid w:val="009F78A4"/>
    <w:rsid w:val="009F7952"/>
    <w:rsid w:val="009F79D5"/>
    <w:rsid w:val="00A013D1"/>
    <w:rsid w:val="00A0153C"/>
    <w:rsid w:val="00A0290C"/>
    <w:rsid w:val="00A03D2A"/>
    <w:rsid w:val="00A0623C"/>
    <w:rsid w:val="00A067B3"/>
    <w:rsid w:val="00A06AFD"/>
    <w:rsid w:val="00A07F73"/>
    <w:rsid w:val="00A10E86"/>
    <w:rsid w:val="00A12C52"/>
    <w:rsid w:val="00A13B54"/>
    <w:rsid w:val="00A13DBC"/>
    <w:rsid w:val="00A13FAF"/>
    <w:rsid w:val="00A14598"/>
    <w:rsid w:val="00A1555A"/>
    <w:rsid w:val="00A16103"/>
    <w:rsid w:val="00A16A67"/>
    <w:rsid w:val="00A16B26"/>
    <w:rsid w:val="00A171B4"/>
    <w:rsid w:val="00A22083"/>
    <w:rsid w:val="00A22210"/>
    <w:rsid w:val="00A230D5"/>
    <w:rsid w:val="00A2327F"/>
    <w:rsid w:val="00A233F2"/>
    <w:rsid w:val="00A255E8"/>
    <w:rsid w:val="00A25996"/>
    <w:rsid w:val="00A30E78"/>
    <w:rsid w:val="00A3214C"/>
    <w:rsid w:val="00A353A3"/>
    <w:rsid w:val="00A37558"/>
    <w:rsid w:val="00A37FE0"/>
    <w:rsid w:val="00A400F2"/>
    <w:rsid w:val="00A42CDE"/>
    <w:rsid w:val="00A4488E"/>
    <w:rsid w:val="00A4632B"/>
    <w:rsid w:val="00A46927"/>
    <w:rsid w:val="00A50183"/>
    <w:rsid w:val="00A51E11"/>
    <w:rsid w:val="00A542CC"/>
    <w:rsid w:val="00A54D6C"/>
    <w:rsid w:val="00A55061"/>
    <w:rsid w:val="00A561FA"/>
    <w:rsid w:val="00A56338"/>
    <w:rsid w:val="00A57777"/>
    <w:rsid w:val="00A60DA8"/>
    <w:rsid w:val="00A61561"/>
    <w:rsid w:val="00A63C79"/>
    <w:rsid w:val="00A63C94"/>
    <w:rsid w:val="00A644A7"/>
    <w:rsid w:val="00A64ACC"/>
    <w:rsid w:val="00A67757"/>
    <w:rsid w:val="00A67DDE"/>
    <w:rsid w:val="00A711F4"/>
    <w:rsid w:val="00A72A6A"/>
    <w:rsid w:val="00A731BD"/>
    <w:rsid w:val="00A74637"/>
    <w:rsid w:val="00A7576E"/>
    <w:rsid w:val="00A80C6B"/>
    <w:rsid w:val="00A81329"/>
    <w:rsid w:val="00A81961"/>
    <w:rsid w:val="00A81C63"/>
    <w:rsid w:val="00A82F49"/>
    <w:rsid w:val="00A83217"/>
    <w:rsid w:val="00A8367D"/>
    <w:rsid w:val="00A851CE"/>
    <w:rsid w:val="00A86607"/>
    <w:rsid w:val="00A86714"/>
    <w:rsid w:val="00A86A48"/>
    <w:rsid w:val="00A90524"/>
    <w:rsid w:val="00A90E46"/>
    <w:rsid w:val="00A94E31"/>
    <w:rsid w:val="00A96B49"/>
    <w:rsid w:val="00A97948"/>
    <w:rsid w:val="00AA0053"/>
    <w:rsid w:val="00AA0297"/>
    <w:rsid w:val="00AA07E8"/>
    <w:rsid w:val="00AA0994"/>
    <w:rsid w:val="00AA177D"/>
    <w:rsid w:val="00AA2A45"/>
    <w:rsid w:val="00AA2FCF"/>
    <w:rsid w:val="00AA336A"/>
    <w:rsid w:val="00AA3DC9"/>
    <w:rsid w:val="00AA4400"/>
    <w:rsid w:val="00AA4ACA"/>
    <w:rsid w:val="00AA5683"/>
    <w:rsid w:val="00AA5B16"/>
    <w:rsid w:val="00AA62B3"/>
    <w:rsid w:val="00AB006A"/>
    <w:rsid w:val="00AB0E22"/>
    <w:rsid w:val="00AB158E"/>
    <w:rsid w:val="00AB27BB"/>
    <w:rsid w:val="00AC07EB"/>
    <w:rsid w:val="00AC6484"/>
    <w:rsid w:val="00AC6651"/>
    <w:rsid w:val="00AC766A"/>
    <w:rsid w:val="00AC7AA2"/>
    <w:rsid w:val="00AD1119"/>
    <w:rsid w:val="00AD4FE9"/>
    <w:rsid w:val="00AD526A"/>
    <w:rsid w:val="00AD7DDD"/>
    <w:rsid w:val="00AE1180"/>
    <w:rsid w:val="00AE15A9"/>
    <w:rsid w:val="00AE1C56"/>
    <w:rsid w:val="00AE1CCC"/>
    <w:rsid w:val="00AE2889"/>
    <w:rsid w:val="00AE4C1D"/>
    <w:rsid w:val="00AE74B3"/>
    <w:rsid w:val="00AE7807"/>
    <w:rsid w:val="00AE79D1"/>
    <w:rsid w:val="00AF0173"/>
    <w:rsid w:val="00AF026A"/>
    <w:rsid w:val="00AF080D"/>
    <w:rsid w:val="00AF0860"/>
    <w:rsid w:val="00AF3C7C"/>
    <w:rsid w:val="00AF40C9"/>
    <w:rsid w:val="00AF4A70"/>
    <w:rsid w:val="00AF4AA4"/>
    <w:rsid w:val="00AF6071"/>
    <w:rsid w:val="00AF7C44"/>
    <w:rsid w:val="00B00CAF"/>
    <w:rsid w:val="00B01383"/>
    <w:rsid w:val="00B02ECF"/>
    <w:rsid w:val="00B05042"/>
    <w:rsid w:val="00B0508D"/>
    <w:rsid w:val="00B069A3"/>
    <w:rsid w:val="00B06CEC"/>
    <w:rsid w:val="00B10ED0"/>
    <w:rsid w:val="00B13556"/>
    <w:rsid w:val="00B13EF7"/>
    <w:rsid w:val="00B16F72"/>
    <w:rsid w:val="00B177FC"/>
    <w:rsid w:val="00B17DEB"/>
    <w:rsid w:val="00B21849"/>
    <w:rsid w:val="00B24358"/>
    <w:rsid w:val="00B258A5"/>
    <w:rsid w:val="00B25B3A"/>
    <w:rsid w:val="00B25FED"/>
    <w:rsid w:val="00B2712D"/>
    <w:rsid w:val="00B304F8"/>
    <w:rsid w:val="00B31AAB"/>
    <w:rsid w:val="00B32F00"/>
    <w:rsid w:val="00B331A8"/>
    <w:rsid w:val="00B3360A"/>
    <w:rsid w:val="00B34189"/>
    <w:rsid w:val="00B34444"/>
    <w:rsid w:val="00B35B3D"/>
    <w:rsid w:val="00B360B2"/>
    <w:rsid w:val="00B37D73"/>
    <w:rsid w:val="00B37DF1"/>
    <w:rsid w:val="00B41B82"/>
    <w:rsid w:val="00B42913"/>
    <w:rsid w:val="00B45005"/>
    <w:rsid w:val="00B46857"/>
    <w:rsid w:val="00B51A36"/>
    <w:rsid w:val="00B523DA"/>
    <w:rsid w:val="00B534AD"/>
    <w:rsid w:val="00B53B33"/>
    <w:rsid w:val="00B54047"/>
    <w:rsid w:val="00B565C8"/>
    <w:rsid w:val="00B57A06"/>
    <w:rsid w:val="00B57C2C"/>
    <w:rsid w:val="00B57C79"/>
    <w:rsid w:val="00B62696"/>
    <w:rsid w:val="00B63C0C"/>
    <w:rsid w:val="00B6632F"/>
    <w:rsid w:val="00B667F9"/>
    <w:rsid w:val="00B66E74"/>
    <w:rsid w:val="00B67176"/>
    <w:rsid w:val="00B67B3D"/>
    <w:rsid w:val="00B704F0"/>
    <w:rsid w:val="00B70757"/>
    <w:rsid w:val="00B71FB8"/>
    <w:rsid w:val="00B728AD"/>
    <w:rsid w:val="00B772FF"/>
    <w:rsid w:val="00B7765D"/>
    <w:rsid w:val="00B77CE1"/>
    <w:rsid w:val="00B808D8"/>
    <w:rsid w:val="00B82D79"/>
    <w:rsid w:val="00B83CE6"/>
    <w:rsid w:val="00B8433A"/>
    <w:rsid w:val="00B86F8D"/>
    <w:rsid w:val="00B870C1"/>
    <w:rsid w:val="00B87FDB"/>
    <w:rsid w:val="00B90EEB"/>
    <w:rsid w:val="00B91997"/>
    <w:rsid w:val="00B92A12"/>
    <w:rsid w:val="00B95F93"/>
    <w:rsid w:val="00B96326"/>
    <w:rsid w:val="00B97B5D"/>
    <w:rsid w:val="00B97C23"/>
    <w:rsid w:val="00BA06C3"/>
    <w:rsid w:val="00BA0FAA"/>
    <w:rsid w:val="00BA14FD"/>
    <w:rsid w:val="00BA2C34"/>
    <w:rsid w:val="00BA3EEE"/>
    <w:rsid w:val="00BA40DB"/>
    <w:rsid w:val="00BA481A"/>
    <w:rsid w:val="00BA4C7A"/>
    <w:rsid w:val="00BB1CB2"/>
    <w:rsid w:val="00BB34B7"/>
    <w:rsid w:val="00BB4E48"/>
    <w:rsid w:val="00BB5132"/>
    <w:rsid w:val="00BC3EF2"/>
    <w:rsid w:val="00BC40C5"/>
    <w:rsid w:val="00BC47D8"/>
    <w:rsid w:val="00BC4F83"/>
    <w:rsid w:val="00BC613A"/>
    <w:rsid w:val="00BD205C"/>
    <w:rsid w:val="00BD2BB2"/>
    <w:rsid w:val="00BD31F3"/>
    <w:rsid w:val="00BD590A"/>
    <w:rsid w:val="00BD66CB"/>
    <w:rsid w:val="00BD6B63"/>
    <w:rsid w:val="00BD790E"/>
    <w:rsid w:val="00BE140F"/>
    <w:rsid w:val="00BE14A0"/>
    <w:rsid w:val="00BE21D4"/>
    <w:rsid w:val="00BE3986"/>
    <w:rsid w:val="00BE4F46"/>
    <w:rsid w:val="00BE543E"/>
    <w:rsid w:val="00BE79E9"/>
    <w:rsid w:val="00BF0D67"/>
    <w:rsid w:val="00BF45A1"/>
    <w:rsid w:val="00BF601A"/>
    <w:rsid w:val="00BF777F"/>
    <w:rsid w:val="00C00D51"/>
    <w:rsid w:val="00C01A56"/>
    <w:rsid w:val="00C021E0"/>
    <w:rsid w:val="00C02386"/>
    <w:rsid w:val="00C03D65"/>
    <w:rsid w:val="00C05200"/>
    <w:rsid w:val="00C05DA4"/>
    <w:rsid w:val="00C06131"/>
    <w:rsid w:val="00C07D8C"/>
    <w:rsid w:val="00C11356"/>
    <w:rsid w:val="00C134E9"/>
    <w:rsid w:val="00C13846"/>
    <w:rsid w:val="00C145CA"/>
    <w:rsid w:val="00C14810"/>
    <w:rsid w:val="00C14B03"/>
    <w:rsid w:val="00C15AF3"/>
    <w:rsid w:val="00C16456"/>
    <w:rsid w:val="00C171E7"/>
    <w:rsid w:val="00C20BA9"/>
    <w:rsid w:val="00C229EA"/>
    <w:rsid w:val="00C22AF3"/>
    <w:rsid w:val="00C24513"/>
    <w:rsid w:val="00C2471B"/>
    <w:rsid w:val="00C25236"/>
    <w:rsid w:val="00C26205"/>
    <w:rsid w:val="00C268A3"/>
    <w:rsid w:val="00C27345"/>
    <w:rsid w:val="00C30155"/>
    <w:rsid w:val="00C30430"/>
    <w:rsid w:val="00C326B7"/>
    <w:rsid w:val="00C33395"/>
    <w:rsid w:val="00C33E77"/>
    <w:rsid w:val="00C33EED"/>
    <w:rsid w:val="00C36133"/>
    <w:rsid w:val="00C41C09"/>
    <w:rsid w:val="00C429B9"/>
    <w:rsid w:val="00C429F0"/>
    <w:rsid w:val="00C43855"/>
    <w:rsid w:val="00C452A5"/>
    <w:rsid w:val="00C4555F"/>
    <w:rsid w:val="00C459CE"/>
    <w:rsid w:val="00C4657B"/>
    <w:rsid w:val="00C474B4"/>
    <w:rsid w:val="00C47A07"/>
    <w:rsid w:val="00C51E16"/>
    <w:rsid w:val="00C52B08"/>
    <w:rsid w:val="00C57058"/>
    <w:rsid w:val="00C57669"/>
    <w:rsid w:val="00C57FFA"/>
    <w:rsid w:val="00C6086A"/>
    <w:rsid w:val="00C62F49"/>
    <w:rsid w:val="00C6378C"/>
    <w:rsid w:val="00C63EE6"/>
    <w:rsid w:val="00C65231"/>
    <w:rsid w:val="00C65625"/>
    <w:rsid w:val="00C67BBC"/>
    <w:rsid w:val="00C70A3C"/>
    <w:rsid w:val="00C716A4"/>
    <w:rsid w:val="00C72444"/>
    <w:rsid w:val="00C733AA"/>
    <w:rsid w:val="00C73661"/>
    <w:rsid w:val="00C761D2"/>
    <w:rsid w:val="00C83E46"/>
    <w:rsid w:val="00C847CF"/>
    <w:rsid w:val="00C865BA"/>
    <w:rsid w:val="00C91265"/>
    <w:rsid w:val="00C91460"/>
    <w:rsid w:val="00C91BA4"/>
    <w:rsid w:val="00C936D5"/>
    <w:rsid w:val="00C9488C"/>
    <w:rsid w:val="00C96880"/>
    <w:rsid w:val="00C968D1"/>
    <w:rsid w:val="00C97F20"/>
    <w:rsid w:val="00CA1DB7"/>
    <w:rsid w:val="00CA3ACE"/>
    <w:rsid w:val="00CA4D16"/>
    <w:rsid w:val="00CA5369"/>
    <w:rsid w:val="00CA58AE"/>
    <w:rsid w:val="00CA7D21"/>
    <w:rsid w:val="00CB0368"/>
    <w:rsid w:val="00CB112A"/>
    <w:rsid w:val="00CB1830"/>
    <w:rsid w:val="00CB1B22"/>
    <w:rsid w:val="00CB2156"/>
    <w:rsid w:val="00CB2724"/>
    <w:rsid w:val="00CB29C5"/>
    <w:rsid w:val="00CB38D3"/>
    <w:rsid w:val="00CB3AB0"/>
    <w:rsid w:val="00CB6C14"/>
    <w:rsid w:val="00CB7CB5"/>
    <w:rsid w:val="00CC025E"/>
    <w:rsid w:val="00CC1FCB"/>
    <w:rsid w:val="00CC2346"/>
    <w:rsid w:val="00CC26F8"/>
    <w:rsid w:val="00CC2FC5"/>
    <w:rsid w:val="00CC3809"/>
    <w:rsid w:val="00CC38F3"/>
    <w:rsid w:val="00CC3A34"/>
    <w:rsid w:val="00CC41CD"/>
    <w:rsid w:val="00CC6039"/>
    <w:rsid w:val="00CC6DDD"/>
    <w:rsid w:val="00CC7C7A"/>
    <w:rsid w:val="00CD33B6"/>
    <w:rsid w:val="00CD5805"/>
    <w:rsid w:val="00CD5B53"/>
    <w:rsid w:val="00CE20DC"/>
    <w:rsid w:val="00CE2AA5"/>
    <w:rsid w:val="00CE2E1C"/>
    <w:rsid w:val="00CE49F2"/>
    <w:rsid w:val="00CE4B44"/>
    <w:rsid w:val="00CE533E"/>
    <w:rsid w:val="00CE59AF"/>
    <w:rsid w:val="00CE6F2F"/>
    <w:rsid w:val="00CE7D66"/>
    <w:rsid w:val="00CF1B57"/>
    <w:rsid w:val="00CF2425"/>
    <w:rsid w:val="00CF252A"/>
    <w:rsid w:val="00CF6BB5"/>
    <w:rsid w:val="00CF6D90"/>
    <w:rsid w:val="00D00297"/>
    <w:rsid w:val="00D008CC"/>
    <w:rsid w:val="00D018B2"/>
    <w:rsid w:val="00D037CC"/>
    <w:rsid w:val="00D06413"/>
    <w:rsid w:val="00D07DFC"/>
    <w:rsid w:val="00D11665"/>
    <w:rsid w:val="00D12D3A"/>
    <w:rsid w:val="00D12E80"/>
    <w:rsid w:val="00D1467B"/>
    <w:rsid w:val="00D14B09"/>
    <w:rsid w:val="00D154CD"/>
    <w:rsid w:val="00D15B9A"/>
    <w:rsid w:val="00D15D09"/>
    <w:rsid w:val="00D16D54"/>
    <w:rsid w:val="00D173BD"/>
    <w:rsid w:val="00D226EF"/>
    <w:rsid w:val="00D23126"/>
    <w:rsid w:val="00D23CB1"/>
    <w:rsid w:val="00D24065"/>
    <w:rsid w:val="00D245C4"/>
    <w:rsid w:val="00D24A95"/>
    <w:rsid w:val="00D26569"/>
    <w:rsid w:val="00D26D3F"/>
    <w:rsid w:val="00D302FC"/>
    <w:rsid w:val="00D303C2"/>
    <w:rsid w:val="00D306B1"/>
    <w:rsid w:val="00D31B00"/>
    <w:rsid w:val="00D32224"/>
    <w:rsid w:val="00D32386"/>
    <w:rsid w:val="00D33740"/>
    <w:rsid w:val="00D33C16"/>
    <w:rsid w:val="00D41C86"/>
    <w:rsid w:val="00D420FE"/>
    <w:rsid w:val="00D42227"/>
    <w:rsid w:val="00D442E0"/>
    <w:rsid w:val="00D44F85"/>
    <w:rsid w:val="00D456E7"/>
    <w:rsid w:val="00D46725"/>
    <w:rsid w:val="00D471E4"/>
    <w:rsid w:val="00D47D7E"/>
    <w:rsid w:val="00D50010"/>
    <w:rsid w:val="00D5122F"/>
    <w:rsid w:val="00D55A9A"/>
    <w:rsid w:val="00D55CCF"/>
    <w:rsid w:val="00D57C15"/>
    <w:rsid w:val="00D67A34"/>
    <w:rsid w:val="00D703CC"/>
    <w:rsid w:val="00D717EB"/>
    <w:rsid w:val="00D731D5"/>
    <w:rsid w:val="00D73757"/>
    <w:rsid w:val="00D73C81"/>
    <w:rsid w:val="00D73CE2"/>
    <w:rsid w:val="00D76585"/>
    <w:rsid w:val="00D8037A"/>
    <w:rsid w:val="00D804A6"/>
    <w:rsid w:val="00D81043"/>
    <w:rsid w:val="00D817D4"/>
    <w:rsid w:val="00D81DDB"/>
    <w:rsid w:val="00D83109"/>
    <w:rsid w:val="00D849E5"/>
    <w:rsid w:val="00D86E94"/>
    <w:rsid w:val="00D86F57"/>
    <w:rsid w:val="00D906BD"/>
    <w:rsid w:val="00D90853"/>
    <w:rsid w:val="00D92271"/>
    <w:rsid w:val="00D92D2D"/>
    <w:rsid w:val="00D9431B"/>
    <w:rsid w:val="00D946B6"/>
    <w:rsid w:val="00D96EAF"/>
    <w:rsid w:val="00D973BD"/>
    <w:rsid w:val="00DA079B"/>
    <w:rsid w:val="00DA12CF"/>
    <w:rsid w:val="00DA1706"/>
    <w:rsid w:val="00DA302A"/>
    <w:rsid w:val="00DA3714"/>
    <w:rsid w:val="00DA6AF0"/>
    <w:rsid w:val="00DA6B0C"/>
    <w:rsid w:val="00DB0B9E"/>
    <w:rsid w:val="00DB31CF"/>
    <w:rsid w:val="00DB545D"/>
    <w:rsid w:val="00DB5523"/>
    <w:rsid w:val="00DB58A2"/>
    <w:rsid w:val="00DB5AD8"/>
    <w:rsid w:val="00DB5B9E"/>
    <w:rsid w:val="00DC0901"/>
    <w:rsid w:val="00DC303E"/>
    <w:rsid w:val="00DC3C48"/>
    <w:rsid w:val="00DD0F95"/>
    <w:rsid w:val="00DD2474"/>
    <w:rsid w:val="00DD41E5"/>
    <w:rsid w:val="00DD4A08"/>
    <w:rsid w:val="00DD6155"/>
    <w:rsid w:val="00DD7735"/>
    <w:rsid w:val="00DE5751"/>
    <w:rsid w:val="00DE5850"/>
    <w:rsid w:val="00DE5F8B"/>
    <w:rsid w:val="00DE7B55"/>
    <w:rsid w:val="00DF0484"/>
    <w:rsid w:val="00DF1F96"/>
    <w:rsid w:val="00DF2E17"/>
    <w:rsid w:val="00DF329E"/>
    <w:rsid w:val="00DF38CE"/>
    <w:rsid w:val="00DF3E28"/>
    <w:rsid w:val="00DF455E"/>
    <w:rsid w:val="00DF59B7"/>
    <w:rsid w:val="00DF6081"/>
    <w:rsid w:val="00DF770B"/>
    <w:rsid w:val="00DF7F54"/>
    <w:rsid w:val="00E01D78"/>
    <w:rsid w:val="00E0244F"/>
    <w:rsid w:val="00E03462"/>
    <w:rsid w:val="00E03A37"/>
    <w:rsid w:val="00E065D4"/>
    <w:rsid w:val="00E0776A"/>
    <w:rsid w:val="00E07D4D"/>
    <w:rsid w:val="00E1222C"/>
    <w:rsid w:val="00E13514"/>
    <w:rsid w:val="00E14386"/>
    <w:rsid w:val="00E15586"/>
    <w:rsid w:val="00E15A9F"/>
    <w:rsid w:val="00E167FE"/>
    <w:rsid w:val="00E175A9"/>
    <w:rsid w:val="00E17BFE"/>
    <w:rsid w:val="00E20EDF"/>
    <w:rsid w:val="00E21160"/>
    <w:rsid w:val="00E228B7"/>
    <w:rsid w:val="00E228EE"/>
    <w:rsid w:val="00E24ED7"/>
    <w:rsid w:val="00E26128"/>
    <w:rsid w:val="00E26310"/>
    <w:rsid w:val="00E277C6"/>
    <w:rsid w:val="00E27A77"/>
    <w:rsid w:val="00E32942"/>
    <w:rsid w:val="00E32DBC"/>
    <w:rsid w:val="00E35DEC"/>
    <w:rsid w:val="00E360E0"/>
    <w:rsid w:val="00E36528"/>
    <w:rsid w:val="00E409CD"/>
    <w:rsid w:val="00E42514"/>
    <w:rsid w:val="00E42F5C"/>
    <w:rsid w:val="00E432E4"/>
    <w:rsid w:val="00E442DF"/>
    <w:rsid w:val="00E44C30"/>
    <w:rsid w:val="00E45FF7"/>
    <w:rsid w:val="00E47C04"/>
    <w:rsid w:val="00E507CD"/>
    <w:rsid w:val="00E52044"/>
    <w:rsid w:val="00E52CB6"/>
    <w:rsid w:val="00E5344D"/>
    <w:rsid w:val="00E54C3A"/>
    <w:rsid w:val="00E55698"/>
    <w:rsid w:val="00E60840"/>
    <w:rsid w:val="00E659E9"/>
    <w:rsid w:val="00E65A08"/>
    <w:rsid w:val="00E704F7"/>
    <w:rsid w:val="00E7064D"/>
    <w:rsid w:val="00E72C1B"/>
    <w:rsid w:val="00E747DB"/>
    <w:rsid w:val="00E75B4F"/>
    <w:rsid w:val="00E775D8"/>
    <w:rsid w:val="00E7773D"/>
    <w:rsid w:val="00E82D4B"/>
    <w:rsid w:val="00E85027"/>
    <w:rsid w:val="00E86B2D"/>
    <w:rsid w:val="00E87E84"/>
    <w:rsid w:val="00E90FF5"/>
    <w:rsid w:val="00E9150F"/>
    <w:rsid w:val="00E92A69"/>
    <w:rsid w:val="00E94772"/>
    <w:rsid w:val="00E9534B"/>
    <w:rsid w:val="00E96FA1"/>
    <w:rsid w:val="00E970C4"/>
    <w:rsid w:val="00E97748"/>
    <w:rsid w:val="00EA1920"/>
    <w:rsid w:val="00EA1E01"/>
    <w:rsid w:val="00EA4AA0"/>
    <w:rsid w:val="00EA52D9"/>
    <w:rsid w:val="00EA5917"/>
    <w:rsid w:val="00EA5A72"/>
    <w:rsid w:val="00EA5EFF"/>
    <w:rsid w:val="00EA6EC8"/>
    <w:rsid w:val="00EB024D"/>
    <w:rsid w:val="00EB06C4"/>
    <w:rsid w:val="00EB110E"/>
    <w:rsid w:val="00EB34E0"/>
    <w:rsid w:val="00EB4E42"/>
    <w:rsid w:val="00EB624C"/>
    <w:rsid w:val="00EB6BD4"/>
    <w:rsid w:val="00EC0DB3"/>
    <w:rsid w:val="00EC2253"/>
    <w:rsid w:val="00EC2BFE"/>
    <w:rsid w:val="00EC7F2A"/>
    <w:rsid w:val="00ED1B6D"/>
    <w:rsid w:val="00ED217A"/>
    <w:rsid w:val="00ED434D"/>
    <w:rsid w:val="00EE23D8"/>
    <w:rsid w:val="00EE27F5"/>
    <w:rsid w:val="00EE2DF2"/>
    <w:rsid w:val="00EE3BC5"/>
    <w:rsid w:val="00EE3F8D"/>
    <w:rsid w:val="00EE41CF"/>
    <w:rsid w:val="00EE4F8A"/>
    <w:rsid w:val="00EE69F2"/>
    <w:rsid w:val="00EF1DF2"/>
    <w:rsid w:val="00EF4379"/>
    <w:rsid w:val="00EF5686"/>
    <w:rsid w:val="00F004B4"/>
    <w:rsid w:val="00F02354"/>
    <w:rsid w:val="00F028F3"/>
    <w:rsid w:val="00F029C1"/>
    <w:rsid w:val="00F02A1A"/>
    <w:rsid w:val="00F02B5C"/>
    <w:rsid w:val="00F03947"/>
    <w:rsid w:val="00F04769"/>
    <w:rsid w:val="00F052D0"/>
    <w:rsid w:val="00F0588C"/>
    <w:rsid w:val="00F063CF"/>
    <w:rsid w:val="00F20F59"/>
    <w:rsid w:val="00F26084"/>
    <w:rsid w:val="00F27095"/>
    <w:rsid w:val="00F33734"/>
    <w:rsid w:val="00F36FCD"/>
    <w:rsid w:val="00F37159"/>
    <w:rsid w:val="00F372F1"/>
    <w:rsid w:val="00F40485"/>
    <w:rsid w:val="00F408FA"/>
    <w:rsid w:val="00F42A3C"/>
    <w:rsid w:val="00F432C5"/>
    <w:rsid w:val="00F43849"/>
    <w:rsid w:val="00F470A2"/>
    <w:rsid w:val="00F47294"/>
    <w:rsid w:val="00F475D1"/>
    <w:rsid w:val="00F47D7A"/>
    <w:rsid w:val="00F50298"/>
    <w:rsid w:val="00F519D4"/>
    <w:rsid w:val="00F51B6F"/>
    <w:rsid w:val="00F51DC2"/>
    <w:rsid w:val="00F52288"/>
    <w:rsid w:val="00F54036"/>
    <w:rsid w:val="00F54482"/>
    <w:rsid w:val="00F551CA"/>
    <w:rsid w:val="00F559AD"/>
    <w:rsid w:val="00F56D1E"/>
    <w:rsid w:val="00F6062D"/>
    <w:rsid w:val="00F61030"/>
    <w:rsid w:val="00F627B6"/>
    <w:rsid w:val="00F66080"/>
    <w:rsid w:val="00F66C1D"/>
    <w:rsid w:val="00F672B5"/>
    <w:rsid w:val="00F67578"/>
    <w:rsid w:val="00F67864"/>
    <w:rsid w:val="00F720CC"/>
    <w:rsid w:val="00F721AE"/>
    <w:rsid w:val="00F7293B"/>
    <w:rsid w:val="00F7671F"/>
    <w:rsid w:val="00F81444"/>
    <w:rsid w:val="00F81DF0"/>
    <w:rsid w:val="00F81E44"/>
    <w:rsid w:val="00F8340C"/>
    <w:rsid w:val="00F84BDD"/>
    <w:rsid w:val="00F850F8"/>
    <w:rsid w:val="00F85F7A"/>
    <w:rsid w:val="00F86A6A"/>
    <w:rsid w:val="00F90367"/>
    <w:rsid w:val="00F909D3"/>
    <w:rsid w:val="00F937AF"/>
    <w:rsid w:val="00F9382E"/>
    <w:rsid w:val="00F94FA8"/>
    <w:rsid w:val="00F95C6C"/>
    <w:rsid w:val="00F966E6"/>
    <w:rsid w:val="00F96CEE"/>
    <w:rsid w:val="00F971BD"/>
    <w:rsid w:val="00FA0676"/>
    <w:rsid w:val="00FA1C7F"/>
    <w:rsid w:val="00FA301D"/>
    <w:rsid w:val="00FA33A9"/>
    <w:rsid w:val="00FA4979"/>
    <w:rsid w:val="00FA4BF0"/>
    <w:rsid w:val="00FA50E0"/>
    <w:rsid w:val="00FA5911"/>
    <w:rsid w:val="00FA60C2"/>
    <w:rsid w:val="00FA7301"/>
    <w:rsid w:val="00FB1C22"/>
    <w:rsid w:val="00FB2A07"/>
    <w:rsid w:val="00FB3911"/>
    <w:rsid w:val="00FB3BFB"/>
    <w:rsid w:val="00FB442C"/>
    <w:rsid w:val="00FB5321"/>
    <w:rsid w:val="00FB54EC"/>
    <w:rsid w:val="00FB5BA4"/>
    <w:rsid w:val="00FB66B7"/>
    <w:rsid w:val="00FC09D7"/>
    <w:rsid w:val="00FC19A4"/>
    <w:rsid w:val="00FC31B5"/>
    <w:rsid w:val="00FC3807"/>
    <w:rsid w:val="00FD3F92"/>
    <w:rsid w:val="00FD4945"/>
    <w:rsid w:val="00FD529C"/>
    <w:rsid w:val="00FD5EE5"/>
    <w:rsid w:val="00FE1138"/>
    <w:rsid w:val="00FE1E2A"/>
    <w:rsid w:val="00FE284C"/>
    <w:rsid w:val="00FE28F5"/>
    <w:rsid w:val="00FE34C2"/>
    <w:rsid w:val="00FE3B83"/>
    <w:rsid w:val="00FE5B1D"/>
    <w:rsid w:val="00FE634B"/>
    <w:rsid w:val="00FE6C4B"/>
    <w:rsid w:val="00FE787E"/>
    <w:rsid w:val="00FE7988"/>
    <w:rsid w:val="00FF10EA"/>
    <w:rsid w:val="00FF1A2B"/>
    <w:rsid w:val="00FF431C"/>
    <w:rsid w:val="00FF55DB"/>
    <w:rsid w:val="00FF60CF"/>
    <w:rsid w:val="00FF6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6DE1119"/>
  <w15:chartTrackingRefBased/>
  <w15:docId w15:val="{F34C5003-6357-4A10-8863-3FE8D77FB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44"/>
    <w:pPr>
      <w:suppressAutoHyphens/>
      <w:spacing w:after="200" w:line="276" w:lineRule="auto"/>
    </w:pPr>
    <w:rPr>
      <w:rFonts w:ascii="Calibri" w:hAnsi="Calibri"/>
      <w:sz w:val="22"/>
      <w:szCs w:val="22"/>
      <w:lang w:eastAsia="zh-CN"/>
    </w:rPr>
  </w:style>
  <w:style w:type="paragraph" w:styleId="Heading1">
    <w:name w:val="heading 1"/>
    <w:basedOn w:val="Normal"/>
    <w:next w:val="Normal"/>
    <w:link w:val="Heading1Char"/>
    <w:autoRedefine/>
    <w:uiPriority w:val="9"/>
    <w:qFormat/>
    <w:rsid w:val="00470B40"/>
    <w:pPr>
      <w:keepNext/>
      <w:spacing w:before="240" w:after="60"/>
      <w:jc w:val="center"/>
      <w:outlineLvl w:val="0"/>
    </w:pPr>
    <w:rPr>
      <w:rFonts w:ascii="Times New Roman" w:eastAsia="Cordia New" w:hAnsi="Times New Roman"/>
      <w:b/>
      <w:bCs/>
      <w:kern w:val="32"/>
      <w:sz w:val="28"/>
      <w:szCs w:val="28"/>
      <w:lang w:eastAsia="en-US" w:bidi="th-TH"/>
    </w:rPr>
  </w:style>
  <w:style w:type="paragraph" w:styleId="Heading2">
    <w:name w:val="heading 2"/>
    <w:basedOn w:val="Normal"/>
    <w:link w:val="Heading2Char"/>
    <w:autoRedefine/>
    <w:uiPriority w:val="9"/>
    <w:qFormat/>
    <w:rsid w:val="00D018B2"/>
    <w:pPr>
      <w:suppressAutoHyphens w:val="0"/>
      <w:spacing w:before="100" w:beforeAutospacing="1" w:after="100" w:afterAutospacing="1" w:line="240" w:lineRule="auto"/>
      <w:outlineLvl w:val="1"/>
    </w:pPr>
    <w:rPr>
      <w:rFonts w:ascii="Times New Roman" w:hAnsi="Times New Roman"/>
      <w:b/>
      <w:bCs/>
      <w:sz w:val="26"/>
      <w:szCs w:val="26"/>
      <w:lang w:eastAsia="en-US"/>
    </w:rPr>
  </w:style>
  <w:style w:type="paragraph" w:styleId="Heading3">
    <w:name w:val="heading 3"/>
    <w:basedOn w:val="Normal"/>
    <w:next w:val="Normal"/>
    <w:link w:val="Heading3Char"/>
    <w:uiPriority w:val="9"/>
    <w:unhideWhenUsed/>
    <w:qFormat/>
    <w:rsid w:val="00E92A69"/>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unhideWhenUsed/>
    <w:qFormat/>
    <w:rsid w:val="00F519D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7045F"/>
    <w:pPr>
      <w:spacing w:before="240" w:after="60"/>
      <w:outlineLvl w:val="4"/>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Wingdings" w:hAnsi="Wingdings" w:cs="Wingdings" w:hint="default"/>
    </w:rPr>
  </w:style>
  <w:style w:type="character" w:customStyle="1" w:styleId="WW8Num2z0">
    <w:name w:val="WW8Num2z0"/>
    <w:rPr>
      <w:rFonts w:ascii="Wingdings" w:hAnsi="Wingdings" w:cs="Wingdings" w:hint="default"/>
    </w:rPr>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8z0">
    <w:name w:val="WW8Num8z0"/>
    <w:rPr>
      <w:rFonts w:ascii="Wingdings" w:hAnsi="Wingdings" w:cs="Wingdings" w:hint="default"/>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rPr>
  </w:style>
  <w:style w:type="character" w:customStyle="1" w:styleId="WW8Num11z0">
    <w:name w:val="WW8Num11z0"/>
    <w:rPr>
      <w:rFonts w:hint="default"/>
    </w:rPr>
  </w:style>
  <w:style w:type="character" w:customStyle="1" w:styleId="WW8Num12z0">
    <w:name w:val="WW8Num12z0"/>
    <w:rPr>
      <w:rFonts w:ascii="Wingdings" w:hAnsi="Wingdings" w:cs="Wingdings" w:hint="default"/>
    </w:rPr>
  </w:style>
  <w:style w:type="character" w:customStyle="1" w:styleId="WW8Num13z0">
    <w:name w:val="WW8Num13z0"/>
    <w:rPr>
      <w:rFonts w:ascii="Wingdings" w:hAnsi="Wingdings" w:cs="Wingdings"/>
    </w:rPr>
  </w:style>
  <w:style w:type="character" w:customStyle="1" w:styleId="WW8Num15z0">
    <w:name w:val="WW8Num15z0"/>
    <w:rPr>
      <w:rFonts w:ascii="Wingdings" w:hAnsi="Wingdings" w:cs="Wingdings"/>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1">
    <w:name w:val="WW8Num2z1"/>
    <w:rPr>
      <w:rFonts w:ascii="Courier New" w:hAnsi="Courier New" w:cs="Courier New" w:hint="default"/>
    </w:rPr>
  </w:style>
  <w:style w:type="character" w:customStyle="1" w:styleId="WW8Num2z3">
    <w:name w:val="WW8Num2z3"/>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3">
    <w:name w:val="WW8Num3z3"/>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3">
    <w:name w:val="WW8Num7z3"/>
    <w:rPr>
      <w:rFonts w:ascii="Symbol" w:hAnsi="Symbol" w:cs="Symbol" w:hint="default"/>
    </w:rPr>
  </w:style>
  <w:style w:type="character" w:customStyle="1" w:styleId="NoSpacingChar">
    <w:name w:val="No Spacing Char"/>
    <w:uiPriority w:val="1"/>
    <w:rPr>
      <w:sz w:val="22"/>
      <w:szCs w:val="22"/>
      <w:lang w:val="en-US" w:bidi="ar-SA"/>
    </w:rPr>
  </w:style>
  <w:style w:type="character" w:customStyle="1" w:styleId="TitleChar">
    <w:name w:val="Title Char"/>
    <w:link w:val="Title"/>
    <w:uiPriority w:val="10"/>
    <w:rPr>
      <w:rFonts w:ascii="Cambria" w:eastAsia="Times New Roman" w:hAnsi="Cambria" w:cs="Times New Roman"/>
      <w:color w:val="17365D"/>
      <w:spacing w:val="5"/>
      <w:kern w:val="2"/>
      <w:sz w:val="52"/>
      <w:szCs w:val="52"/>
    </w:rPr>
  </w:style>
  <w:style w:type="character" w:customStyle="1" w:styleId="ilad">
    <w:name w:val="il_ad"/>
    <w:basedOn w:val="DefaultParagraphFont"/>
  </w:style>
  <w:style w:type="character" w:customStyle="1" w:styleId="a">
    <w:name w:val="a"/>
    <w:basedOn w:val="DefaultParagraphFont"/>
  </w:style>
  <w:style w:type="character" w:customStyle="1" w:styleId="BalloonTextChar">
    <w:name w:val="Balloon Text Char"/>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WW8Num31z0">
    <w:name w:val="WW8Num31z0"/>
    <w:rPr>
      <w:rFonts w:ascii="Wingdings" w:hAnsi="Wingdings" w:cs="Wingdings" w:hint="default"/>
    </w:rPr>
  </w:style>
  <w:style w:type="character" w:customStyle="1" w:styleId="WW8Num31z1">
    <w:name w:val="WW8Num31z1"/>
    <w:rPr>
      <w:rFonts w:ascii="Courier New" w:hAnsi="Courier New" w:cs="Courier New" w:hint="default"/>
    </w:rPr>
  </w:style>
  <w:style w:type="character" w:customStyle="1" w:styleId="WW8Num31z3">
    <w:name w:val="WW8Num31z3"/>
    <w:rPr>
      <w:rFonts w:ascii="Symbol" w:hAnsi="Symbol" w:cs="Symbol" w:hint="default"/>
    </w:rPr>
  </w:style>
  <w:style w:type="character" w:customStyle="1" w:styleId="WW8Num19z0">
    <w:name w:val="WW8Num19z0"/>
    <w:rPr>
      <w:rFonts w:ascii="Wingdings" w:hAnsi="Wingdings" w:cs="Wingdings" w:hint="default"/>
    </w:rPr>
  </w:style>
  <w:style w:type="character" w:customStyle="1" w:styleId="WW8Num19z1">
    <w:name w:val="WW8Num19z1"/>
    <w:rPr>
      <w:rFonts w:ascii="Courier New" w:hAnsi="Courier New" w:cs="Courier New" w:hint="default"/>
    </w:rPr>
  </w:style>
  <w:style w:type="character" w:customStyle="1" w:styleId="WW8Num19z3">
    <w:name w:val="WW8Num19z3"/>
    <w:rPr>
      <w:rFonts w:ascii="Symbol" w:hAnsi="Symbol" w:cs="Symbol" w:hint="default"/>
    </w:rPr>
  </w:style>
  <w:style w:type="character" w:styleId="Hyperlink">
    <w:name w:val="Hyperlink"/>
    <w:uiPriority w:val="99"/>
    <w:rPr>
      <w:color w:val="0000FF"/>
      <w:u w:val="single"/>
    </w:rPr>
  </w:style>
  <w:style w:type="character" w:customStyle="1" w:styleId="WW8Num10z1">
    <w:name w:val="WW8Num10z1"/>
    <w:rPr>
      <w:rFonts w:ascii="Courier New" w:hAnsi="Courier New" w:cs="Courier New" w:hint="default"/>
    </w:rPr>
  </w:style>
  <w:style w:type="character" w:customStyle="1" w:styleId="WW8Num10z3">
    <w:name w:val="WW8Num10z3"/>
    <w:rPr>
      <w:rFonts w:ascii="Symbol" w:hAnsi="Symbol" w:cs="Symbol" w:hint="default"/>
    </w:rPr>
  </w:style>
  <w:style w:type="character" w:customStyle="1" w:styleId="WW8Num13z1">
    <w:name w:val="WW8Num13z1"/>
    <w:rPr>
      <w:rFonts w:ascii="Courier New" w:hAnsi="Courier New" w:cs="Courier New" w:hint="default"/>
    </w:rPr>
  </w:style>
  <w:style w:type="character" w:customStyle="1" w:styleId="WW8Num13z3">
    <w:name w:val="WW8Num13z3"/>
    <w:rPr>
      <w:rFonts w:ascii="Symbol" w:hAnsi="Symbol" w:cs="Symbol" w:hint="default"/>
    </w:rPr>
  </w:style>
  <w:style w:type="character" w:customStyle="1" w:styleId="WW8Num17z0">
    <w:name w:val="WW8Num17z0"/>
    <w:rPr>
      <w:rFonts w:hint="default"/>
    </w:rPr>
  </w:style>
  <w:style w:type="character" w:customStyle="1" w:styleId="WW8Num20z0">
    <w:name w:val="WW8Num20z0"/>
    <w:rPr>
      <w:rFonts w:ascii="Wingdings" w:hAnsi="Wingdings" w:cs="Wingdings" w:hint="default"/>
    </w:rPr>
  </w:style>
  <w:style w:type="character" w:customStyle="1" w:styleId="WW8Num20z1">
    <w:name w:val="WW8Num20z1"/>
    <w:rPr>
      <w:rFonts w:ascii="Courier New" w:hAnsi="Courier New" w:cs="Courier New" w:hint="default"/>
    </w:rPr>
  </w:style>
  <w:style w:type="character" w:customStyle="1" w:styleId="WW8Num20z3">
    <w:name w:val="WW8Num20z3"/>
    <w:rPr>
      <w:rFonts w:ascii="Symbol" w:hAnsi="Symbol" w:cs="Symbol" w:hint="default"/>
    </w:rPr>
  </w:style>
  <w:style w:type="character" w:customStyle="1" w:styleId="WW8Num23z0">
    <w:name w:val="WW8Num23z0"/>
    <w:rPr>
      <w:rFonts w:ascii="Wingdings" w:hAnsi="Wingdings" w:cs="Wingdings" w:hint="default"/>
    </w:rPr>
  </w:style>
  <w:style w:type="character" w:customStyle="1" w:styleId="WW8Num23z1">
    <w:name w:val="WW8Num23z1"/>
    <w:rPr>
      <w:rFonts w:ascii="Courier New" w:hAnsi="Courier New" w:cs="Courier New" w:hint="default"/>
    </w:rPr>
  </w:style>
  <w:style w:type="character" w:customStyle="1" w:styleId="WW8Num23z3">
    <w:name w:val="WW8Num23z3"/>
    <w:rPr>
      <w:rFonts w:ascii="Symbol" w:hAnsi="Symbol" w:cs="Symbol" w:hint="default"/>
    </w:rPr>
  </w:style>
  <w:style w:type="character" w:customStyle="1" w:styleId="WW8Num16z0">
    <w:name w:val="WW8Num16z0"/>
    <w:rPr>
      <w:rFonts w:ascii="Wingdings" w:hAnsi="Wingdings" w:cs="Wingdings" w:hint="default"/>
    </w:rPr>
  </w:style>
  <w:style w:type="character" w:customStyle="1" w:styleId="WW8Num16z1">
    <w:name w:val="WW8Num16z1"/>
    <w:rPr>
      <w:rFonts w:ascii="Courier New" w:hAnsi="Courier New" w:cs="Courier New" w:hint="default"/>
    </w:rPr>
  </w:style>
  <w:style w:type="character" w:customStyle="1" w:styleId="WW8Num16z3">
    <w:name w:val="WW8Num16z3"/>
    <w:rPr>
      <w:rFonts w:ascii="Symbol" w:hAnsi="Symbol" w:cs="Symbol" w:hint="default"/>
    </w:rPr>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paragraph" w:customStyle="1" w:styleId="Heading">
    <w:name w:val="Heading"/>
    <w:basedOn w:val="Normal"/>
    <w:next w:val="Normal"/>
    <w:pPr>
      <w:pBdr>
        <w:top w:val="none" w:sz="0" w:space="0" w:color="000000"/>
        <w:left w:val="none" w:sz="0" w:space="0" w:color="000000"/>
        <w:bottom w:val="single" w:sz="8" w:space="4" w:color="4F81BD"/>
        <w:right w:val="none" w:sz="0" w:space="0" w:color="000000"/>
      </w:pBdr>
      <w:spacing w:after="300" w:line="240" w:lineRule="auto"/>
      <w:contextualSpacing/>
    </w:pPr>
    <w:rPr>
      <w:rFonts w:ascii="Cambria" w:hAnsi="Cambria"/>
      <w:color w:val="17365D"/>
      <w:spacing w:val="5"/>
      <w:kern w:val="2"/>
      <w:sz w:val="52"/>
      <w:szCs w:val="52"/>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NoSpacing">
    <w:name w:val="No Spacing"/>
    <w:uiPriority w:val="1"/>
    <w:qFormat/>
    <w:pPr>
      <w:suppressAutoHyphens/>
    </w:pPr>
    <w:rPr>
      <w:rFonts w:ascii="Calibri" w:hAnsi="Calibri"/>
      <w:sz w:val="22"/>
      <w:szCs w:val="22"/>
      <w:lang w:eastAsia="zh-CN"/>
    </w:rPr>
  </w:style>
  <w:style w:type="paragraph" w:styleId="BalloonText">
    <w:name w:val="Balloon Text"/>
    <w:basedOn w:val="Normal"/>
    <w:pPr>
      <w:spacing w:after="0" w:line="240" w:lineRule="auto"/>
    </w:pPr>
    <w:rPr>
      <w:rFonts w:ascii="Tahoma" w:hAnsi="Tahoma" w:cs="Tahoma"/>
      <w:sz w:val="16"/>
      <w:szCs w:val="16"/>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spacing w:after="0" w:line="240" w:lineRule="auto"/>
    </w:pPr>
  </w:style>
  <w:style w:type="paragraph" w:styleId="Footer">
    <w:name w:val="footer"/>
    <w:basedOn w:val="Normal"/>
    <w:uiPriority w:val="99"/>
    <w:pPr>
      <w:spacing w:after="0" w:line="240" w:lineRule="auto"/>
    </w:pPr>
  </w:style>
  <w:style w:type="paragraph" w:styleId="ListParagraph">
    <w:name w:val="List Paragraph"/>
    <w:basedOn w:val="Normal"/>
    <w:qFormat/>
    <w:pPr>
      <w:ind w:left="720"/>
      <w:contextualSpacing/>
    </w:pPr>
    <w:rPr>
      <w:rFonts w:eastAsia="Calibri"/>
    </w:r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customStyle="1" w:styleId="Default">
    <w:name w:val="Default"/>
    <w:pPr>
      <w:suppressAutoHyphens/>
      <w:autoSpaceDE w:val="0"/>
    </w:pPr>
    <w:rPr>
      <w:rFonts w:ascii="Arial" w:hAnsi="Arial" w:cs="Arial"/>
      <w:color w:val="000000"/>
      <w:sz w:val="24"/>
      <w:szCs w:val="24"/>
      <w:lang w:eastAsia="zh-CN"/>
    </w:rPr>
  </w:style>
  <w:style w:type="paragraph" w:styleId="NormalWeb">
    <w:name w:val="Normal (Web)"/>
    <w:basedOn w:val="Normal"/>
    <w:uiPriority w:val="99"/>
    <w:pPr>
      <w:spacing w:before="280" w:after="280" w:line="240" w:lineRule="auto"/>
    </w:pPr>
    <w:rPr>
      <w:rFonts w:ascii="Arial Unicode MS" w:eastAsia="Arial Unicode MS" w:hAnsi="Arial Unicode MS" w:cs="Arial Unicode MS"/>
      <w:sz w:val="24"/>
      <w:szCs w:val="24"/>
    </w:rPr>
  </w:style>
  <w:style w:type="paragraph" w:customStyle="1" w:styleId="InfoBlue">
    <w:name w:val="InfoBlue"/>
    <w:basedOn w:val="Normal"/>
    <w:next w:val="BodyText"/>
    <w:pPr>
      <w:widowControl w:val="0"/>
      <w:spacing w:after="120" w:line="336" w:lineRule="auto"/>
      <w:jc w:val="both"/>
    </w:pPr>
    <w:rPr>
      <w:rFonts w:ascii="Times New Roman" w:hAnsi="Times New Roman"/>
      <w:sz w:val="24"/>
      <w:szCs w:val="24"/>
    </w:rPr>
  </w:style>
  <w:style w:type="character" w:styleId="FollowedHyperlink">
    <w:name w:val="FollowedHyperlink"/>
    <w:uiPriority w:val="99"/>
    <w:semiHidden/>
    <w:unhideWhenUsed/>
    <w:rsid w:val="00F37159"/>
    <w:rPr>
      <w:color w:val="954F72"/>
      <w:u w:val="single"/>
    </w:rPr>
  </w:style>
  <w:style w:type="character" w:styleId="Strong">
    <w:name w:val="Strong"/>
    <w:uiPriority w:val="22"/>
    <w:qFormat/>
    <w:rsid w:val="00C733AA"/>
    <w:rPr>
      <w:b/>
      <w:bCs/>
    </w:rPr>
  </w:style>
  <w:style w:type="character" w:customStyle="1" w:styleId="Heading2Char">
    <w:name w:val="Heading 2 Char"/>
    <w:link w:val="Heading2"/>
    <w:uiPriority w:val="9"/>
    <w:rsid w:val="00D018B2"/>
    <w:rPr>
      <w:b/>
      <w:bCs/>
      <w:sz w:val="26"/>
      <w:szCs w:val="26"/>
    </w:rPr>
  </w:style>
  <w:style w:type="character" w:customStyle="1" w:styleId="Heading3Char">
    <w:name w:val="Heading 3 Char"/>
    <w:link w:val="Heading3"/>
    <w:uiPriority w:val="9"/>
    <w:rsid w:val="00E92A69"/>
    <w:rPr>
      <w:rFonts w:ascii="Calibri Light" w:eastAsia="Times New Roman" w:hAnsi="Calibri Light" w:cs="Times New Roman"/>
      <w:b/>
      <w:bCs/>
      <w:sz w:val="26"/>
      <w:szCs w:val="26"/>
      <w:lang w:eastAsia="zh-CN"/>
    </w:rPr>
  </w:style>
  <w:style w:type="character" w:customStyle="1" w:styleId="Heading1Char">
    <w:name w:val="Heading 1 Char"/>
    <w:link w:val="Heading1"/>
    <w:uiPriority w:val="9"/>
    <w:rsid w:val="00470B40"/>
    <w:rPr>
      <w:rFonts w:eastAsia="Cordia New"/>
      <w:b/>
      <w:bCs/>
      <w:kern w:val="32"/>
      <w:sz w:val="28"/>
      <w:szCs w:val="28"/>
      <w:lang w:bidi="th-TH"/>
    </w:rPr>
  </w:style>
  <w:style w:type="character" w:customStyle="1" w:styleId="mntl-sc-block-headingtext">
    <w:name w:val="mntl-sc-block-heading__text"/>
    <w:rsid w:val="003609EA"/>
  </w:style>
  <w:style w:type="paragraph" w:customStyle="1" w:styleId="comp">
    <w:name w:val="comp"/>
    <w:basedOn w:val="Normal"/>
    <w:rsid w:val="003609EA"/>
    <w:pPr>
      <w:suppressAutoHyphens w:val="0"/>
      <w:spacing w:before="100" w:beforeAutospacing="1" w:after="100" w:afterAutospacing="1" w:line="240" w:lineRule="auto"/>
    </w:pPr>
    <w:rPr>
      <w:rFonts w:ascii="Times New Roman" w:hAnsi="Times New Roman"/>
      <w:sz w:val="24"/>
      <w:szCs w:val="24"/>
      <w:lang w:eastAsia="en-US"/>
    </w:rPr>
  </w:style>
  <w:style w:type="character" w:customStyle="1" w:styleId="mntl-inline-citation">
    <w:name w:val="mntl-inline-citation"/>
    <w:rsid w:val="00F937AF"/>
  </w:style>
  <w:style w:type="character" w:customStyle="1" w:styleId="mntl-sc-blockheading">
    <w:name w:val="mntl-sc-block__heading"/>
    <w:rsid w:val="00221905"/>
  </w:style>
  <w:style w:type="character" w:customStyle="1" w:styleId="mntl-sc-block-subheadingtext">
    <w:name w:val="mntl-sc-block-subheading__text"/>
    <w:rsid w:val="00221905"/>
  </w:style>
  <w:style w:type="character" w:customStyle="1" w:styleId="Heading4Char">
    <w:name w:val="Heading 4 Char"/>
    <w:link w:val="Heading4"/>
    <w:uiPriority w:val="9"/>
    <w:rsid w:val="00F519D4"/>
    <w:rPr>
      <w:rFonts w:ascii="Calibri" w:eastAsia="Times New Roman" w:hAnsi="Calibri" w:cs="Times New Roman"/>
      <w:b/>
      <w:bCs/>
      <w:sz w:val="28"/>
      <w:szCs w:val="28"/>
      <w:lang w:eastAsia="zh-CN"/>
    </w:rPr>
  </w:style>
  <w:style w:type="character" w:styleId="UnresolvedMention">
    <w:name w:val="Unresolved Mention"/>
    <w:uiPriority w:val="99"/>
    <w:semiHidden/>
    <w:unhideWhenUsed/>
    <w:rsid w:val="007D1B6A"/>
    <w:rPr>
      <w:color w:val="605E5C"/>
      <w:shd w:val="clear" w:color="auto" w:fill="E1DFDD"/>
    </w:rPr>
  </w:style>
  <w:style w:type="paragraph" w:customStyle="1" w:styleId="paragraph-sc-1iyax29-0">
    <w:name w:val="paragraph-sc-1iyax29-0"/>
    <w:basedOn w:val="Normal"/>
    <w:rsid w:val="00B13EF7"/>
    <w:pPr>
      <w:suppressAutoHyphens w:val="0"/>
      <w:spacing w:before="100" w:beforeAutospacing="1" w:after="100" w:afterAutospacing="1" w:line="240" w:lineRule="auto"/>
    </w:pPr>
    <w:rPr>
      <w:rFonts w:ascii="Times New Roman" w:hAnsi="Times New Roman"/>
      <w:sz w:val="24"/>
      <w:szCs w:val="24"/>
      <w:lang w:eastAsia="en-US"/>
    </w:rPr>
  </w:style>
  <w:style w:type="character" w:customStyle="1" w:styleId="raw-slyvem-0">
    <w:name w:val="raw-slyvem-0"/>
    <w:rsid w:val="00B13EF7"/>
  </w:style>
  <w:style w:type="character" w:customStyle="1" w:styleId="Heading5Char">
    <w:name w:val="Heading 5 Char"/>
    <w:link w:val="Heading5"/>
    <w:uiPriority w:val="9"/>
    <w:semiHidden/>
    <w:rsid w:val="0027045F"/>
    <w:rPr>
      <w:rFonts w:ascii="Calibri" w:eastAsia="Times New Roman" w:hAnsi="Calibri" w:cs="Times New Roman"/>
      <w:b/>
      <w:bCs/>
      <w:i/>
      <w:iCs/>
      <w:sz w:val="26"/>
      <w:szCs w:val="26"/>
      <w:lang w:eastAsia="zh-CN"/>
    </w:rPr>
  </w:style>
  <w:style w:type="character" w:customStyle="1" w:styleId="amp-wp-fe3f5cc">
    <w:name w:val="amp-wp-fe3f5cc"/>
    <w:rsid w:val="00503C1C"/>
  </w:style>
  <w:style w:type="table" w:styleId="TableGrid">
    <w:name w:val="Table Grid"/>
    <w:basedOn w:val="TableNormal"/>
    <w:uiPriority w:val="59"/>
    <w:rsid w:val="009F49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A2FCF"/>
    <w:pPr>
      <w:keepLines/>
      <w:suppressAutoHyphens w:val="0"/>
      <w:spacing w:after="0" w:line="259" w:lineRule="auto"/>
      <w:outlineLvl w:val="9"/>
    </w:pPr>
    <w:rPr>
      <w:rFonts w:ascii="Aptos Display" w:hAnsi="Aptos Display"/>
      <w:b w:val="0"/>
      <w:bCs w:val="0"/>
      <w:color w:val="0F4761"/>
      <w:kern w:val="0"/>
    </w:rPr>
  </w:style>
  <w:style w:type="paragraph" w:styleId="TOC2">
    <w:name w:val="toc 2"/>
    <w:basedOn w:val="Normal"/>
    <w:next w:val="Normal"/>
    <w:autoRedefine/>
    <w:uiPriority w:val="39"/>
    <w:unhideWhenUsed/>
    <w:rsid w:val="004B451A"/>
    <w:pPr>
      <w:spacing w:before="120" w:after="0"/>
      <w:ind w:left="220"/>
    </w:pPr>
    <w:rPr>
      <w:rFonts w:asciiTheme="minorHAnsi" w:hAnsiTheme="minorHAnsi"/>
      <w:b/>
      <w:bCs/>
    </w:rPr>
  </w:style>
  <w:style w:type="paragraph" w:styleId="TOC1">
    <w:name w:val="toc 1"/>
    <w:aliases w:val="TOC 1 : TOC 2"/>
    <w:basedOn w:val="Normal"/>
    <w:next w:val="Normal"/>
    <w:autoRedefine/>
    <w:uiPriority w:val="39"/>
    <w:unhideWhenUsed/>
    <w:rsid w:val="00DC3C48"/>
    <w:pPr>
      <w:spacing w:before="120" w:after="0"/>
    </w:pPr>
    <w:rPr>
      <w:rFonts w:asciiTheme="minorHAnsi" w:hAnsiTheme="minorHAnsi"/>
      <w:b/>
      <w:bCs/>
      <w:i/>
      <w:iCs/>
      <w:sz w:val="24"/>
      <w:szCs w:val="24"/>
    </w:rPr>
  </w:style>
  <w:style w:type="paragraph" w:styleId="TOC3">
    <w:name w:val="toc 3"/>
    <w:basedOn w:val="Normal"/>
    <w:next w:val="Normal"/>
    <w:autoRedefine/>
    <w:uiPriority w:val="39"/>
    <w:unhideWhenUsed/>
    <w:rsid w:val="004A3FA4"/>
    <w:pPr>
      <w:tabs>
        <w:tab w:val="right" w:pos="8296"/>
      </w:tabs>
      <w:spacing w:after="0" w:line="240" w:lineRule="auto"/>
      <w:ind w:left="440"/>
    </w:pPr>
    <w:rPr>
      <w:rFonts w:asciiTheme="minorHAnsi" w:hAnsiTheme="minorHAnsi"/>
      <w:sz w:val="20"/>
      <w:szCs w:val="20"/>
    </w:rPr>
  </w:style>
  <w:style w:type="character" w:customStyle="1" w:styleId="selected">
    <w:name w:val="selected"/>
    <w:basedOn w:val="DefaultParagraphFont"/>
    <w:rsid w:val="00AA177D"/>
  </w:style>
  <w:style w:type="paragraph" w:customStyle="1" w:styleId="ds-markdown-paragraph">
    <w:name w:val="ds-markdown-paragraph"/>
    <w:basedOn w:val="Normal"/>
    <w:rsid w:val="005069CD"/>
    <w:pPr>
      <w:suppressAutoHyphens w:val="0"/>
      <w:spacing w:before="100" w:beforeAutospacing="1" w:after="100" w:afterAutospacing="1" w:line="240" w:lineRule="auto"/>
    </w:pPr>
    <w:rPr>
      <w:rFonts w:ascii="Times New Roman" w:hAnsi="Times New Roman"/>
      <w:sz w:val="24"/>
      <w:szCs w:val="24"/>
      <w:lang w:eastAsia="en-US"/>
    </w:rPr>
  </w:style>
  <w:style w:type="paragraph" w:styleId="TOC4">
    <w:name w:val="toc 4"/>
    <w:basedOn w:val="Normal"/>
    <w:next w:val="Normal"/>
    <w:autoRedefine/>
    <w:uiPriority w:val="39"/>
    <w:unhideWhenUsed/>
    <w:rsid w:val="004B451A"/>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4B451A"/>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4B451A"/>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4B451A"/>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4B451A"/>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4B451A"/>
    <w:pPr>
      <w:spacing w:after="0"/>
      <w:ind w:left="1760"/>
    </w:pPr>
    <w:rPr>
      <w:rFonts w:asciiTheme="minorHAnsi" w:hAnsiTheme="minorHAnsi"/>
      <w:sz w:val="20"/>
      <w:szCs w:val="20"/>
    </w:rPr>
  </w:style>
  <w:style w:type="table" w:customStyle="1" w:styleId="TableGrid1">
    <w:name w:val="Table Grid1"/>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050FA1"/>
    <w:pPr>
      <w:suppressAutoHyphens w:val="0"/>
      <w:spacing w:after="300" w:line="480" w:lineRule="auto"/>
      <w:contextualSpacing/>
      <w:jc w:val="center"/>
    </w:pPr>
    <w:rPr>
      <w:rFonts w:ascii="Cambria" w:hAnsi="Cambria"/>
      <w:color w:val="17365D"/>
      <w:spacing w:val="5"/>
      <w:kern w:val="2"/>
      <w:sz w:val="52"/>
      <w:szCs w:val="52"/>
      <w:lang w:eastAsia="en-US"/>
    </w:rPr>
  </w:style>
  <w:style w:type="character" w:customStyle="1" w:styleId="TitleChar1">
    <w:name w:val="Title Char1"/>
    <w:uiPriority w:val="10"/>
    <w:rsid w:val="00050FA1"/>
    <w:rPr>
      <w:rFonts w:ascii="Aptos Display" w:eastAsia="Times New Roman" w:hAnsi="Aptos Display" w:cs="Times New Roman"/>
      <w:b/>
      <w:bCs/>
      <w:kern w:val="28"/>
      <w:sz w:val="32"/>
      <w:szCs w:val="32"/>
      <w:lang w:eastAsia="zh-CN"/>
    </w:rPr>
  </w:style>
  <w:style w:type="paragraph" w:styleId="Subtitle">
    <w:name w:val="Subtitle"/>
    <w:basedOn w:val="Normal"/>
    <w:next w:val="Normal"/>
    <w:link w:val="SubtitleChar"/>
    <w:uiPriority w:val="11"/>
    <w:qFormat/>
    <w:rsid w:val="00050FA1"/>
    <w:pPr>
      <w:suppressAutoHyphens w:val="0"/>
      <w:spacing w:after="0" w:line="360" w:lineRule="auto"/>
      <w:jc w:val="center"/>
    </w:pPr>
    <w:rPr>
      <w:rFonts w:ascii="Times New Roman" w:hAnsi="Times New Roman"/>
      <w:b/>
      <w:iCs/>
      <w:spacing w:val="15"/>
      <w:sz w:val="40"/>
      <w:szCs w:val="24"/>
      <w:lang w:eastAsia="en-US"/>
    </w:rPr>
  </w:style>
  <w:style w:type="character" w:customStyle="1" w:styleId="SubtitleChar">
    <w:name w:val="Subtitle Char"/>
    <w:link w:val="Subtitle"/>
    <w:uiPriority w:val="11"/>
    <w:rsid w:val="00050FA1"/>
    <w:rPr>
      <w:b/>
      <w:iCs/>
      <w:spacing w:val="15"/>
      <w:sz w:val="40"/>
      <w:szCs w:val="24"/>
    </w:rPr>
  </w:style>
  <w:style w:type="character" w:styleId="PlaceholderText">
    <w:name w:val="Placeholder Text"/>
    <w:basedOn w:val="DefaultParagraphFont"/>
    <w:uiPriority w:val="99"/>
    <w:semiHidden/>
    <w:rsid w:val="005803E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2098">
      <w:bodyDiv w:val="1"/>
      <w:marLeft w:val="0"/>
      <w:marRight w:val="0"/>
      <w:marTop w:val="0"/>
      <w:marBottom w:val="0"/>
      <w:divBdr>
        <w:top w:val="none" w:sz="0" w:space="0" w:color="auto"/>
        <w:left w:val="none" w:sz="0" w:space="0" w:color="auto"/>
        <w:bottom w:val="none" w:sz="0" w:space="0" w:color="auto"/>
        <w:right w:val="none" w:sz="0" w:space="0" w:color="auto"/>
      </w:divBdr>
    </w:div>
    <w:div w:id="12079623">
      <w:bodyDiv w:val="1"/>
      <w:marLeft w:val="0"/>
      <w:marRight w:val="0"/>
      <w:marTop w:val="0"/>
      <w:marBottom w:val="0"/>
      <w:divBdr>
        <w:top w:val="none" w:sz="0" w:space="0" w:color="auto"/>
        <w:left w:val="none" w:sz="0" w:space="0" w:color="auto"/>
        <w:bottom w:val="none" w:sz="0" w:space="0" w:color="auto"/>
        <w:right w:val="none" w:sz="0" w:space="0" w:color="auto"/>
      </w:divBdr>
    </w:div>
    <w:div w:id="33384568">
      <w:bodyDiv w:val="1"/>
      <w:marLeft w:val="0"/>
      <w:marRight w:val="0"/>
      <w:marTop w:val="0"/>
      <w:marBottom w:val="0"/>
      <w:divBdr>
        <w:top w:val="none" w:sz="0" w:space="0" w:color="auto"/>
        <w:left w:val="none" w:sz="0" w:space="0" w:color="auto"/>
        <w:bottom w:val="none" w:sz="0" w:space="0" w:color="auto"/>
        <w:right w:val="none" w:sz="0" w:space="0" w:color="auto"/>
      </w:divBdr>
    </w:div>
    <w:div w:id="40717303">
      <w:bodyDiv w:val="1"/>
      <w:marLeft w:val="0"/>
      <w:marRight w:val="0"/>
      <w:marTop w:val="0"/>
      <w:marBottom w:val="0"/>
      <w:divBdr>
        <w:top w:val="none" w:sz="0" w:space="0" w:color="auto"/>
        <w:left w:val="none" w:sz="0" w:space="0" w:color="auto"/>
        <w:bottom w:val="none" w:sz="0" w:space="0" w:color="auto"/>
        <w:right w:val="none" w:sz="0" w:space="0" w:color="auto"/>
      </w:divBdr>
    </w:div>
    <w:div w:id="48771130">
      <w:bodyDiv w:val="1"/>
      <w:marLeft w:val="0"/>
      <w:marRight w:val="0"/>
      <w:marTop w:val="0"/>
      <w:marBottom w:val="0"/>
      <w:divBdr>
        <w:top w:val="none" w:sz="0" w:space="0" w:color="auto"/>
        <w:left w:val="none" w:sz="0" w:space="0" w:color="auto"/>
        <w:bottom w:val="none" w:sz="0" w:space="0" w:color="auto"/>
        <w:right w:val="none" w:sz="0" w:space="0" w:color="auto"/>
      </w:divBdr>
    </w:div>
    <w:div w:id="49771525">
      <w:bodyDiv w:val="1"/>
      <w:marLeft w:val="0"/>
      <w:marRight w:val="0"/>
      <w:marTop w:val="0"/>
      <w:marBottom w:val="0"/>
      <w:divBdr>
        <w:top w:val="none" w:sz="0" w:space="0" w:color="auto"/>
        <w:left w:val="none" w:sz="0" w:space="0" w:color="auto"/>
        <w:bottom w:val="none" w:sz="0" w:space="0" w:color="auto"/>
        <w:right w:val="none" w:sz="0" w:space="0" w:color="auto"/>
      </w:divBdr>
    </w:div>
    <w:div w:id="60103081">
      <w:bodyDiv w:val="1"/>
      <w:marLeft w:val="0"/>
      <w:marRight w:val="0"/>
      <w:marTop w:val="0"/>
      <w:marBottom w:val="0"/>
      <w:divBdr>
        <w:top w:val="none" w:sz="0" w:space="0" w:color="auto"/>
        <w:left w:val="none" w:sz="0" w:space="0" w:color="auto"/>
        <w:bottom w:val="none" w:sz="0" w:space="0" w:color="auto"/>
        <w:right w:val="none" w:sz="0" w:space="0" w:color="auto"/>
      </w:divBdr>
    </w:div>
    <w:div w:id="60954284">
      <w:bodyDiv w:val="1"/>
      <w:marLeft w:val="0"/>
      <w:marRight w:val="0"/>
      <w:marTop w:val="0"/>
      <w:marBottom w:val="0"/>
      <w:divBdr>
        <w:top w:val="none" w:sz="0" w:space="0" w:color="auto"/>
        <w:left w:val="none" w:sz="0" w:space="0" w:color="auto"/>
        <w:bottom w:val="none" w:sz="0" w:space="0" w:color="auto"/>
        <w:right w:val="none" w:sz="0" w:space="0" w:color="auto"/>
      </w:divBdr>
    </w:div>
    <w:div w:id="67118434">
      <w:bodyDiv w:val="1"/>
      <w:marLeft w:val="0"/>
      <w:marRight w:val="0"/>
      <w:marTop w:val="0"/>
      <w:marBottom w:val="0"/>
      <w:divBdr>
        <w:top w:val="none" w:sz="0" w:space="0" w:color="auto"/>
        <w:left w:val="none" w:sz="0" w:space="0" w:color="auto"/>
        <w:bottom w:val="none" w:sz="0" w:space="0" w:color="auto"/>
        <w:right w:val="none" w:sz="0" w:space="0" w:color="auto"/>
      </w:divBdr>
    </w:div>
    <w:div w:id="72826413">
      <w:bodyDiv w:val="1"/>
      <w:marLeft w:val="0"/>
      <w:marRight w:val="0"/>
      <w:marTop w:val="0"/>
      <w:marBottom w:val="0"/>
      <w:divBdr>
        <w:top w:val="none" w:sz="0" w:space="0" w:color="auto"/>
        <w:left w:val="none" w:sz="0" w:space="0" w:color="auto"/>
        <w:bottom w:val="none" w:sz="0" w:space="0" w:color="auto"/>
        <w:right w:val="none" w:sz="0" w:space="0" w:color="auto"/>
      </w:divBdr>
    </w:div>
    <w:div w:id="88281451">
      <w:bodyDiv w:val="1"/>
      <w:marLeft w:val="0"/>
      <w:marRight w:val="0"/>
      <w:marTop w:val="0"/>
      <w:marBottom w:val="0"/>
      <w:divBdr>
        <w:top w:val="none" w:sz="0" w:space="0" w:color="auto"/>
        <w:left w:val="none" w:sz="0" w:space="0" w:color="auto"/>
        <w:bottom w:val="none" w:sz="0" w:space="0" w:color="auto"/>
        <w:right w:val="none" w:sz="0" w:space="0" w:color="auto"/>
      </w:divBdr>
    </w:div>
    <w:div w:id="93594575">
      <w:bodyDiv w:val="1"/>
      <w:marLeft w:val="0"/>
      <w:marRight w:val="0"/>
      <w:marTop w:val="0"/>
      <w:marBottom w:val="0"/>
      <w:divBdr>
        <w:top w:val="none" w:sz="0" w:space="0" w:color="auto"/>
        <w:left w:val="none" w:sz="0" w:space="0" w:color="auto"/>
        <w:bottom w:val="none" w:sz="0" w:space="0" w:color="auto"/>
        <w:right w:val="none" w:sz="0" w:space="0" w:color="auto"/>
      </w:divBdr>
    </w:div>
    <w:div w:id="95642111">
      <w:bodyDiv w:val="1"/>
      <w:marLeft w:val="0"/>
      <w:marRight w:val="0"/>
      <w:marTop w:val="0"/>
      <w:marBottom w:val="0"/>
      <w:divBdr>
        <w:top w:val="none" w:sz="0" w:space="0" w:color="auto"/>
        <w:left w:val="none" w:sz="0" w:space="0" w:color="auto"/>
        <w:bottom w:val="none" w:sz="0" w:space="0" w:color="auto"/>
        <w:right w:val="none" w:sz="0" w:space="0" w:color="auto"/>
      </w:divBdr>
    </w:div>
    <w:div w:id="101386844">
      <w:bodyDiv w:val="1"/>
      <w:marLeft w:val="0"/>
      <w:marRight w:val="0"/>
      <w:marTop w:val="0"/>
      <w:marBottom w:val="0"/>
      <w:divBdr>
        <w:top w:val="none" w:sz="0" w:space="0" w:color="auto"/>
        <w:left w:val="none" w:sz="0" w:space="0" w:color="auto"/>
        <w:bottom w:val="none" w:sz="0" w:space="0" w:color="auto"/>
        <w:right w:val="none" w:sz="0" w:space="0" w:color="auto"/>
      </w:divBdr>
    </w:div>
    <w:div w:id="104036669">
      <w:bodyDiv w:val="1"/>
      <w:marLeft w:val="0"/>
      <w:marRight w:val="0"/>
      <w:marTop w:val="0"/>
      <w:marBottom w:val="0"/>
      <w:divBdr>
        <w:top w:val="none" w:sz="0" w:space="0" w:color="auto"/>
        <w:left w:val="none" w:sz="0" w:space="0" w:color="auto"/>
        <w:bottom w:val="none" w:sz="0" w:space="0" w:color="auto"/>
        <w:right w:val="none" w:sz="0" w:space="0" w:color="auto"/>
      </w:divBdr>
      <w:divsChild>
        <w:div w:id="1210800595">
          <w:marLeft w:val="0"/>
          <w:marRight w:val="0"/>
          <w:marTop w:val="0"/>
          <w:marBottom w:val="300"/>
          <w:divBdr>
            <w:top w:val="none" w:sz="0" w:space="0" w:color="auto"/>
            <w:left w:val="none" w:sz="0" w:space="0" w:color="auto"/>
            <w:bottom w:val="none" w:sz="0" w:space="0" w:color="auto"/>
            <w:right w:val="none" w:sz="0" w:space="0" w:color="auto"/>
          </w:divBdr>
          <w:divsChild>
            <w:div w:id="146366302">
              <w:marLeft w:val="0"/>
              <w:marRight w:val="0"/>
              <w:marTop w:val="0"/>
              <w:marBottom w:val="0"/>
              <w:divBdr>
                <w:top w:val="none" w:sz="0" w:space="0" w:color="auto"/>
                <w:left w:val="none" w:sz="0" w:space="0" w:color="auto"/>
                <w:bottom w:val="none" w:sz="0" w:space="0" w:color="auto"/>
                <w:right w:val="none" w:sz="0" w:space="0" w:color="auto"/>
              </w:divBdr>
            </w:div>
          </w:divsChild>
        </w:div>
        <w:div w:id="1332640483">
          <w:marLeft w:val="0"/>
          <w:marRight w:val="0"/>
          <w:marTop w:val="0"/>
          <w:marBottom w:val="300"/>
          <w:divBdr>
            <w:top w:val="none" w:sz="0" w:space="0" w:color="auto"/>
            <w:left w:val="none" w:sz="0" w:space="0" w:color="auto"/>
            <w:bottom w:val="none" w:sz="0" w:space="0" w:color="auto"/>
            <w:right w:val="none" w:sz="0" w:space="0" w:color="auto"/>
          </w:divBdr>
          <w:divsChild>
            <w:div w:id="5566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572">
      <w:bodyDiv w:val="1"/>
      <w:marLeft w:val="0"/>
      <w:marRight w:val="0"/>
      <w:marTop w:val="0"/>
      <w:marBottom w:val="0"/>
      <w:divBdr>
        <w:top w:val="none" w:sz="0" w:space="0" w:color="auto"/>
        <w:left w:val="none" w:sz="0" w:space="0" w:color="auto"/>
        <w:bottom w:val="none" w:sz="0" w:space="0" w:color="auto"/>
        <w:right w:val="none" w:sz="0" w:space="0" w:color="auto"/>
      </w:divBdr>
    </w:div>
    <w:div w:id="170024110">
      <w:bodyDiv w:val="1"/>
      <w:marLeft w:val="0"/>
      <w:marRight w:val="0"/>
      <w:marTop w:val="0"/>
      <w:marBottom w:val="0"/>
      <w:divBdr>
        <w:top w:val="none" w:sz="0" w:space="0" w:color="auto"/>
        <w:left w:val="none" w:sz="0" w:space="0" w:color="auto"/>
        <w:bottom w:val="none" w:sz="0" w:space="0" w:color="auto"/>
        <w:right w:val="none" w:sz="0" w:space="0" w:color="auto"/>
      </w:divBdr>
    </w:div>
    <w:div w:id="177161396">
      <w:bodyDiv w:val="1"/>
      <w:marLeft w:val="0"/>
      <w:marRight w:val="0"/>
      <w:marTop w:val="0"/>
      <w:marBottom w:val="0"/>
      <w:divBdr>
        <w:top w:val="none" w:sz="0" w:space="0" w:color="auto"/>
        <w:left w:val="none" w:sz="0" w:space="0" w:color="auto"/>
        <w:bottom w:val="none" w:sz="0" w:space="0" w:color="auto"/>
        <w:right w:val="none" w:sz="0" w:space="0" w:color="auto"/>
      </w:divBdr>
    </w:div>
    <w:div w:id="192576304">
      <w:bodyDiv w:val="1"/>
      <w:marLeft w:val="0"/>
      <w:marRight w:val="0"/>
      <w:marTop w:val="0"/>
      <w:marBottom w:val="0"/>
      <w:divBdr>
        <w:top w:val="none" w:sz="0" w:space="0" w:color="auto"/>
        <w:left w:val="none" w:sz="0" w:space="0" w:color="auto"/>
        <w:bottom w:val="none" w:sz="0" w:space="0" w:color="auto"/>
        <w:right w:val="none" w:sz="0" w:space="0" w:color="auto"/>
      </w:divBdr>
    </w:div>
    <w:div w:id="195627437">
      <w:bodyDiv w:val="1"/>
      <w:marLeft w:val="0"/>
      <w:marRight w:val="0"/>
      <w:marTop w:val="0"/>
      <w:marBottom w:val="0"/>
      <w:divBdr>
        <w:top w:val="none" w:sz="0" w:space="0" w:color="auto"/>
        <w:left w:val="none" w:sz="0" w:space="0" w:color="auto"/>
        <w:bottom w:val="none" w:sz="0" w:space="0" w:color="auto"/>
        <w:right w:val="none" w:sz="0" w:space="0" w:color="auto"/>
      </w:divBdr>
      <w:divsChild>
        <w:div w:id="343746987">
          <w:marLeft w:val="0"/>
          <w:marRight w:val="0"/>
          <w:marTop w:val="0"/>
          <w:marBottom w:val="0"/>
          <w:divBdr>
            <w:top w:val="none" w:sz="0" w:space="0" w:color="auto"/>
            <w:left w:val="none" w:sz="0" w:space="0" w:color="auto"/>
            <w:bottom w:val="none" w:sz="0" w:space="0" w:color="auto"/>
            <w:right w:val="none" w:sz="0" w:space="0" w:color="auto"/>
          </w:divBdr>
          <w:divsChild>
            <w:div w:id="286620124">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99361682">
      <w:bodyDiv w:val="1"/>
      <w:marLeft w:val="0"/>
      <w:marRight w:val="0"/>
      <w:marTop w:val="0"/>
      <w:marBottom w:val="0"/>
      <w:divBdr>
        <w:top w:val="none" w:sz="0" w:space="0" w:color="auto"/>
        <w:left w:val="none" w:sz="0" w:space="0" w:color="auto"/>
        <w:bottom w:val="none" w:sz="0" w:space="0" w:color="auto"/>
        <w:right w:val="none" w:sz="0" w:space="0" w:color="auto"/>
      </w:divBdr>
      <w:divsChild>
        <w:div w:id="633608177">
          <w:marLeft w:val="0"/>
          <w:marRight w:val="0"/>
          <w:marTop w:val="0"/>
          <w:marBottom w:val="0"/>
          <w:divBdr>
            <w:top w:val="none" w:sz="0" w:space="0" w:color="auto"/>
            <w:left w:val="none" w:sz="0" w:space="0" w:color="auto"/>
            <w:bottom w:val="none" w:sz="0" w:space="0" w:color="auto"/>
            <w:right w:val="none" w:sz="0" w:space="0" w:color="auto"/>
          </w:divBdr>
        </w:div>
      </w:divsChild>
    </w:div>
    <w:div w:id="201603570">
      <w:bodyDiv w:val="1"/>
      <w:marLeft w:val="0"/>
      <w:marRight w:val="0"/>
      <w:marTop w:val="0"/>
      <w:marBottom w:val="0"/>
      <w:divBdr>
        <w:top w:val="none" w:sz="0" w:space="0" w:color="auto"/>
        <w:left w:val="none" w:sz="0" w:space="0" w:color="auto"/>
        <w:bottom w:val="none" w:sz="0" w:space="0" w:color="auto"/>
        <w:right w:val="none" w:sz="0" w:space="0" w:color="auto"/>
      </w:divBdr>
    </w:div>
    <w:div w:id="207225369">
      <w:bodyDiv w:val="1"/>
      <w:marLeft w:val="0"/>
      <w:marRight w:val="0"/>
      <w:marTop w:val="0"/>
      <w:marBottom w:val="0"/>
      <w:divBdr>
        <w:top w:val="none" w:sz="0" w:space="0" w:color="auto"/>
        <w:left w:val="none" w:sz="0" w:space="0" w:color="auto"/>
        <w:bottom w:val="none" w:sz="0" w:space="0" w:color="auto"/>
        <w:right w:val="none" w:sz="0" w:space="0" w:color="auto"/>
      </w:divBdr>
      <w:divsChild>
        <w:div w:id="364987030">
          <w:marLeft w:val="0"/>
          <w:marRight w:val="0"/>
          <w:marTop w:val="0"/>
          <w:marBottom w:val="0"/>
          <w:divBdr>
            <w:top w:val="none" w:sz="0" w:space="0" w:color="auto"/>
            <w:left w:val="none" w:sz="0" w:space="0" w:color="auto"/>
            <w:bottom w:val="none" w:sz="0" w:space="0" w:color="auto"/>
            <w:right w:val="none" w:sz="0" w:space="0" w:color="auto"/>
          </w:divBdr>
          <w:divsChild>
            <w:div w:id="1263102140">
              <w:marLeft w:val="-150"/>
              <w:marRight w:val="-150"/>
              <w:marTop w:val="0"/>
              <w:marBottom w:val="0"/>
              <w:divBdr>
                <w:top w:val="none" w:sz="0" w:space="0" w:color="auto"/>
                <w:left w:val="none" w:sz="0" w:space="0" w:color="auto"/>
                <w:bottom w:val="none" w:sz="0" w:space="0" w:color="auto"/>
                <w:right w:val="none" w:sz="0" w:space="0" w:color="auto"/>
              </w:divBdr>
              <w:divsChild>
                <w:div w:id="1484274420">
                  <w:marLeft w:val="0"/>
                  <w:marRight w:val="0"/>
                  <w:marTop w:val="0"/>
                  <w:marBottom w:val="0"/>
                  <w:divBdr>
                    <w:top w:val="none" w:sz="0" w:space="0" w:color="auto"/>
                    <w:left w:val="none" w:sz="0" w:space="0" w:color="auto"/>
                    <w:bottom w:val="none" w:sz="0" w:space="0" w:color="auto"/>
                    <w:right w:val="none" w:sz="0" w:space="0" w:color="auto"/>
                  </w:divBdr>
                  <w:divsChild>
                    <w:div w:id="13324442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49806959">
          <w:marLeft w:val="0"/>
          <w:marRight w:val="0"/>
          <w:marTop w:val="0"/>
          <w:marBottom w:val="0"/>
          <w:divBdr>
            <w:top w:val="none" w:sz="0" w:space="0" w:color="auto"/>
            <w:left w:val="none" w:sz="0" w:space="0" w:color="auto"/>
            <w:bottom w:val="none" w:sz="0" w:space="0" w:color="auto"/>
            <w:right w:val="none" w:sz="0" w:space="0" w:color="auto"/>
          </w:divBdr>
          <w:divsChild>
            <w:div w:id="990064033">
              <w:marLeft w:val="-150"/>
              <w:marRight w:val="-150"/>
              <w:marTop w:val="0"/>
              <w:marBottom w:val="0"/>
              <w:divBdr>
                <w:top w:val="none" w:sz="0" w:space="0" w:color="auto"/>
                <w:left w:val="none" w:sz="0" w:space="0" w:color="auto"/>
                <w:bottom w:val="none" w:sz="0" w:space="0" w:color="auto"/>
                <w:right w:val="none" w:sz="0" w:space="0" w:color="auto"/>
              </w:divBdr>
              <w:divsChild>
                <w:div w:id="323164593">
                  <w:marLeft w:val="0"/>
                  <w:marRight w:val="0"/>
                  <w:marTop w:val="0"/>
                  <w:marBottom w:val="0"/>
                  <w:divBdr>
                    <w:top w:val="none" w:sz="0" w:space="0" w:color="auto"/>
                    <w:left w:val="none" w:sz="0" w:space="0" w:color="auto"/>
                    <w:bottom w:val="none" w:sz="0" w:space="0" w:color="auto"/>
                    <w:right w:val="none" w:sz="0" w:space="0" w:color="auto"/>
                  </w:divBdr>
                  <w:divsChild>
                    <w:div w:id="192132754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212888121">
      <w:bodyDiv w:val="1"/>
      <w:marLeft w:val="0"/>
      <w:marRight w:val="0"/>
      <w:marTop w:val="0"/>
      <w:marBottom w:val="0"/>
      <w:divBdr>
        <w:top w:val="none" w:sz="0" w:space="0" w:color="auto"/>
        <w:left w:val="none" w:sz="0" w:space="0" w:color="auto"/>
        <w:bottom w:val="none" w:sz="0" w:space="0" w:color="auto"/>
        <w:right w:val="none" w:sz="0" w:space="0" w:color="auto"/>
      </w:divBdr>
    </w:div>
    <w:div w:id="218327221">
      <w:bodyDiv w:val="1"/>
      <w:marLeft w:val="0"/>
      <w:marRight w:val="0"/>
      <w:marTop w:val="0"/>
      <w:marBottom w:val="0"/>
      <w:divBdr>
        <w:top w:val="none" w:sz="0" w:space="0" w:color="auto"/>
        <w:left w:val="none" w:sz="0" w:space="0" w:color="auto"/>
        <w:bottom w:val="none" w:sz="0" w:space="0" w:color="auto"/>
        <w:right w:val="none" w:sz="0" w:space="0" w:color="auto"/>
      </w:divBdr>
    </w:div>
    <w:div w:id="230165548">
      <w:bodyDiv w:val="1"/>
      <w:marLeft w:val="0"/>
      <w:marRight w:val="0"/>
      <w:marTop w:val="0"/>
      <w:marBottom w:val="0"/>
      <w:divBdr>
        <w:top w:val="none" w:sz="0" w:space="0" w:color="auto"/>
        <w:left w:val="none" w:sz="0" w:space="0" w:color="auto"/>
        <w:bottom w:val="none" w:sz="0" w:space="0" w:color="auto"/>
        <w:right w:val="none" w:sz="0" w:space="0" w:color="auto"/>
      </w:divBdr>
    </w:div>
    <w:div w:id="240989701">
      <w:bodyDiv w:val="1"/>
      <w:marLeft w:val="0"/>
      <w:marRight w:val="0"/>
      <w:marTop w:val="0"/>
      <w:marBottom w:val="0"/>
      <w:divBdr>
        <w:top w:val="none" w:sz="0" w:space="0" w:color="auto"/>
        <w:left w:val="none" w:sz="0" w:space="0" w:color="auto"/>
        <w:bottom w:val="none" w:sz="0" w:space="0" w:color="auto"/>
        <w:right w:val="none" w:sz="0" w:space="0" w:color="auto"/>
      </w:divBdr>
    </w:div>
    <w:div w:id="247740603">
      <w:bodyDiv w:val="1"/>
      <w:marLeft w:val="0"/>
      <w:marRight w:val="0"/>
      <w:marTop w:val="0"/>
      <w:marBottom w:val="0"/>
      <w:divBdr>
        <w:top w:val="none" w:sz="0" w:space="0" w:color="auto"/>
        <w:left w:val="none" w:sz="0" w:space="0" w:color="auto"/>
        <w:bottom w:val="none" w:sz="0" w:space="0" w:color="auto"/>
        <w:right w:val="none" w:sz="0" w:space="0" w:color="auto"/>
      </w:divBdr>
    </w:div>
    <w:div w:id="253638197">
      <w:bodyDiv w:val="1"/>
      <w:marLeft w:val="0"/>
      <w:marRight w:val="0"/>
      <w:marTop w:val="0"/>
      <w:marBottom w:val="0"/>
      <w:divBdr>
        <w:top w:val="none" w:sz="0" w:space="0" w:color="auto"/>
        <w:left w:val="none" w:sz="0" w:space="0" w:color="auto"/>
        <w:bottom w:val="none" w:sz="0" w:space="0" w:color="auto"/>
        <w:right w:val="none" w:sz="0" w:space="0" w:color="auto"/>
      </w:divBdr>
    </w:div>
    <w:div w:id="269361432">
      <w:bodyDiv w:val="1"/>
      <w:marLeft w:val="0"/>
      <w:marRight w:val="0"/>
      <w:marTop w:val="0"/>
      <w:marBottom w:val="0"/>
      <w:divBdr>
        <w:top w:val="none" w:sz="0" w:space="0" w:color="auto"/>
        <w:left w:val="none" w:sz="0" w:space="0" w:color="auto"/>
        <w:bottom w:val="none" w:sz="0" w:space="0" w:color="auto"/>
        <w:right w:val="none" w:sz="0" w:space="0" w:color="auto"/>
      </w:divBdr>
    </w:div>
    <w:div w:id="287855531">
      <w:bodyDiv w:val="1"/>
      <w:marLeft w:val="0"/>
      <w:marRight w:val="0"/>
      <w:marTop w:val="0"/>
      <w:marBottom w:val="0"/>
      <w:divBdr>
        <w:top w:val="none" w:sz="0" w:space="0" w:color="auto"/>
        <w:left w:val="none" w:sz="0" w:space="0" w:color="auto"/>
        <w:bottom w:val="none" w:sz="0" w:space="0" w:color="auto"/>
        <w:right w:val="none" w:sz="0" w:space="0" w:color="auto"/>
      </w:divBdr>
    </w:div>
    <w:div w:id="288976507">
      <w:bodyDiv w:val="1"/>
      <w:marLeft w:val="0"/>
      <w:marRight w:val="0"/>
      <w:marTop w:val="0"/>
      <w:marBottom w:val="0"/>
      <w:divBdr>
        <w:top w:val="none" w:sz="0" w:space="0" w:color="auto"/>
        <w:left w:val="none" w:sz="0" w:space="0" w:color="auto"/>
        <w:bottom w:val="none" w:sz="0" w:space="0" w:color="auto"/>
        <w:right w:val="none" w:sz="0" w:space="0" w:color="auto"/>
      </w:divBdr>
    </w:div>
    <w:div w:id="297688308">
      <w:bodyDiv w:val="1"/>
      <w:marLeft w:val="0"/>
      <w:marRight w:val="0"/>
      <w:marTop w:val="0"/>
      <w:marBottom w:val="0"/>
      <w:divBdr>
        <w:top w:val="none" w:sz="0" w:space="0" w:color="auto"/>
        <w:left w:val="none" w:sz="0" w:space="0" w:color="auto"/>
        <w:bottom w:val="none" w:sz="0" w:space="0" w:color="auto"/>
        <w:right w:val="none" w:sz="0" w:space="0" w:color="auto"/>
      </w:divBdr>
    </w:div>
    <w:div w:id="306477481">
      <w:bodyDiv w:val="1"/>
      <w:marLeft w:val="0"/>
      <w:marRight w:val="0"/>
      <w:marTop w:val="0"/>
      <w:marBottom w:val="0"/>
      <w:divBdr>
        <w:top w:val="none" w:sz="0" w:space="0" w:color="auto"/>
        <w:left w:val="none" w:sz="0" w:space="0" w:color="auto"/>
        <w:bottom w:val="none" w:sz="0" w:space="0" w:color="auto"/>
        <w:right w:val="none" w:sz="0" w:space="0" w:color="auto"/>
      </w:divBdr>
    </w:div>
    <w:div w:id="324746286">
      <w:bodyDiv w:val="1"/>
      <w:marLeft w:val="0"/>
      <w:marRight w:val="0"/>
      <w:marTop w:val="0"/>
      <w:marBottom w:val="0"/>
      <w:divBdr>
        <w:top w:val="none" w:sz="0" w:space="0" w:color="auto"/>
        <w:left w:val="none" w:sz="0" w:space="0" w:color="auto"/>
        <w:bottom w:val="none" w:sz="0" w:space="0" w:color="auto"/>
        <w:right w:val="none" w:sz="0" w:space="0" w:color="auto"/>
      </w:divBdr>
    </w:div>
    <w:div w:id="326323409">
      <w:bodyDiv w:val="1"/>
      <w:marLeft w:val="0"/>
      <w:marRight w:val="0"/>
      <w:marTop w:val="0"/>
      <w:marBottom w:val="0"/>
      <w:divBdr>
        <w:top w:val="none" w:sz="0" w:space="0" w:color="auto"/>
        <w:left w:val="none" w:sz="0" w:space="0" w:color="auto"/>
        <w:bottom w:val="none" w:sz="0" w:space="0" w:color="auto"/>
        <w:right w:val="none" w:sz="0" w:space="0" w:color="auto"/>
      </w:divBdr>
    </w:div>
    <w:div w:id="336811695">
      <w:bodyDiv w:val="1"/>
      <w:marLeft w:val="0"/>
      <w:marRight w:val="0"/>
      <w:marTop w:val="0"/>
      <w:marBottom w:val="0"/>
      <w:divBdr>
        <w:top w:val="none" w:sz="0" w:space="0" w:color="auto"/>
        <w:left w:val="none" w:sz="0" w:space="0" w:color="auto"/>
        <w:bottom w:val="none" w:sz="0" w:space="0" w:color="auto"/>
        <w:right w:val="none" w:sz="0" w:space="0" w:color="auto"/>
      </w:divBdr>
    </w:div>
    <w:div w:id="342632901">
      <w:bodyDiv w:val="1"/>
      <w:marLeft w:val="0"/>
      <w:marRight w:val="0"/>
      <w:marTop w:val="0"/>
      <w:marBottom w:val="0"/>
      <w:divBdr>
        <w:top w:val="none" w:sz="0" w:space="0" w:color="auto"/>
        <w:left w:val="none" w:sz="0" w:space="0" w:color="auto"/>
        <w:bottom w:val="none" w:sz="0" w:space="0" w:color="auto"/>
        <w:right w:val="none" w:sz="0" w:space="0" w:color="auto"/>
      </w:divBdr>
    </w:div>
    <w:div w:id="346710870">
      <w:bodyDiv w:val="1"/>
      <w:marLeft w:val="0"/>
      <w:marRight w:val="0"/>
      <w:marTop w:val="0"/>
      <w:marBottom w:val="0"/>
      <w:divBdr>
        <w:top w:val="none" w:sz="0" w:space="0" w:color="auto"/>
        <w:left w:val="none" w:sz="0" w:space="0" w:color="auto"/>
        <w:bottom w:val="none" w:sz="0" w:space="0" w:color="auto"/>
        <w:right w:val="none" w:sz="0" w:space="0" w:color="auto"/>
      </w:divBdr>
    </w:div>
    <w:div w:id="347678463">
      <w:bodyDiv w:val="1"/>
      <w:marLeft w:val="0"/>
      <w:marRight w:val="0"/>
      <w:marTop w:val="0"/>
      <w:marBottom w:val="0"/>
      <w:divBdr>
        <w:top w:val="none" w:sz="0" w:space="0" w:color="auto"/>
        <w:left w:val="none" w:sz="0" w:space="0" w:color="auto"/>
        <w:bottom w:val="none" w:sz="0" w:space="0" w:color="auto"/>
        <w:right w:val="none" w:sz="0" w:space="0" w:color="auto"/>
      </w:divBdr>
    </w:div>
    <w:div w:id="350422800">
      <w:bodyDiv w:val="1"/>
      <w:marLeft w:val="0"/>
      <w:marRight w:val="0"/>
      <w:marTop w:val="0"/>
      <w:marBottom w:val="0"/>
      <w:divBdr>
        <w:top w:val="none" w:sz="0" w:space="0" w:color="auto"/>
        <w:left w:val="none" w:sz="0" w:space="0" w:color="auto"/>
        <w:bottom w:val="none" w:sz="0" w:space="0" w:color="auto"/>
        <w:right w:val="none" w:sz="0" w:space="0" w:color="auto"/>
      </w:divBdr>
    </w:div>
    <w:div w:id="356009652">
      <w:bodyDiv w:val="1"/>
      <w:marLeft w:val="0"/>
      <w:marRight w:val="0"/>
      <w:marTop w:val="0"/>
      <w:marBottom w:val="0"/>
      <w:divBdr>
        <w:top w:val="none" w:sz="0" w:space="0" w:color="auto"/>
        <w:left w:val="none" w:sz="0" w:space="0" w:color="auto"/>
        <w:bottom w:val="none" w:sz="0" w:space="0" w:color="auto"/>
        <w:right w:val="none" w:sz="0" w:space="0" w:color="auto"/>
      </w:divBdr>
    </w:div>
    <w:div w:id="357050503">
      <w:bodyDiv w:val="1"/>
      <w:marLeft w:val="0"/>
      <w:marRight w:val="0"/>
      <w:marTop w:val="0"/>
      <w:marBottom w:val="0"/>
      <w:divBdr>
        <w:top w:val="none" w:sz="0" w:space="0" w:color="auto"/>
        <w:left w:val="none" w:sz="0" w:space="0" w:color="auto"/>
        <w:bottom w:val="none" w:sz="0" w:space="0" w:color="auto"/>
        <w:right w:val="none" w:sz="0" w:space="0" w:color="auto"/>
      </w:divBdr>
      <w:divsChild>
        <w:div w:id="656882179">
          <w:marLeft w:val="0"/>
          <w:marRight w:val="0"/>
          <w:marTop w:val="0"/>
          <w:marBottom w:val="0"/>
          <w:divBdr>
            <w:top w:val="none" w:sz="0" w:space="0" w:color="auto"/>
            <w:left w:val="none" w:sz="0" w:space="0" w:color="auto"/>
            <w:bottom w:val="none" w:sz="0" w:space="0" w:color="auto"/>
            <w:right w:val="none" w:sz="0" w:space="0" w:color="auto"/>
          </w:divBdr>
        </w:div>
      </w:divsChild>
    </w:div>
    <w:div w:id="375743201">
      <w:bodyDiv w:val="1"/>
      <w:marLeft w:val="0"/>
      <w:marRight w:val="0"/>
      <w:marTop w:val="0"/>
      <w:marBottom w:val="0"/>
      <w:divBdr>
        <w:top w:val="none" w:sz="0" w:space="0" w:color="auto"/>
        <w:left w:val="none" w:sz="0" w:space="0" w:color="auto"/>
        <w:bottom w:val="none" w:sz="0" w:space="0" w:color="auto"/>
        <w:right w:val="none" w:sz="0" w:space="0" w:color="auto"/>
      </w:divBdr>
      <w:divsChild>
        <w:div w:id="944505709">
          <w:marLeft w:val="0"/>
          <w:marRight w:val="0"/>
          <w:marTop w:val="0"/>
          <w:marBottom w:val="0"/>
          <w:divBdr>
            <w:top w:val="single" w:sz="2" w:space="0" w:color="auto"/>
            <w:left w:val="single" w:sz="2" w:space="0" w:color="auto"/>
            <w:bottom w:val="single" w:sz="2" w:space="0" w:color="auto"/>
            <w:right w:val="single" w:sz="2" w:space="0" w:color="auto"/>
          </w:divBdr>
        </w:div>
        <w:div w:id="1819300066">
          <w:marLeft w:val="0"/>
          <w:marRight w:val="0"/>
          <w:marTop w:val="0"/>
          <w:marBottom w:val="0"/>
          <w:divBdr>
            <w:top w:val="single" w:sz="2" w:space="0" w:color="auto"/>
            <w:left w:val="single" w:sz="2" w:space="0" w:color="auto"/>
            <w:bottom w:val="single" w:sz="2" w:space="0" w:color="auto"/>
            <w:right w:val="single" w:sz="2" w:space="0" w:color="auto"/>
          </w:divBdr>
          <w:divsChild>
            <w:div w:id="1645232606">
              <w:marLeft w:val="0"/>
              <w:marRight w:val="0"/>
              <w:marTop w:val="0"/>
              <w:marBottom w:val="0"/>
              <w:divBdr>
                <w:top w:val="single" w:sz="2" w:space="0" w:color="auto"/>
                <w:left w:val="single" w:sz="2" w:space="0" w:color="auto"/>
                <w:bottom w:val="single" w:sz="2" w:space="0" w:color="auto"/>
                <w:right w:val="single" w:sz="2" w:space="0" w:color="auto"/>
              </w:divBdr>
              <w:divsChild>
                <w:div w:id="999390202">
                  <w:marLeft w:val="0"/>
                  <w:marRight w:val="0"/>
                  <w:marTop w:val="0"/>
                  <w:marBottom w:val="0"/>
                  <w:divBdr>
                    <w:top w:val="single" w:sz="6" w:space="0" w:color="DBDBDB"/>
                    <w:left w:val="single" w:sz="2" w:space="0" w:color="auto"/>
                    <w:bottom w:val="single" w:sz="6" w:space="0" w:color="DBDBDB"/>
                    <w:right w:val="single" w:sz="2" w:space="0" w:color="auto"/>
                  </w:divBdr>
                  <w:divsChild>
                    <w:div w:id="623849370">
                      <w:marLeft w:val="0"/>
                      <w:marRight w:val="0"/>
                      <w:marTop w:val="0"/>
                      <w:marBottom w:val="0"/>
                      <w:divBdr>
                        <w:top w:val="single" w:sz="2" w:space="0" w:color="auto"/>
                        <w:left w:val="single" w:sz="2" w:space="0" w:color="auto"/>
                        <w:bottom w:val="single" w:sz="2" w:space="0" w:color="auto"/>
                        <w:right w:val="single" w:sz="2" w:space="0" w:color="auto"/>
                      </w:divBdr>
                      <w:divsChild>
                        <w:div w:id="1379357898">
                          <w:marLeft w:val="-15"/>
                          <w:marRight w:val="-15"/>
                          <w:marTop w:val="0"/>
                          <w:marBottom w:val="0"/>
                          <w:divBdr>
                            <w:top w:val="none" w:sz="0" w:space="0" w:color="auto"/>
                            <w:left w:val="none" w:sz="0" w:space="0" w:color="auto"/>
                            <w:bottom w:val="none" w:sz="0" w:space="0" w:color="auto"/>
                            <w:right w:val="none" w:sz="0" w:space="0" w:color="auto"/>
                          </w:divBdr>
                        </w:div>
                        <w:div w:id="1751727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1033714">
          <w:marLeft w:val="0"/>
          <w:marRight w:val="0"/>
          <w:marTop w:val="0"/>
          <w:marBottom w:val="0"/>
          <w:divBdr>
            <w:top w:val="single" w:sz="2" w:space="0" w:color="auto"/>
            <w:left w:val="single" w:sz="2" w:space="0" w:color="auto"/>
            <w:bottom w:val="single" w:sz="2" w:space="0" w:color="auto"/>
            <w:right w:val="single" w:sz="2" w:space="0" w:color="auto"/>
          </w:divBdr>
        </w:div>
      </w:divsChild>
    </w:div>
    <w:div w:id="395009015">
      <w:bodyDiv w:val="1"/>
      <w:marLeft w:val="0"/>
      <w:marRight w:val="0"/>
      <w:marTop w:val="0"/>
      <w:marBottom w:val="0"/>
      <w:divBdr>
        <w:top w:val="none" w:sz="0" w:space="0" w:color="auto"/>
        <w:left w:val="none" w:sz="0" w:space="0" w:color="auto"/>
        <w:bottom w:val="none" w:sz="0" w:space="0" w:color="auto"/>
        <w:right w:val="none" w:sz="0" w:space="0" w:color="auto"/>
      </w:divBdr>
    </w:div>
    <w:div w:id="403532179">
      <w:bodyDiv w:val="1"/>
      <w:marLeft w:val="0"/>
      <w:marRight w:val="0"/>
      <w:marTop w:val="0"/>
      <w:marBottom w:val="0"/>
      <w:divBdr>
        <w:top w:val="none" w:sz="0" w:space="0" w:color="auto"/>
        <w:left w:val="none" w:sz="0" w:space="0" w:color="auto"/>
        <w:bottom w:val="none" w:sz="0" w:space="0" w:color="auto"/>
        <w:right w:val="none" w:sz="0" w:space="0" w:color="auto"/>
      </w:divBdr>
    </w:div>
    <w:div w:id="403572353">
      <w:bodyDiv w:val="1"/>
      <w:marLeft w:val="0"/>
      <w:marRight w:val="0"/>
      <w:marTop w:val="0"/>
      <w:marBottom w:val="0"/>
      <w:divBdr>
        <w:top w:val="none" w:sz="0" w:space="0" w:color="auto"/>
        <w:left w:val="none" w:sz="0" w:space="0" w:color="auto"/>
        <w:bottom w:val="none" w:sz="0" w:space="0" w:color="auto"/>
        <w:right w:val="none" w:sz="0" w:space="0" w:color="auto"/>
      </w:divBdr>
    </w:div>
    <w:div w:id="403576792">
      <w:bodyDiv w:val="1"/>
      <w:marLeft w:val="0"/>
      <w:marRight w:val="0"/>
      <w:marTop w:val="0"/>
      <w:marBottom w:val="0"/>
      <w:divBdr>
        <w:top w:val="none" w:sz="0" w:space="0" w:color="auto"/>
        <w:left w:val="none" w:sz="0" w:space="0" w:color="auto"/>
        <w:bottom w:val="none" w:sz="0" w:space="0" w:color="auto"/>
        <w:right w:val="none" w:sz="0" w:space="0" w:color="auto"/>
      </w:divBdr>
    </w:div>
    <w:div w:id="417364229">
      <w:bodyDiv w:val="1"/>
      <w:marLeft w:val="0"/>
      <w:marRight w:val="0"/>
      <w:marTop w:val="0"/>
      <w:marBottom w:val="0"/>
      <w:divBdr>
        <w:top w:val="none" w:sz="0" w:space="0" w:color="auto"/>
        <w:left w:val="none" w:sz="0" w:space="0" w:color="auto"/>
        <w:bottom w:val="none" w:sz="0" w:space="0" w:color="auto"/>
        <w:right w:val="none" w:sz="0" w:space="0" w:color="auto"/>
      </w:divBdr>
    </w:div>
    <w:div w:id="422578261">
      <w:bodyDiv w:val="1"/>
      <w:marLeft w:val="0"/>
      <w:marRight w:val="0"/>
      <w:marTop w:val="0"/>
      <w:marBottom w:val="0"/>
      <w:divBdr>
        <w:top w:val="none" w:sz="0" w:space="0" w:color="auto"/>
        <w:left w:val="none" w:sz="0" w:space="0" w:color="auto"/>
        <w:bottom w:val="none" w:sz="0" w:space="0" w:color="auto"/>
        <w:right w:val="none" w:sz="0" w:space="0" w:color="auto"/>
      </w:divBdr>
    </w:div>
    <w:div w:id="430711679">
      <w:bodyDiv w:val="1"/>
      <w:marLeft w:val="0"/>
      <w:marRight w:val="0"/>
      <w:marTop w:val="0"/>
      <w:marBottom w:val="0"/>
      <w:divBdr>
        <w:top w:val="none" w:sz="0" w:space="0" w:color="auto"/>
        <w:left w:val="none" w:sz="0" w:space="0" w:color="auto"/>
        <w:bottom w:val="none" w:sz="0" w:space="0" w:color="auto"/>
        <w:right w:val="none" w:sz="0" w:space="0" w:color="auto"/>
      </w:divBdr>
    </w:div>
    <w:div w:id="442723593">
      <w:bodyDiv w:val="1"/>
      <w:marLeft w:val="0"/>
      <w:marRight w:val="0"/>
      <w:marTop w:val="0"/>
      <w:marBottom w:val="0"/>
      <w:divBdr>
        <w:top w:val="none" w:sz="0" w:space="0" w:color="auto"/>
        <w:left w:val="none" w:sz="0" w:space="0" w:color="auto"/>
        <w:bottom w:val="none" w:sz="0" w:space="0" w:color="auto"/>
        <w:right w:val="none" w:sz="0" w:space="0" w:color="auto"/>
      </w:divBdr>
    </w:div>
    <w:div w:id="458303886">
      <w:bodyDiv w:val="1"/>
      <w:marLeft w:val="0"/>
      <w:marRight w:val="0"/>
      <w:marTop w:val="0"/>
      <w:marBottom w:val="0"/>
      <w:divBdr>
        <w:top w:val="none" w:sz="0" w:space="0" w:color="auto"/>
        <w:left w:val="none" w:sz="0" w:space="0" w:color="auto"/>
        <w:bottom w:val="none" w:sz="0" w:space="0" w:color="auto"/>
        <w:right w:val="none" w:sz="0" w:space="0" w:color="auto"/>
      </w:divBdr>
    </w:div>
    <w:div w:id="458426470">
      <w:bodyDiv w:val="1"/>
      <w:marLeft w:val="0"/>
      <w:marRight w:val="0"/>
      <w:marTop w:val="0"/>
      <w:marBottom w:val="0"/>
      <w:divBdr>
        <w:top w:val="none" w:sz="0" w:space="0" w:color="auto"/>
        <w:left w:val="none" w:sz="0" w:space="0" w:color="auto"/>
        <w:bottom w:val="none" w:sz="0" w:space="0" w:color="auto"/>
        <w:right w:val="none" w:sz="0" w:space="0" w:color="auto"/>
      </w:divBdr>
    </w:div>
    <w:div w:id="472796167">
      <w:bodyDiv w:val="1"/>
      <w:marLeft w:val="0"/>
      <w:marRight w:val="0"/>
      <w:marTop w:val="0"/>
      <w:marBottom w:val="0"/>
      <w:divBdr>
        <w:top w:val="none" w:sz="0" w:space="0" w:color="auto"/>
        <w:left w:val="none" w:sz="0" w:space="0" w:color="auto"/>
        <w:bottom w:val="none" w:sz="0" w:space="0" w:color="auto"/>
        <w:right w:val="none" w:sz="0" w:space="0" w:color="auto"/>
      </w:divBdr>
    </w:div>
    <w:div w:id="488836360">
      <w:bodyDiv w:val="1"/>
      <w:marLeft w:val="0"/>
      <w:marRight w:val="0"/>
      <w:marTop w:val="0"/>
      <w:marBottom w:val="0"/>
      <w:divBdr>
        <w:top w:val="none" w:sz="0" w:space="0" w:color="auto"/>
        <w:left w:val="none" w:sz="0" w:space="0" w:color="auto"/>
        <w:bottom w:val="none" w:sz="0" w:space="0" w:color="auto"/>
        <w:right w:val="none" w:sz="0" w:space="0" w:color="auto"/>
      </w:divBdr>
    </w:div>
    <w:div w:id="496119513">
      <w:bodyDiv w:val="1"/>
      <w:marLeft w:val="0"/>
      <w:marRight w:val="0"/>
      <w:marTop w:val="0"/>
      <w:marBottom w:val="0"/>
      <w:divBdr>
        <w:top w:val="none" w:sz="0" w:space="0" w:color="auto"/>
        <w:left w:val="none" w:sz="0" w:space="0" w:color="auto"/>
        <w:bottom w:val="none" w:sz="0" w:space="0" w:color="auto"/>
        <w:right w:val="none" w:sz="0" w:space="0" w:color="auto"/>
      </w:divBdr>
      <w:divsChild>
        <w:div w:id="84811418">
          <w:marLeft w:val="0"/>
          <w:marRight w:val="0"/>
          <w:marTop w:val="225"/>
          <w:marBottom w:val="225"/>
          <w:divBdr>
            <w:top w:val="none" w:sz="0" w:space="0" w:color="auto"/>
            <w:left w:val="none" w:sz="0" w:space="0" w:color="auto"/>
            <w:bottom w:val="none" w:sz="0" w:space="0" w:color="auto"/>
            <w:right w:val="none" w:sz="0" w:space="0" w:color="auto"/>
          </w:divBdr>
        </w:div>
      </w:divsChild>
    </w:div>
    <w:div w:id="509217697">
      <w:bodyDiv w:val="1"/>
      <w:marLeft w:val="0"/>
      <w:marRight w:val="0"/>
      <w:marTop w:val="0"/>
      <w:marBottom w:val="0"/>
      <w:divBdr>
        <w:top w:val="none" w:sz="0" w:space="0" w:color="auto"/>
        <w:left w:val="none" w:sz="0" w:space="0" w:color="auto"/>
        <w:bottom w:val="none" w:sz="0" w:space="0" w:color="auto"/>
        <w:right w:val="none" w:sz="0" w:space="0" w:color="auto"/>
      </w:divBdr>
      <w:divsChild>
        <w:div w:id="821585865">
          <w:marLeft w:val="0"/>
          <w:marRight w:val="0"/>
          <w:marTop w:val="0"/>
          <w:marBottom w:val="0"/>
          <w:divBdr>
            <w:top w:val="none" w:sz="0" w:space="0" w:color="auto"/>
            <w:left w:val="none" w:sz="0" w:space="0" w:color="auto"/>
            <w:bottom w:val="none" w:sz="0" w:space="0" w:color="auto"/>
            <w:right w:val="none" w:sz="0" w:space="0" w:color="auto"/>
          </w:divBdr>
        </w:div>
      </w:divsChild>
    </w:div>
    <w:div w:id="535966466">
      <w:bodyDiv w:val="1"/>
      <w:marLeft w:val="0"/>
      <w:marRight w:val="0"/>
      <w:marTop w:val="0"/>
      <w:marBottom w:val="0"/>
      <w:divBdr>
        <w:top w:val="none" w:sz="0" w:space="0" w:color="auto"/>
        <w:left w:val="none" w:sz="0" w:space="0" w:color="auto"/>
        <w:bottom w:val="none" w:sz="0" w:space="0" w:color="auto"/>
        <w:right w:val="none" w:sz="0" w:space="0" w:color="auto"/>
      </w:divBdr>
    </w:div>
    <w:div w:id="538904532">
      <w:bodyDiv w:val="1"/>
      <w:marLeft w:val="0"/>
      <w:marRight w:val="0"/>
      <w:marTop w:val="0"/>
      <w:marBottom w:val="0"/>
      <w:divBdr>
        <w:top w:val="none" w:sz="0" w:space="0" w:color="auto"/>
        <w:left w:val="none" w:sz="0" w:space="0" w:color="auto"/>
        <w:bottom w:val="none" w:sz="0" w:space="0" w:color="auto"/>
        <w:right w:val="none" w:sz="0" w:space="0" w:color="auto"/>
      </w:divBdr>
      <w:divsChild>
        <w:div w:id="292911889">
          <w:marLeft w:val="0"/>
          <w:marRight w:val="0"/>
          <w:marTop w:val="0"/>
          <w:marBottom w:val="300"/>
          <w:divBdr>
            <w:top w:val="none" w:sz="0" w:space="0" w:color="auto"/>
            <w:left w:val="none" w:sz="0" w:space="0" w:color="auto"/>
            <w:bottom w:val="none" w:sz="0" w:space="0" w:color="auto"/>
            <w:right w:val="none" w:sz="0" w:space="0" w:color="auto"/>
          </w:divBdr>
          <w:divsChild>
            <w:div w:id="776830281">
              <w:marLeft w:val="0"/>
              <w:marRight w:val="0"/>
              <w:marTop w:val="0"/>
              <w:marBottom w:val="0"/>
              <w:divBdr>
                <w:top w:val="none" w:sz="0" w:space="0" w:color="auto"/>
                <w:left w:val="none" w:sz="0" w:space="0" w:color="auto"/>
                <w:bottom w:val="none" w:sz="0" w:space="0" w:color="auto"/>
                <w:right w:val="none" w:sz="0" w:space="0" w:color="auto"/>
              </w:divBdr>
            </w:div>
          </w:divsChild>
        </w:div>
        <w:div w:id="363097427">
          <w:marLeft w:val="0"/>
          <w:marRight w:val="0"/>
          <w:marTop w:val="0"/>
          <w:marBottom w:val="300"/>
          <w:divBdr>
            <w:top w:val="none" w:sz="0" w:space="0" w:color="auto"/>
            <w:left w:val="none" w:sz="0" w:space="0" w:color="auto"/>
            <w:bottom w:val="none" w:sz="0" w:space="0" w:color="auto"/>
            <w:right w:val="none" w:sz="0" w:space="0" w:color="auto"/>
          </w:divBdr>
          <w:divsChild>
            <w:div w:id="15047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072">
      <w:bodyDiv w:val="1"/>
      <w:marLeft w:val="0"/>
      <w:marRight w:val="0"/>
      <w:marTop w:val="0"/>
      <w:marBottom w:val="0"/>
      <w:divBdr>
        <w:top w:val="none" w:sz="0" w:space="0" w:color="auto"/>
        <w:left w:val="none" w:sz="0" w:space="0" w:color="auto"/>
        <w:bottom w:val="none" w:sz="0" w:space="0" w:color="auto"/>
        <w:right w:val="none" w:sz="0" w:space="0" w:color="auto"/>
      </w:divBdr>
      <w:divsChild>
        <w:div w:id="1287080272">
          <w:marLeft w:val="0"/>
          <w:marRight w:val="0"/>
          <w:marTop w:val="0"/>
          <w:marBottom w:val="0"/>
          <w:divBdr>
            <w:top w:val="none" w:sz="0" w:space="0" w:color="auto"/>
            <w:left w:val="none" w:sz="0" w:space="0" w:color="auto"/>
            <w:bottom w:val="none" w:sz="0" w:space="0" w:color="auto"/>
            <w:right w:val="none" w:sz="0" w:space="0" w:color="auto"/>
          </w:divBdr>
        </w:div>
      </w:divsChild>
    </w:div>
    <w:div w:id="551499599">
      <w:bodyDiv w:val="1"/>
      <w:marLeft w:val="0"/>
      <w:marRight w:val="0"/>
      <w:marTop w:val="0"/>
      <w:marBottom w:val="0"/>
      <w:divBdr>
        <w:top w:val="none" w:sz="0" w:space="0" w:color="auto"/>
        <w:left w:val="none" w:sz="0" w:space="0" w:color="auto"/>
        <w:bottom w:val="none" w:sz="0" w:space="0" w:color="auto"/>
        <w:right w:val="none" w:sz="0" w:space="0" w:color="auto"/>
      </w:divBdr>
    </w:div>
    <w:div w:id="581456024">
      <w:bodyDiv w:val="1"/>
      <w:marLeft w:val="0"/>
      <w:marRight w:val="0"/>
      <w:marTop w:val="0"/>
      <w:marBottom w:val="0"/>
      <w:divBdr>
        <w:top w:val="none" w:sz="0" w:space="0" w:color="auto"/>
        <w:left w:val="none" w:sz="0" w:space="0" w:color="auto"/>
        <w:bottom w:val="none" w:sz="0" w:space="0" w:color="auto"/>
        <w:right w:val="none" w:sz="0" w:space="0" w:color="auto"/>
      </w:divBdr>
    </w:div>
    <w:div w:id="599021379">
      <w:bodyDiv w:val="1"/>
      <w:marLeft w:val="0"/>
      <w:marRight w:val="0"/>
      <w:marTop w:val="0"/>
      <w:marBottom w:val="0"/>
      <w:divBdr>
        <w:top w:val="none" w:sz="0" w:space="0" w:color="auto"/>
        <w:left w:val="none" w:sz="0" w:space="0" w:color="auto"/>
        <w:bottom w:val="none" w:sz="0" w:space="0" w:color="auto"/>
        <w:right w:val="none" w:sz="0" w:space="0" w:color="auto"/>
      </w:divBdr>
      <w:divsChild>
        <w:div w:id="306473134">
          <w:marLeft w:val="0"/>
          <w:marRight w:val="0"/>
          <w:marTop w:val="0"/>
          <w:marBottom w:val="300"/>
          <w:divBdr>
            <w:top w:val="none" w:sz="0" w:space="0" w:color="auto"/>
            <w:left w:val="none" w:sz="0" w:space="0" w:color="auto"/>
            <w:bottom w:val="none" w:sz="0" w:space="0" w:color="auto"/>
            <w:right w:val="none" w:sz="0" w:space="0" w:color="auto"/>
          </w:divBdr>
          <w:divsChild>
            <w:div w:id="1699577418">
              <w:marLeft w:val="0"/>
              <w:marRight w:val="0"/>
              <w:marTop w:val="0"/>
              <w:marBottom w:val="0"/>
              <w:divBdr>
                <w:top w:val="none" w:sz="0" w:space="0" w:color="auto"/>
                <w:left w:val="none" w:sz="0" w:space="0" w:color="auto"/>
                <w:bottom w:val="none" w:sz="0" w:space="0" w:color="auto"/>
                <w:right w:val="none" w:sz="0" w:space="0" w:color="auto"/>
              </w:divBdr>
            </w:div>
          </w:divsChild>
        </w:div>
        <w:div w:id="1287855370">
          <w:marLeft w:val="0"/>
          <w:marRight w:val="0"/>
          <w:marTop w:val="0"/>
          <w:marBottom w:val="300"/>
          <w:divBdr>
            <w:top w:val="none" w:sz="0" w:space="0" w:color="auto"/>
            <w:left w:val="none" w:sz="0" w:space="0" w:color="auto"/>
            <w:bottom w:val="none" w:sz="0" w:space="0" w:color="auto"/>
            <w:right w:val="none" w:sz="0" w:space="0" w:color="auto"/>
          </w:divBdr>
          <w:divsChild>
            <w:div w:id="10577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2207">
      <w:bodyDiv w:val="1"/>
      <w:marLeft w:val="0"/>
      <w:marRight w:val="0"/>
      <w:marTop w:val="0"/>
      <w:marBottom w:val="0"/>
      <w:divBdr>
        <w:top w:val="none" w:sz="0" w:space="0" w:color="auto"/>
        <w:left w:val="none" w:sz="0" w:space="0" w:color="auto"/>
        <w:bottom w:val="none" w:sz="0" w:space="0" w:color="auto"/>
        <w:right w:val="none" w:sz="0" w:space="0" w:color="auto"/>
      </w:divBdr>
      <w:divsChild>
        <w:div w:id="326325962">
          <w:marLeft w:val="0"/>
          <w:marRight w:val="0"/>
          <w:marTop w:val="0"/>
          <w:marBottom w:val="0"/>
          <w:divBdr>
            <w:top w:val="none" w:sz="0" w:space="0" w:color="auto"/>
            <w:left w:val="none" w:sz="0" w:space="0" w:color="auto"/>
            <w:bottom w:val="none" w:sz="0" w:space="0" w:color="auto"/>
            <w:right w:val="none" w:sz="0" w:space="0" w:color="auto"/>
          </w:divBdr>
          <w:divsChild>
            <w:div w:id="636835663">
              <w:marLeft w:val="0"/>
              <w:marRight w:val="0"/>
              <w:marTop w:val="0"/>
              <w:marBottom w:val="0"/>
              <w:divBdr>
                <w:top w:val="none" w:sz="0" w:space="0" w:color="auto"/>
                <w:left w:val="none" w:sz="0" w:space="0" w:color="auto"/>
                <w:bottom w:val="none" w:sz="0" w:space="0" w:color="auto"/>
                <w:right w:val="none" w:sz="0" w:space="0" w:color="auto"/>
              </w:divBdr>
              <w:divsChild>
                <w:div w:id="849106878">
                  <w:marLeft w:val="0"/>
                  <w:marRight w:val="0"/>
                  <w:marTop w:val="0"/>
                  <w:marBottom w:val="0"/>
                  <w:divBdr>
                    <w:top w:val="none" w:sz="0" w:space="0" w:color="auto"/>
                    <w:left w:val="none" w:sz="0" w:space="0" w:color="auto"/>
                    <w:bottom w:val="none" w:sz="0" w:space="0" w:color="auto"/>
                    <w:right w:val="none" w:sz="0" w:space="0" w:color="auto"/>
                  </w:divBdr>
                </w:div>
                <w:div w:id="17361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53960">
      <w:bodyDiv w:val="1"/>
      <w:marLeft w:val="0"/>
      <w:marRight w:val="0"/>
      <w:marTop w:val="0"/>
      <w:marBottom w:val="0"/>
      <w:divBdr>
        <w:top w:val="none" w:sz="0" w:space="0" w:color="auto"/>
        <w:left w:val="none" w:sz="0" w:space="0" w:color="auto"/>
        <w:bottom w:val="none" w:sz="0" w:space="0" w:color="auto"/>
        <w:right w:val="none" w:sz="0" w:space="0" w:color="auto"/>
      </w:divBdr>
      <w:divsChild>
        <w:div w:id="1194928836">
          <w:marLeft w:val="0"/>
          <w:marRight w:val="0"/>
          <w:marTop w:val="0"/>
          <w:marBottom w:val="0"/>
          <w:divBdr>
            <w:top w:val="none" w:sz="0" w:space="0" w:color="auto"/>
            <w:left w:val="none" w:sz="0" w:space="0" w:color="auto"/>
            <w:bottom w:val="none" w:sz="0" w:space="0" w:color="auto"/>
            <w:right w:val="none" w:sz="0" w:space="0" w:color="auto"/>
          </w:divBdr>
          <w:divsChild>
            <w:div w:id="1011252578">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630092548">
      <w:bodyDiv w:val="1"/>
      <w:marLeft w:val="0"/>
      <w:marRight w:val="0"/>
      <w:marTop w:val="0"/>
      <w:marBottom w:val="0"/>
      <w:divBdr>
        <w:top w:val="none" w:sz="0" w:space="0" w:color="auto"/>
        <w:left w:val="none" w:sz="0" w:space="0" w:color="auto"/>
        <w:bottom w:val="none" w:sz="0" w:space="0" w:color="auto"/>
        <w:right w:val="none" w:sz="0" w:space="0" w:color="auto"/>
      </w:divBdr>
    </w:div>
    <w:div w:id="642393221">
      <w:bodyDiv w:val="1"/>
      <w:marLeft w:val="0"/>
      <w:marRight w:val="0"/>
      <w:marTop w:val="0"/>
      <w:marBottom w:val="0"/>
      <w:divBdr>
        <w:top w:val="none" w:sz="0" w:space="0" w:color="auto"/>
        <w:left w:val="none" w:sz="0" w:space="0" w:color="auto"/>
        <w:bottom w:val="none" w:sz="0" w:space="0" w:color="auto"/>
        <w:right w:val="none" w:sz="0" w:space="0" w:color="auto"/>
      </w:divBdr>
    </w:div>
    <w:div w:id="651104491">
      <w:bodyDiv w:val="1"/>
      <w:marLeft w:val="0"/>
      <w:marRight w:val="0"/>
      <w:marTop w:val="0"/>
      <w:marBottom w:val="0"/>
      <w:divBdr>
        <w:top w:val="none" w:sz="0" w:space="0" w:color="auto"/>
        <w:left w:val="none" w:sz="0" w:space="0" w:color="auto"/>
        <w:bottom w:val="none" w:sz="0" w:space="0" w:color="auto"/>
        <w:right w:val="none" w:sz="0" w:space="0" w:color="auto"/>
      </w:divBdr>
    </w:div>
    <w:div w:id="651299104">
      <w:bodyDiv w:val="1"/>
      <w:marLeft w:val="0"/>
      <w:marRight w:val="0"/>
      <w:marTop w:val="0"/>
      <w:marBottom w:val="0"/>
      <w:divBdr>
        <w:top w:val="none" w:sz="0" w:space="0" w:color="auto"/>
        <w:left w:val="none" w:sz="0" w:space="0" w:color="auto"/>
        <w:bottom w:val="none" w:sz="0" w:space="0" w:color="auto"/>
        <w:right w:val="none" w:sz="0" w:space="0" w:color="auto"/>
      </w:divBdr>
    </w:div>
    <w:div w:id="660431972">
      <w:bodyDiv w:val="1"/>
      <w:marLeft w:val="0"/>
      <w:marRight w:val="0"/>
      <w:marTop w:val="0"/>
      <w:marBottom w:val="0"/>
      <w:divBdr>
        <w:top w:val="none" w:sz="0" w:space="0" w:color="auto"/>
        <w:left w:val="none" w:sz="0" w:space="0" w:color="auto"/>
        <w:bottom w:val="none" w:sz="0" w:space="0" w:color="auto"/>
        <w:right w:val="none" w:sz="0" w:space="0" w:color="auto"/>
      </w:divBdr>
    </w:div>
    <w:div w:id="664935435">
      <w:bodyDiv w:val="1"/>
      <w:marLeft w:val="0"/>
      <w:marRight w:val="0"/>
      <w:marTop w:val="0"/>
      <w:marBottom w:val="0"/>
      <w:divBdr>
        <w:top w:val="none" w:sz="0" w:space="0" w:color="auto"/>
        <w:left w:val="none" w:sz="0" w:space="0" w:color="auto"/>
        <w:bottom w:val="none" w:sz="0" w:space="0" w:color="auto"/>
        <w:right w:val="none" w:sz="0" w:space="0" w:color="auto"/>
      </w:divBdr>
      <w:divsChild>
        <w:div w:id="904487183">
          <w:marLeft w:val="0"/>
          <w:marRight w:val="0"/>
          <w:marTop w:val="0"/>
          <w:marBottom w:val="0"/>
          <w:divBdr>
            <w:top w:val="none" w:sz="0" w:space="0" w:color="auto"/>
            <w:left w:val="none" w:sz="0" w:space="0" w:color="auto"/>
            <w:bottom w:val="none" w:sz="0" w:space="0" w:color="auto"/>
            <w:right w:val="none" w:sz="0" w:space="0" w:color="auto"/>
          </w:divBdr>
          <w:divsChild>
            <w:div w:id="1642077367">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683436435">
      <w:bodyDiv w:val="1"/>
      <w:marLeft w:val="0"/>
      <w:marRight w:val="0"/>
      <w:marTop w:val="0"/>
      <w:marBottom w:val="0"/>
      <w:divBdr>
        <w:top w:val="none" w:sz="0" w:space="0" w:color="auto"/>
        <w:left w:val="none" w:sz="0" w:space="0" w:color="auto"/>
        <w:bottom w:val="none" w:sz="0" w:space="0" w:color="auto"/>
        <w:right w:val="none" w:sz="0" w:space="0" w:color="auto"/>
      </w:divBdr>
      <w:divsChild>
        <w:div w:id="1259485149">
          <w:marLeft w:val="0"/>
          <w:marRight w:val="0"/>
          <w:marTop w:val="0"/>
          <w:marBottom w:val="0"/>
          <w:divBdr>
            <w:top w:val="none" w:sz="0" w:space="0" w:color="auto"/>
            <w:left w:val="none" w:sz="0" w:space="0" w:color="auto"/>
            <w:bottom w:val="none" w:sz="0" w:space="0" w:color="auto"/>
            <w:right w:val="none" w:sz="0" w:space="0" w:color="auto"/>
          </w:divBdr>
          <w:divsChild>
            <w:div w:id="869680523">
              <w:marLeft w:val="0"/>
              <w:marRight w:val="0"/>
              <w:marTop w:val="0"/>
              <w:marBottom w:val="0"/>
              <w:divBdr>
                <w:top w:val="none" w:sz="0" w:space="0" w:color="auto"/>
                <w:left w:val="none" w:sz="0" w:space="0" w:color="auto"/>
                <w:bottom w:val="none" w:sz="0" w:space="0" w:color="auto"/>
                <w:right w:val="none" w:sz="0" w:space="0" w:color="auto"/>
              </w:divBdr>
            </w:div>
            <w:div w:id="2055540826">
              <w:marLeft w:val="0"/>
              <w:marRight w:val="0"/>
              <w:marTop w:val="0"/>
              <w:marBottom w:val="0"/>
              <w:divBdr>
                <w:top w:val="none" w:sz="0" w:space="0" w:color="auto"/>
                <w:left w:val="none" w:sz="0" w:space="0" w:color="auto"/>
                <w:bottom w:val="none" w:sz="0" w:space="0" w:color="auto"/>
                <w:right w:val="none" w:sz="0" w:space="0" w:color="auto"/>
              </w:divBdr>
            </w:div>
          </w:divsChild>
        </w:div>
        <w:div w:id="2029912405">
          <w:marLeft w:val="0"/>
          <w:marRight w:val="0"/>
          <w:marTop w:val="0"/>
          <w:marBottom w:val="0"/>
          <w:divBdr>
            <w:top w:val="none" w:sz="0" w:space="0" w:color="auto"/>
            <w:left w:val="none" w:sz="0" w:space="0" w:color="auto"/>
            <w:bottom w:val="none" w:sz="0" w:space="0" w:color="auto"/>
            <w:right w:val="none" w:sz="0" w:space="0" w:color="auto"/>
          </w:divBdr>
        </w:div>
      </w:divsChild>
    </w:div>
    <w:div w:id="684357684">
      <w:bodyDiv w:val="1"/>
      <w:marLeft w:val="0"/>
      <w:marRight w:val="0"/>
      <w:marTop w:val="0"/>
      <w:marBottom w:val="0"/>
      <w:divBdr>
        <w:top w:val="none" w:sz="0" w:space="0" w:color="auto"/>
        <w:left w:val="none" w:sz="0" w:space="0" w:color="auto"/>
        <w:bottom w:val="none" w:sz="0" w:space="0" w:color="auto"/>
        <w:right w:val="none" w:sz="0" w:space="0" w:color="auto"/>
      </w:divBdr>
    </w:div>
    <w:div w:id="691877298">
      <w:bodyDiv w:val="1"/>
      <w:marLeft w:val="0"/>
      <w:marRight w:val="0"/>
      <w:marTop w:val="0"/>
      <w:marBottom w:val="0"/>
      <w:divBdr>
        <w:top w:val="none" w:sz="0" w:space="0" w:color="auto"/>
        <w:left w:val="none" w:sz="0" w:space="0" w:color="auto"/>
        <w:bottom w:val="none" w:sz="0" w:space="0" w:color="auto"/>
        <w:right w:val="none" w:sz="0" w:space="0" w:color="auto"/>
      </w:divBdr>
    </w:div>
    <w:div w:id="694236280">
      <w:bodyDiv w:val="1"/>
      <w:marLeft w:val="0"/>
      <w:marRight w:val="0"/>
      <w:marTop w:val="0"/>
      <w:marBottom w:val="0"/>
      <w:divBdr>
        <w:top w:val="none" w:sz="0" w:space="0" w:color="auto"/>
        <w:left w:val="none" w:sz="0" w:space="0" w:color="auto"/>
        <w:bottom w:val="none" w:sz="0" w:space="0" w:color="auto"/>
        <w:right w:val="none" w:sz="0" w:space="0" w:color="auto"/>
      </w:divBdr>
    </w:div>
    <w:div w:id="703214687">
      <w:bodyDiv w:val="1"/>
      <w:marLeft w:val="0"/>
      <w:marRight w:val="0"/>
      <w:marTop w:val="0"/>
      <w:marBottom w:val="0"/>
      <w:divBdr>
        <w:top w:val="none" w:sz="0" w:space="0" w:color="auto"/>
        <w:left w:val="none" w:sz="0" w:space="0" w:color="auto"/>
        <w:bottom w:val="none" w:sz="0" w:space="0" w:color="auto"/>
        <w:right w:val="none" w:sz="0" w:space="0" w:color="auto"/>
      </w:divBdr>
    </w:div>
    <w:div w:id="708531762">
      <w:bodyDiv w:val="1"/>
      <w:marLeft w:val="0"/>
      <w:marRight w:val="0"/>
      <w:marTop w:val="0"/>
      <w:marBottom w:val="0"/>
      <w:divBdr>
        <w:top w:val="none" w:sz="0" w:space="0" w:color="auto"/>
        <w:left w:val="none" w:sz="0" w:space="0" w:color="auto"/>
        <w:bottom w:val="none" w:sz="0" w:space="0" w:color="auto"/>
        <w:right w:val="none" w:sz="0" w:space="0" w:color="auto"/>
      </w:divBdr>
    </w:div>
    <w:div w:id="721254765">
      <w:bodyDiv w:val="1"/>
      <w:marLeft w:val="0"/>
      <w:marRight w:val="0"/>
      <w:marTop w:val="0"/>
      <w:marBottom w:val="0"/>
      <w:divBdr>
        <w:top w:val="none" w:sz="0" w:space="0" w:color="auto"/>
        <w:left w:val="none" w:sz="0" w:space="0" w:color="auto"/>
        <w:bottom w:val="none" w:sz="0" w:space="0" w:color="auto"/>
        <w:right w:val="none" w:sz="0" w:space="0" w:color="auto"/>
      </w:divBdr>
    </w:div>
    <w:div w:id="732123453">
      <w:bodyDiv w:val="1"/>
      <w:marLeft w:val="0"/>
      <w:marRight w:val="0"/>
      <w:marTop w:val="0"/>
      <w:marBottom w:val="0"/>
      <w:divBdr>
        <w:top w:val="none" w:sz="0" w:space="0" w:color="auto"/>
        <w:left w:val="none" w:sz="0" w:space="0" w:color="auto"/>
        <w:bottom w:val="none" w:sz="0" w:space="0" w:color="auto"/>
        <w:right w:val="none" w:sz="0" w:space="0" w:color="auto"/>
      </w:divBdr>
    </w:div>
    <w:div w:id="735203586">
      <w:bodyDiv w:val="1"/>
      <w:marLeft w:val="0"/>
      <w:marRight w:val="0"/>
      <w:marTop w:val="0"/>
      <w:marBottom w:val="0"/>
      <w:divBdr>
        <w:top w:val="none" w:sz="0" w:space="0" w:color="auto"/>
        <w:left w:val="none" w:sz="0" w:space="0" w:color="auto"/>
        <w:bottom w:val="none" w:sz="0" w:space="0" w:color="auto"/>
        <w:right w:val="none" w:sz="0" w:space="0" w:color="auto"/>
      </w:divBdr>
      <w:divsChild>
        <w:div w:id="467864815">
          <w:marLeft w:val="0"/>
          <w:marRight w:val="0"/>
          <w:marTop w:val="0"/>
          <w:marBottom w:val="0"/>
          <w:divBdr>
            <w:top w:val="none" w:sz="0" w:space="0" w:color="auto"/>
            <w:left w:val="none" w:sz="0" w:space="0" w:color="auto"/>
            <w:bottom w:val="none" w:sz="0" w:space="0" w:color="auto"/>
            <w:right w:val="none" w:sz="0" w:space="0" w:color="auto"/>
          </w:divBdr>
          <w:divsChild>
            <w:div w:id="1229340497">
              <w:marLeft w:val="0"/>
              <w:marRight w:val="0"/>
              <w:marTop w:val="0"/>
              <w:marBottom w:val="0"/>
              <w:divBdr>
                <w:top w:val="none" w:sz="0" w:space="0" w:color="auto"/>
                <w:left w:val="none" w:sz="0" w:space="0" w:color="auto"/>
                <w:bottom w:val="none" w:sz="0" w:space="0" w:color="auto"/>
                <w:right w:val="none" w:sz="0" w:space="0" w:color="auto"/>
              </w:divBdr>
              <w:divsChild>
                <w:div w:id="1502893454">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sChild>
    </w:div>
    <w:div w:id="780684451">
      <w:bodyDiv w:val="1"/>
      <w:marLeft w:val="0"/>
      <w:marRight w:val="0"/>
      <w:marTop w:val="0"/>
      <w:marBottom w:val="0"/>
      <w:divBdr>
        <w:top w:val="none" w:sz="0" w:space="0" w:color="auto"/>
        <w:left w:val="none" w:sz="0" w:space="0" w:color="auto"/>
        <w:bottom w:val="none" w:sz="0" w:space="0" w:color="auto"/>
        <w:right w:val="none" w:sz="0" w:space="0" w:color="auto"/>
      </w:divBdr>
    </w:div>
    <w:div w:id="794101482">
      <w:bodyDiv w:val="1"/>
      <w:marLeft w:val="0"/>
      <w:marRight w:val="0"/>
      <w:marTop w:val="0"/>
      <w:marBottom w:val="0"/>
      <w:divBdr>
        <w:top w:val="none" w:sz="0" w:space="0" w:color="auto"/>
        <w:left w:val="none" w:sz="0" w:space="0" w:color="auto"/>
        <w:bottom w:val="none" w:sz="0" w:space="0" w:color="auto"/>
        <w:right w:val="none" w:sz="0" w:space="0" w:color="auto"/>
      </w:divBdr>
    </w:div>
    <w:div w:id="796027883">
      <w:bodyDiv w:val="1"/>
      <w:marLeft w:val="0"/>
      <w:marRight w:val="0"/>
      <w:marTop w:val="0"/>
      <w:marBottom w:val="0"/>
      <w:divBdr>
        <w:top w:val="none" w:sz="0" w:space="0" w:color="auto"/>
        <w:left w:val="none" w:sz="0" w:space="0" w:color="auto"/>
        <w:bottom w:val="none" w:sz="0" w:space="0" w:color="auto"/>
        <w:right w:val="none" w:sz="0" w:space="0" w:color="auto"/>
      </w:divBdr>
    </w:div>
    <w:div w:id="799955023">
      <w:bodyDiv w:val="1"/>
      <w:marLeft w:val="0"/>
      <w:marRight w:val="0"/>
      <w:marTop w:val="0"/>
      <w:marBottom w:val="0"/>
      <w:divBdr>
        <w:top w:val="none" w:sz="0" w:space="0" w:color="auto"/>
        <w:left w:val="none" w:sz="0" w:space="0" w:color="auto"/>
        <w:bottom w:val="none" w:sz="0" w:space="0" w:color="auto"/>
        <w:right w:val="none" w:sz="0" w:space="0" w:color="auto"/>
      </w:divBdr>
      <w:divsChild>
        <w:div w:id="61300750">
          <w:marLeft w:val="0"/>
          <w:marRight w:val="0"/>
          <w:marTop w:val="0"/>
          <w:marBottom w:val="0"/>
          <w:divBdr>
            <w:top w:val="none" w:sz="0" w:space="0" w:color="auto"/>
            <w:left w:val="none" w:sz="0" w:space="0" w:color="auto"/>
            <w:bottom w:val="none" w:sz="0" w:space="0" w:color="auto"/>
            <w:right w:val="none" w:sz="0" w:space="0" w:color="auto"/>
          </w:divBdr>
          <w:divsChild>
            <w:div w:id="999649678">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816414418">
      <w:bodyDiv w:val="1"/>
      <w:marLeft w:val="0"/>
      <w:marRight w:val="0"/>
      <w:marTop w:val="0"/>
      <w:marBottom w:val="0"/>
      <w:divBdr>
        <w:top w:val="none" w:sz="0" w:space="0" w:color="auto"/>
        <w:left w:val="none" w:sz="0" w:space="0" w:color="auto"/>
        <w:bottom w:val="none" w:sz="0" w:space="0" w:color="auto"/>
        <w:right w:val="none" w:sz="0" w:space="0" w:color="auto"/>
      </w:divBdr>
    </w:div>
    <w:div w:id="825320434">
      <w:bodyDiv w:val="1"/>
      <w:marLeft w:val="0"/>
      <w:marRight w:val="0"/>
      <w:marTop w:val="0"/>
      <w:marBottom w:val="0"/>
      <w:divBdr>
        <w:top w:val="none" w:sz="0" w:space="0" w:color="auto"/>
        <w:left w:val="none" w:sz="0" w:space="0" w:color="auto"/>
        <w:bottom w:val="none" w:sz="0" w:space="0" w:color="auto"/>
        <w:right w:val="none" w:sz="0" w:space="0" w:color="auto"/>
      </w:divBdr>
    </w:div>
    <w:div w:id="827669171">
      <w:bodyDiv w:val="1"/>
      <w:marLeft w:val="0"/>
      <w:marRight w:val="0"/>
      <w:marTop w:val="0"/>
      <w:marBottom w:val="0"/>
      <w:divBdr>
        <w:top w:val="none" w:sz="0" w:space="0" w:color="auto"/>
        <w:left w:val="none" w:sz="0" w:space="0" w:color="auto"/>
        <w:bottom w:val="none" w:sz="0" w:space="0" w:color="auto"/>
        <w:right w:val="none" w:sz="0" w:space="0" w:color="auto"/>
      </w:divBdr>
    </w:div>
    <w:div w:id="852960006">
      <w:bodyDiv w:val="1"/>
      <w:marLeft w:val="0"/>
      <w:marRight w:val="0"/>
      <w:marTop w:val="0"/>
      <w:marBottom w:val="0"/>
      <w:divBdr>
        <w:top w:val="none" w:sz="0" w:space="0" w:color="auto"/>
        <w:left w:val="none" w:sz="0" w:space="0" w:color="auto"/>
        <w:bottom w:val="none" w:sz="0" w:space="0" w:color="auto"/>
        <w:right w:val="none" w:sz="0" w:space="0" w:color="auto"/>
      </w:divBdr>
      <w:divsChild>
        <w:div w:id="756370593">
          <w:marLeft w:val="0"/>
          <w:marRight w:val="0"/>
          <w:marTop w:val="0"/>
          <w:marBottom w:val="300"/>
          <w:divBdr>
            <w:top w:val="none" w:sz="0" w:space="0" w:color="auto"/>
            <w:left w:val="none" w:sz="0" w:space="0" w:color="auto"/>
            <w:bottom w:val="none" w:sz="0" w:space="0" w:color="auto"/>
            <w:right w:val="none" w:sz="0" w:space="0" w:color="auto"/>
          </w:divBdr>
          <w:divsChild>
            <w:div w:id="1258712186">
              <w:marLeft w:val="0"/>
              <w:marRight w:val="0"/>
              <w:marTop w:val="0"/>
              <w:marBottom w:val="0"/>
              <w:divBdr>
                <w:top w:val="none" w:sz="0" w:space="0" w:color="auto"/>
                <w:left w:val="none" w:sz="0" w:space="0" w:color="auto"/>
                <w:bottom w:val="none" w:sz="0" w:space="0" w:color="auto"/>
                <w:right w:val="none" w:sz="0" w:space="0" w:color="auto"/>
              </w:divBdr>
            </w:div>
          </w:divsChild>
        </w:div>
        <w:div w:id="1056783672">
          <w:marLeft w:val="0"/>
          <w:marRight w:val="0"/>
          <w:marTop w:val="0"/>
          <w:marBottom w:val="300"/>
          <w:divBdr>
            <w:top w:val="none" w:sz="0" w:space="0" w:color="auto"/>
            <w:left w:val="none" w:sz="0" w:space="0" w:color="auto"/>
            <w:bottom w:val="none" w:sz="0" w:space="0" w:color="auto"/>
            <w:right w:val="none" w:sz="0" w:space="0" w:color="auto"/>
          </w:divBdr>
          <w:divsChild>
            <w:div w:id="398408166">
              <w:marLeft w:val="0"/>
              <w:marRight w:val="0"/>
              <w:marTop w:val="0"/>
              <w:marBottom w:val="0"/>
              <w:divBdr>
                <w:top w:val="none" w:sz="0" w:space="0" w:color="auto"/>
                <w:left w:val="none" w:sz="0" w:space="0" w:color="auto"/>
                <w:bottom w:val="none" w:sz="0" w:space="0" w:color="auto"/>
                <w:right w:val="none" w:sz="0" w:space="0" w:color="auto"/>
              </w:divBdr>
              <w:divsChild>
                <w:div w:id="13575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0678">
      <w:bodyDiv w:val="1"/>
      <w:marLeft w:val="0"/>
      <w:marRight w:val="0"/>
      <w:marTop w:val="0"/>
      <w:marBottom w:val="0"/>
      <w:divBdr>
        <w:top w:val="none" w:sz="0" w:space="0" w:color="auto"/>
        <w:left w:val="none" w:sz="0" w:space="0" w:color="auto"/>
        <w:bottom w:val="none" w:sz="0" w:space="0" w:color="auto"/>
        <w:right w:val="none" w:sz="0" w:space="0" w:color="auto"/>
      </w:divBdr>
    </w:div>
    <w:div w:id="882015651">
      <w:bodyDiv w:val="1"/>
      <w:marLeft w:val="0"/>
      <w:marRight w:val="0"/>
      <w:marTop w:val="0"/>
      <w:marBottom w:val="0"/>
      <w:divBdr>
        <w:top w:val="none" w:sz="0" w:space="0" w:color="auto"/>
        <w:left w:val="none" w:sz="0" w:space="0" w:color="auto"/>
        <w:bottom w:val="none" w:sz="0" w:space="0" w:color="auto"/>
        <w:right w:val="none" w:sz="0" w:space="0" w:color="auto"/>
      </w:divBdr>
    </w:div>
    <w:div w:id="884416146">
      <w:bodyDiv w:val="1"/>
      <w:marLeft w:val="0"/>
      <w:marRight w:val="0"/>
      <w:marTop w:val="0"/>
      <w:marBottom w:val="0"/>
      <w:divBdr>
        <w:top w:val="none" w:sz="0" w:space="0" w:color="auto"/>
        <w:left w:val="none" w:sz="0" w:space="0" w:color="auto"/>
        <w:bottom w:val="none" w:sz="0" w:space="0" w:color="auto"/>
        <w:right w:val="none" w:sz="0" w:space="0" w:color="auto"/>
      </w:divBdr>
    </w:div>
    <w:div w:id="898594275">
      <w:bodyDiv w:val="1"/>
      <w:marLeft w:val="0"/>
      <w:marRight w:val="0"/>
      <w:marTop w:val="0"/>
      <w:marBottom w:val="0"/>
      <w:divBdr>
        <w:top w:val="none" w:sz="0" w:space="0" w:color="auto"/>
        <w:left w:val="none" w:sz="0" w:space="0" w:color="auto"/>
        <w:bottom w:val="none" w:sz="0" w:space="0" w:color="auto"/>
        <w:right w:val="none" w:sz="0" w:space="0" w:color="auto"/>
      </w:divBdr>
    </w:div>
    <w:div w:id="910189152">
      <w:bodyDiv w:val="1"/>
      <w:marLeft w:val="0"/>
      <w:marRight w:val="0"/>
      <w:marTop w:val="0"/>
      <w:marBottom w:val="0"/>
      <w:divBdr>
        <w:top w:val="none" w:sz="0" w:space="0" w:color="auto"/>
        <w:left w:val="none" w:sz="0" w:space="0" w:color="auto"/>
        <w:bottom w:val="none" w:sz="0" w:space="0" w:color="auto"/>
        <w:right w:val="none" w:sz="0" w:space="0" w:color="auto"/>
      </w:divBdr>
    </w:div>
    <w:div w:id="915015240">
      <w:bodyDiv w:val="1"/>
      <w:marLeft w:val="0"/>
      <w:marRight w:val="0"/>
      <w:marTop w:val="0"/>
      <w:marBottom w:val="0"/>
      <w:divBdr>
        <w:top w:val="none" w:sz="0" w:space="0" w:color="auto"/>
        <w:left w:val="none" w:sz="0" w:space="0" w:color="auto"/>
        <w:bottom w:val="none" w:sz="0" w:space="0" w:color="auto"/>
        <w:right w:val="none" w:sz="0" w:space="0" w:color="auto"/>
      </w:divBdr>
    </w:div>
    <w:div w:id="975987362">
      <w:bodyDiv w:val="1"/>
      <w:marLeft w:val="0"/>
      <w:marRight w:val="0"/>
      <w:marTop w:val="0"/>
      <w:marBottom w:val="0"/>
      <w:divBdr>
        <w:top w:val="none" w:sz="0" w:space="0" w:color="auto"/>
        <w:left w:val="none" w:sz="0" w:space="0" w:color="auto"/>
        <w:bottom w:val="none" w:sz="0" w:space="0" w:color="auto"/>
        <w:right w:val="none" w:sz="0" w:space="0" w:color="auto"/>
      </w:divBdr>
    </w:div>
    <w:div w:id="984354327">
      <w:bodyDiv w:val="1"/>
      <w:marLeft w:val="0"/>
      <w:marRight w:val="0"/>
      <w:marTop w:val="0"/>
      <w:marBottom w:val="0"/>
      <w:divBdr>
        <w:top w:val="none" w:sz="0" w:space="0" w:color="auto"/>
        <w:left w:val="none" w:sz="0" w:space="0" w:color="auto"/>
        <w:bottom w:val="none" w:sz="0" w:space="0" w:color="auto"/>
        <w:right w:val="none" w:sz="0" w:space="0" w:color="auto"/>
      </w:divBdr>
    </w:div>
    <w:div w:id="988902280">
      <w:bodyDiv w:val="1"/>
      <w:marLeft w:val="0"/>
      <w:marRight w:val="0"/>
      <w:marTop w:val="0"/>
      <w:marBottom w:val="0"/>
      <w:divBdr>
        <w:top w:val="none" w:sz="0" w:space="0" w:color="auto"/>
        <w:left w:val="none" w:sz="0" w:space="0" w:color="auto"/>
        <w:bottom w:val="none" w:sz="0" w:space="0" w:color="auto"/>
        <w:right w:val="none" w:sz="0" w:space="0" w:color="auto"/>
      </w:divBdr>
    </w:div>
    <w:div w:id="992493042">
      <w:bodyDiv w:val="1"/>
      <w:marLeft w:val="0"/>
      <w:marRight w:val="0"/>
      <w:marTop w:val="0"/>
      <w:marBottom w:val="0"/>
      <w:divBdr>
        <w:top w:val="none" w:sz="0" w:space="0" w:color="auto"/>
        <w:left w:val="none" w:sz="0" w:space="0" w:color="auto"/>
        <w:bottom w:val="none" w:sz="0" w:space="0" w:color="auto"/>
        <w:right w:val="none" w:sz="0" w:space="0" w:color="auto"/>
      </w:divBdr>
      <w:divsChild>
        <w:div w:id="2065373654">
          <w:marLeft w:val="0"/>
          <w:marRight w:val="0"/>
          <w:marTop w:val="0"/>
          <w:marBottom w:val="0"/>
          <w:divBdr>
            <w:top w:val="none" w:sz="0" w:space="0" w:color="auto"/>
            <w:left w:val="none" w:sz="0" w:space="0" w:color="auto"/>
            <w:bottom w:val="none" w:sz="0" w:space="0" w:color="auto"/>
            <w:right w:val="none" w:sz="0" w:space="0" w:color="auto"/>
          </w:divBdr>
        </w:div>
      </w:divsChild>
    </w:div>
    <w:div w:id="1001542872">
      <w:bodyDiv w:val="1"/>
      <w:marLeft w:val="0"/>
      <w:marRight w:val="0"/>
      <w:marTop w:val="0"/>
      <w:marBottom w:val="0"/>
      <w:divBdr>
        <w:top w:val="none" w:sz="0" w:space="0" w:color="auto"/>
        <w:left w:val="none" w:sz="0" w:space="0" w:color="auto"/>
        <w:bottom w:val="none" w:sz="0" w:space="0" w:color="auto"/>
        <w:right w:val="none" w:sz="0" w:space="0" w:color="auto"/>
      </w:divBdr>
    </w:div>
    <w:div w:id="1002198019">
      <w:bodyDiv w:val="1"/>
      <w:marLeft w:val="0"/>
      <w:marRight w:val="0"/>
      <w:marTop w:val="0"/>
      <w:marBottom w:val="0"/>
      <w:divBdr>
        <w:top w:val="none" w:sz="0" w:space="0" w:color="auto"/>
        <w:left w:val="none" w:sz="0" w:space="0" w:color="auto"/>
        <w:bottom w:val="none" w:sz="0" w:space="0" w:color="auto"/>
        <w:right w:val="none" w:sz="0" w:space="0" w:color="auto"/>
      </w:divBdr>
    </w:div>
    <w:div w:id="1004673559">
      <w:bodyDiv w:val="1"/>
      <w:marLeft w:val="0"/>
      <w:marRight w:val="0"/>
      <w:marTop w:val="0"/>
      <w:marBottom w:val="0"/>
      <w:divBdr>
        <w:top w:val="none" w:sz="0" w:space="0" w:color="auto"/>
        <w:left w:val="none" w:sz="0" w:space="0" w:color="auto"/>
        <w:bottom w:val="none" w:sz="0" w:space="0" w:color="auto"/>
        <w:right w:val="none" w:sz="0" w:space="0" w:color="auto"/>
      </w:divBdr>
    </w:div>
    <w:div w:id="1010373642">
      <w:bodyDiv w:val="1"/>
      <w:marLeft w:val="0"/>
      <w:marRight w:val="0"/>
      <w:marTop w:val="0"/>
      <w:marBottom w:val="0"/>
      <w:divBdr>
        <w:top w:val="none" w:sz="0" w:space="0" w:color="auto"/>
        <w:left w:val="none" w:sz="0" w:space="0" w:color="auto"/>
        <w:bottom w:val="none" w:sz="0" w:space="0" w:color="auto"/>
        <w:right w:val="none" w:sz="0" w:space="0" w:color="auto"/>
      </w:divBdr>
    </w:div>
    <w:div w:id="1014843479">
      <w:bodyDiv w:val="1"/>
      <w:marLeft w:val="0"/>
      <w:marRight w:val="0"/>
      <w:marTop w:val="0"/>
      <w:marBottom w:val="0"/>
      <w:divBdr>
        <w:top w:val="none" w:sz="0" w:space="0" w:color="auto"/>
        <w:left w:val="none" w:sz="0" w:space="0" w:color="auto"/>
        <w:bottom w:val="none" w:sz="0" w:space="0" w:color="auto"/>
        <w:right w:val="none" w:sz="0" w:space="0" w:color="auto"/>
      </w:divBdr>
    </w:div>
    <w:div w:id="1021013321">
      <w:bodyDiv w:val="1"/>
      <w:marLeft w:val="0"/>
      <w:marRight w:val="0"/>
      <w:marTop w:val="0"/>
      <w:marBottom w:val="0"/>
      <w:divBdr>
        <w:top w:val="none" w:sz="0" w:space="0" w:color="auto"/>
        <w:left w:val="none" w:sz="0" w:space="0" w:color="auto"/>
        <w:bottom w:val="none" w:sz="0" w:space="0" w:color="auto"/>
        <w:right w:val="none" w:sz="0" w:space="0" w:color="auto"/>
      </w:divBdr>
    </w:div>
    <w:div w:id="1036541262">
      <w:bodyDiv w:val="1"/>
      <w:marLeft w:val="0"/>
      <w:marRight w:val="0"/>
      <w:marTop w:val="0"/>
      <w:marBottom w:val="0"/>
      <w:divBdr>
        <w:top w:val="none" w:sz="0" w:space="0" w:color="auto"/>
        <w:left w:val="none" w:sz="0" w:space="0" w:color="auto"/>
        <w:bottom w:val="none" w:sz="0" w:space="0" w:color="auto"/>
        <w:right w:val="none" w:sz="0" w:space="0" w:color="auto"/>
      </w:divBdr>
    </w:div>
    <w:div w:id="1046100618">
      <w:bodyDiv w:val="1"/>
      <w:marLeft w:val="0"/>
      <w:marRight w:val="0"/>
      <w:marTop w:val="0"/>
      <w:marBottom w:val="0"/>
      <w:divBdr>
        <w:top w:val="none" w:sz="0" w:space="0" w:color="auto"/>
        <w:left w:val="none" w:sz="0" w:space="0" w:color="auto"/>
        <w:bottom w:val="none" w:sz="0" w:space="0" w:color="auto"/>
        <w:right w:val="none" w:sz="0" w:space="0" w:color="auto"/>
      </w:divBdr>
    </w:div>
    <w:div w:id="1050109805">
      <w:bodyDiv w:val="1"/>
      <w:marLeft w:val="0"/>
      <w:marRight w:val="0"/>
      <w:marTop w:val="0"/>
      <w:marBottom w:val="0"/>
      <w:divBdr>
        <w:top w:val="none" w:sz="0" w:space="0" w:color="auto"/>
        <w:left w:val="none" w:sz="0" w:space="0" w:color="auto"/>
        <w:bottom w:val="none" w:sz="0" w:space="0" w:color="auto"/>
        <w:right w:val="none" w:sz="0" w:space="0" w:color="auto"/>
      </w:divBdr>
    </w:div>
    <w:div w:id="1052654563">
      <w:bodyDiv w:val="1"/>
      <w:marLeft w:val="0"/>
      <w:marRight w:val="0"/>
      <w:marTop w:val="0"/>
      <w:marBottom w:val="0"/>
      <w:divBdr>
        <w:top w:val="none" w:sz="0" w:space="0" w:color="auto"/>
        <w:left w:val="none" w:sz="0" w:space="0" w:color="auto"/>
        <w:bottom w:val="none" w:sz="0" w:space="0" w:color="auto"/>
        <w:right w:val="none" w:sz="0" w:space="0" w:color="auto"/>
      </w:divBdr>
    </w:div>
    <w:div w:id="1053188944">
      <w:bodyDiv w:val="1"/>
      <w:marLeft w:val="0"/>
      <w:marRight w:val="0"/>
      <w:marTop w:val="0"/>
      <w:marBottom w:val="0"/>
      <w:divBdr>
        <w:top w:val="none" w:sz="0" w:space="0" w:color="auto"/>
        <w:left w:val="none" w:sz="0" w:space="0" w:color="auto"/>
        <w:bottom w:val="none" w:sz="0" w:space="0" w:color="auto"/>
        <w:right w:val="none" w:sz="0" w:space="0" w:color="auto"/>
      </w:divBdr>
    </w:div>
    <w:div w:id="1058435001">
      <w:bodyDiv w:val="1"/>
      <w:marLeft w:val="0"/>
      <w:marRight w:val="0"/>
      <w:marTop w:val="0"/>
      <w:marBottom w:val="0"/>
      <w:divBdr>
        <w:top w:val="none" w:sz="0" w:space="0" w:color="auto"/>
        <w:left w:val="none" w:sz="0" w:space="0" w:color="auto"/>
        <w:bottom w:val="none" w:sz="0" w:space="0" w:color="auto"/>
        <w:right w:val="none" w:sz="0" w:space="0" w:color="auto"/>
      </w:divBdr>
    </w:div>
    <w:div w:id="1064568172">
      <w:bodyDiv w:val="1"/>
      <w:marLeft w:val="0"/>
      <w:marRight w:val="0"/>
      <w:marTop w:val="0"/>
      <w:marBottom w:val="0"/>
      <w:divBdr>
        <w:top w:val="none" w:sz="0" w:space="0" w:color="auto"/>
        <w:left w:val="none" w:sz="0" w:space="0" w:color="auto"/>
        <w:bottom w:val="none" w:sz="0" w:space="0" w:color="auto"/>
        <w:right w:val="none" w:sz="0" w:space="0" w:color="auto"/>
      </w:divBdr>
    </w:div>
    <w:div w:id="1073115553">
      <w:bodyDiv w:val="1"/>
      <w:marLeft w:val="0"/>
      <w:marRight w:val="0"/>
      <w:marTop w:val="0"/>
      <w:marBottom w:val="0"/>
      <w:divBdr>
        <w:top w:val="none" w:sz="0" w:space="0" w:color="auto"/>
        <w:left w:val="none" w:sz="0" w:space="0" w:color="auto"/>
        <w:bottom w:val="none" w:sz="0" w:space="0" w:color="auto"/>
        <w:right w:val="none" w:sz="0" w:space="0" w:color="auto"/>
      </w:divBdr>
    </w:div>
    <w:div w:id="1079402671">
      <w:bodyDiv w:val="1"/>
      <w:marLeft w:val="0"/>
      <w:marRight w:val="0"/>
      <w:marTop w:val="0"/>
      <w:marBottom w:val="0"/>
      <w:divBdr>
        <w:top w:val="none" w:sz="0" w:space="0" w:color="auto"/>
        <w:left w:val="none" w:sz="0" w:space="0" w:color="auto"/>
        <w:bottom w:val="none" w:sz="0" w:space="0" w:color="auto"/>
        <w:right w:val="none" w:sz="0" w:space="0" w:color="auto"/>
      </w:divBdr>
    </w:div>
    <w:div w:id="1079904550">
      <w:bodyDiv w:val="1"/>
      <w:marLeft w:val="0"/>
      <w:marRight w:val="0"/>
      <w:marTop w:val="0"/>
      <w:marBottom w:val="0"/>
      <w:divBdr>
        <w:top w:val="none" w:sz="0" w:space="0" w:color="auto"/>
        <w:left w:val="none" w:sz="0" w:space="0" w:color="auto"/>
        <w:bottom w:val="none" w:sz="0" w:space="0" w:color="auto"/>
        <w:right w:val="none" w:sz="0" w:space="0" w:color="auto"/>
      </w:divBdr>
    </w:div>
    <w:div w:id="1082751779">
      <w:bodyDiv w:val="1"/>
      <w:marLeft w:val="0"/>
      <w:marRight w:val="0"/>
      <w:marTop w:val="0"/>
      <w:marBottom w:val="0"/>
      <w:divBdr>
        <w:top w:val="none" w:sz="0" w:space="0" w:color="auto"/>
        <w:left w:val="none" w:sz="0" w:space="0" w:color="auto"/>
        <w:bottom w:val="none" w:sz="0" w:space="0" w:color="auto"/>
        <w:right w:val="none" w:sz="0" w:space="0" w:color="auto"/>
      </w:divBdr>
    </w:div>
    <w:div w:id="1088769322">
      <w:bodyDiv w:val="1"/>
      <w:marLeft w:val="0"/>
      <w:marRight w:val="0"/>
      <w:marTop w:val="0"/>
      <w:marBottom w:val="0"/>
      <w:divBdr>
        <w:top w:val="none" w:sz="0" w:space="0" w:color="auto"/>
        <w:left w:val="none" w:sz="0" w:space="0" w:color="auto"/>
        <w:bottom w:val="none" w:sz="0" w:space="0" w:color="auto"/>
        <w:right w:val="none" w:sz="0" w:space="0" w:color="auto"/>
      </w:divBdr>
    </w:div>
    <w:div w:id="1089078440">
      <w:bodyDiv w:val="1"/>
      <w:marLeft w:val="0"/>
      <w:marRight w:val="0"/>
      <w:marTop w:val="0"/>
      <w:marBottom w:val="0"/>
      <w:divBdr>
        <w:top w:val="none" w:sz="0" w:space="0" w:color="auto"/>
        <w:left w:val="none" w:sz="0" w:space="0" w:color="auto"/>
        <w:bottom w:val="none" w:sz="0" w:space="0" w:color="auto"/>
        <w:right w:val="none" w:sz="0" w:space="0" w:color="auto"/>
      </w:divBdr>
    </w:div>
    <w:div w:id="1097140918">
      <w:bodyDiv w:val="1"/>
      <w:marLeft w:val="0"/>
      <w:marRight w:val="0"/>
      <w:marTop w:val="0"/>
      <w:marBottom w:val="0"/>
      <w:divBdr>
        <w:top w:val="none" w:sz="0" w:space="0" w:color="auto"/>
        <w:left w:val="none" w:sz="0" w:space="0" w:color="auto"/>
        <w:bottom w:val="none" w:sz="0" w:space="0" w:color="auto"/>
        <w:right w:val="none" w:sz="0" w:space="0" w:color="auto"/>
      </w:divBdr>
    </w:div>
    <w:div w:id="1097749175">
      <w:bodyDiv w:val="1"/>
      <w:marLeft w:val="0"/>
      <w:marRight w:val="0"/>
      <w:marTop w:val="0"/>
      <w:marBottom w:val="0"/>
      <w:divBdr>
        <w:top w:val="none" w:sz="0" w:space="0" w:color="auto"/>
        <w:left w:val="none" w:sz="0" w:space="0" w:color="auto"/>
        <w:bottom w:val="none" w:sz="0" w:space="0" w:color="auto"/>
        <w:right w:val="none" w:sz="0" w:space="0" w:color="auto"/>
      </w:divBdr>
    </w:div>
    <w:div w:id="1099720453">
      <w:bodyDiv w:val="1"/>
      <w:marLeft w:val="0"/>
      <w:marRight w:val="0"/>
      <w:marTop w:val="0"/>
      <w:marBottom w:val="0"/>
      <w:divBdr>
        <w:top w:val="none" w:sz="0" w:space="0" w:color="auto"/>
        <w:left w:val="none" w:sz="0" w:space="0" w:color="auto"/>
        <w:bottom w:val="none" w:sz="0" w:space="0" w:color="auto"/>
        <w:right w:val="none" w:sz="0" w:space="0" w:color="auto"/>
      </w:divBdr>
    </w:div>
    <w:div w:id="1108045059">
      <w:bodyDiv w:val="1"/>
      <w:marLeft w:val="0"/>
      <w:marRight w:val="0"/>
      <w:marTop w:val="0"/>
      <w:marBottom w:val="0"/>
      <w:divBdr>
        <w:top w:val="none" w:sz="0" w:space="0" w:color="auto"/>
        <w:left w:val="none" w:sz="0" w:space="0" w:color="auto"/>
        <w:bottom w:val="none" w:sz="0" w:space="0" w:color="auto"/>
        <w:right w:val="none" w:sz="0" w:space="0" w:color="auto"/>
      </w:divBdr>
    </w:div>
    <w:div w:id="1108892488">
      <w:bodyDiv w:val="1"/>
      <w:marLeft w:val="0"/>
      <w:marRight w:val="0"/>
      <w:marTop w:val="0"/>
      <w:marBottom w:val="0"/>
      <w:divBdr>
        <w:top w:val="none" w:sz="0" w:space="0" w:color="auto"/>
        <w:left w:val="none" w:sz="0" w:space="0" w:color="auto"/>
        <w:bottom w:val="none" w:sz="0" w:space="0" w:color="auto"/>
        <w:right w:val="none" w:sz="0" w:space="0" w:color="auto"/>
      </w:divBdr>
      <w:divsChild>
        <w:div w:id="1671447338">
          <w:marLeft w:val="0"/>
          <w:marRight w:val="0"/>
          <w:marTop w:val="225"/>
          <w:marBottom w:val="225"/>
          <w:divBdr>
            <w:top w:val="none" w:sz="0" w:space="0" w:color="auto"/>
            <w:left w:val="none" w:sz="0" w:space="0" w:color="auto"/>
            <w:bottom w:val="none" w:sz="0" w:space="0" w:color="auto"/>
            <w:right w:val="none" w:sz="0" w:space="0" w:color="auto"/>
          </w:divBdr>
        </w:div>
      </w:divsChild>
    </w:div>
    <w:div w:id="1110663658">
      <w:bodyDiv w:val="1"/>
      <w:marLeft w:val="0"/>
      <w:marRight w:val="0"/>
      <w:marTop w:val="0"/>
      <w:marBottom w:val="0"/>
      <w:divBdr>
        <w:top w:val="none" w:sz="0" w:space="0" w:color="auto"/>
        <w:left w:val="none" w:sz="0" w:space="0" w:color="auto"/>
        <w:bottom w:val="none" w:sz="0" w:space="0" w:color="auto"/>
        <w:right w:val="none" w:sz="0" w:space="0" w:color="auto"/>
      </w:divBdr>
      <w:divsChild>
        <w:div w:id="917249715">
          <w:marLeft w:val="0"/>
          <w:marRight w:val="0"/>
          <w:marTop w:val="0"/>
          <w:marBottom w:val="300"/>
          <w:divBdr>
            <w:top w:val="none" w:sz="0" w:space="0" w:color="auto"/>
            <w:left w:val="none" w:sz="0" w:space="0" w:color="auto"/>
            <w:bottom w:val="none" w:sz="0" w:space="0" w:color="auto"/>
            <w:right w:val="none" w:sz="0" w:space="0" w:color="auto"/>
          </w:divBdr>
          <w:divsChild>
            <w:div w:id="1621305989">
              <w:marLeft w:val="0"/>
              <w:marRight w:val="0"/>
              <w:marTop w:val="0"/>
              <w:marBottom w:val="0"/>
              <w:divBdr>
                <w:top w:val="none" w:sz="0" w:space="0" w:color="auto"/>
                <w:left w:val="none" w:sz="0" w:space="0" w:color="auto"/>
                <w:bottom w:val="none" w:sz="0" w:space="0" w:color="auto"/>
                <w:right w:val="none" w:sz="0" w:space="0" w:color="auto"/>
              </w:divBdr>
              <w:divsChild>
                <w:div w:id="2418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3752">
          <w:marLeft w:val="0"/>
          <w:marRight w:val="0"/>
          <w:marTop w:val="0"/>
          <w:marBottom w:val="300"/>
          <w:divBdr>
            <w:top w:val="none" w:sz="0" w:space="0" w:color="auto"/>
            <w:left w:val="none" w:sz="0" w:space="0" w:color="auto"/>
            <w:bottom w:val="none" w:sz="0" w:space="0" w:color="auto"/>
            <w:right w:val="none" w:sz="0" w:space="0" w:color="auto"/>
          </w:divBdr>
          <w:divsChild>
            <w:div w:id="5334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8656">
      <w:bodyDiv w:val="1"/>
      <w:marLeft w:val="0"/>
      <w:marRight w:val="0"/>
      <w:marTop w:val="0"/>
      <w:marBottom w:val="0"/>
      <w:divBdr>
        <w:top w:val="none" w:sz="0" w:space="0" w:color="auto"/>
        <w:left w:val="none" w:sz="0" w:space="0" w:color="auto"/>
        <w:bottom w:val="none" w:sz="0" w:space="0" w:color="auto"/>
        <w:right w:val="none" w:sz="0" w:space="0" w:color="auto"/>
      </w:divBdr>
    </w:div>
    <w:div w:id="1118987167">
      <w:bodyDiv w:val="1"/>
      <w:marLeft w:val="0"/>
      <w:marRight w:val="0"/>
      <w:marTop w:val="0"/>
      <w:marBottom w:val="0"/>
      <w:divBdr>
        <w:top w:val="none" w:sz="0" w:space="0" w:color="auto"/>
        <w:left w:val="none" w:sz="0" w:space="0" w:color="auto"/>
        <w:bottom w:val="none" w:sz="0" w:space="0" w:color="auto"/>
        <w:right w:val="none" w:sz="0" w:space="0" w:color="auto"/>
      </w:divBdr>
    </w:div>
    <w:div w:id="1119304228">
      <w:bodyDiv w:val="1"/>
      <w:marLeft w:val="0"/>
      <w:marRight w:val="0"/>
      <w:marTop w:val="0"/>
      <w:marBottom w:val="0"/>
      <w:divBdr>
        <w:top w:val="none" w:sz="0" w:space="0" w:color="auto"/>
        <w:left w:val="none" w:sz="0" w:space="0" w:color="auto"/>
        <w:bottom w:val="none" w:sz="0" w:space="0" w:color="auto"/>
        <w:right w:val="none" w:sz="0" w:space="0" w:color="auto"/>
      </w:divBdr>
    </w:div>
    <w:div w:id="1121801256">
      <w:bodyDiv w:val="1"/>
      <w:marLeft w:val="0"/>
      <w:marRight w:val="0"/>
      <w:marTop w:val="0"/>
      <w:marBottom w:val="0"/>
      <w:divBdr>
        <w:top w:val="none" w:sz="0" w:space="0" w:color="auto"/>
        <w:left w:val="none" w:sz="0" w:space="0" w:color="auto"/>
        <w:bottom w:val="none" w:sz="0" w:space="0" w:color="auto"/>
        <w:right w:val="none" w:sz="0" w:space="0" w:color="auto"/>
      </w:divBdr>
    </w:div>
    <w:div w:id="1129473288">
      <w:bodyDiv w:val="1"/>
      <w:marLeft w:val="0"/>
      <w:marRight w:val="0"/>
      <w:marTop w:val="0"/>
      <w:marBottom w:val="0"/>
      <w:divBdr>
        <w:top w:val="none" w:sz="0" w:space="0" w:color="auto"/>
        <w:left w:val="none" w:sz="0" w:space="0" w:color="auto"/>
        <w:bottom w:val="none" w:sz="0" w:space="0" w:color="auto"/>
        <w:right w:val="none" w:sz="0" w:space="0" w:color="auto"/>
      </w:divBdr>
    </w:div>
    <w:div w:id="1148857757">
      <w:bodyDiv w:val="1"/>
      <w:marLeft w:val="0"/>
      <w:marRight w:val="0"/>
      <w:marTop w:val="0"/>
      <w:marBottom w:val="0"/>
      <w:divBdr>
        <w:top w:val="none" w:sz="0" w:space="0" w:color="auto"/>
        <w:left w:val="none" w:sz="0" w:space="0" w:color="auto"/>
        <w:bottom w:val="none" w:sz="0" w:space="0" w:color="auto"/>
        <w:right w:val="none" w:sz="0" w:space="0" w:color="auto"/>
      </w:divBdr>
    </w:div>
    <w:div w:id="1151752480">
      <w:bodyDiv w:val="1"/>
      <w:marLeft w:val="0"/>
      <w:marRight w:val="0"/>
      <w:marTop w:val="0"/>
      <w:marBottom w:val="0"/>
      <w:divBdr>
        <w:top w:val="none" w:sz="0" w:space="0" w:color="auto"/>
        <w:left w:val="none" w:sz="0" w:space="0" w:color="auto"/>
        <w:bottom w:val="none" w:sz="0" w:space="0" w:color="auto"/>
        <w:right w:val="none" w:sz="0" w:space="0" w:color="auto"/>
      </w:divBdr>
    </w:div>
    <w:div w:id="1170875990">
      <w:bodyDiv w:val="1"/>
      <w:marLeft w:val="0"/>
      <w:marRight w:val="0"/>
      <w:marTop w:val="0"/>
      <w:marBottom w:val="0"/>
      <w:divBdr>
        <w:top w:val="none" w:sz="0" w:space="0" w:color="auto"/>
        <w:left w:val="none" w:sz="0" w:space="0" w:color="auto"/>
        <w:bottom w:val="none" w:sz="0" w:space="0" w:color="auto"/>
        <w:right w:val="none" w:sz="0" w:space="0" w:color="auto"/>
      </w:divBdr>
    </w:div>
    <w:div w:id="1182011379">
      <w:bodyDiv w:val="1"/>
      <w:marLeft w:val="0"/>
      <w:marRight w:val="0"/>
      <w:marTop w:val="0"/>
      <w:marBottom w:val="0"/>
      <w:divBdr>
        <w:top w:val="none" w:sz="0" w:space="0" w:color="auto"/>
        <w:left w:val="none" w:sz="0" w:space="0" w:color="auto"/>
        <w:bottom w:val="none" w:sz="0" w:space="0" w:color="auto"/>
        <w:right w:val="none" w:sz="0" w:space="0" w:color="auto"/>
      </w:divBdr>
      <w:divsChild>
        <w:div w:id="210195123">
          <w:marLeft w:val="0"/>
          <w:marRight w:val="0"/>
          <w:marTop w:val="0"/>
          <w:marBottom w:val="300"/>
          <w:divBdr>
            <w:top w:val="none" w:sz="0" w:space="0" w:color="auto"/>
            <w:left w:val="none" w:sz="0" w:space="0" w:color="auto"/>
            <w:bottom w:val="none" w:sz="0" w:space="0" w:color="auto"/>
            <w:right w:val="none" w:sz="0" w:space="0" w:color="auto"/>
          </w:divBdr>
          <w:divsChild>
            <w:div w:id="2123110569">
              <w:marLeft w:val="0"/>
              <w:marRight w:val="0"/>
              <w:marTop w:val="0"/>
              <w:marBottom w:val="0"/>
              <w:divBdr>
                <w:top w:val="none" w:sz="0" w:space="0" w:color="auto"/>
                <w:left w:val="none" w:sz="0" w:space="0" w:color="auto"/>
                <w:bottom w:val="none" w:sz="0" w:space="0" w:color="auto"/>
                <w:right w:val="none" w:sz="0" w:space="0" w:color="auto"/>
              </w:divBdr>
              <w:divsChild>
                <w:div w:id="14253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2741">
          <w:marLeft w:val="0"/>
          <w:marRight w:val="0"/>
          <w:marTop w:val="0"/>
          <w:marBottom w:val="300"/>
          <w:divBdr>
            <w:top w:val="none" w:sz="0" w:space="0" w:color="auto"/>
            <w:left w:val="none" w:sz="0" w:space="0" w:color="auto"/>
            <w:bottom w:val="none" w:sz="0" w:space="0" w:color="auto"/>
            <w:right w:val="none" w:sz="0" w:space="0" w:color="auto"/>
          </w:divBdr>
          <w:divsChild>
            <w:div w:id="4283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0136">
      <w:bodyDiv w:val="1"/>
      <w:marLeft w:val="0"/>
      <w:marRight w:val="0"/>
      <w:marTop w:val="0"/>
      <w:marBottom w:val="0"/>
      <w:divBdr>
        <w:top w:val="none" w:sz="0" w:space="0" w:color="auto"/>
        <w:left w:val="none" w:sz="0" w:space="0" w:color="auto"/>
        <w:bottom w:val="none" w:sz="0" w:space="0" w:color="auto"/>
        <w:right w:val="none" w:sz="0" w:space="0" w:color="auto"/>
      </w:divBdr>
    </w:div>
    <w:div w:id="1206257455">
      <w:bodyDiv w:val="1"/>
      <w:marLeft w:val="0"/>
      <w:marRight w:val="0"/>
      <w:marTop w:val="0"/>
      <w:marBottom w:val="0"/>
      <w:divBdr>
        <w:top w:val="none" w:sz="0" w:space="0" w:color="auto"/>
        <w:left w:val="none" w:sz="0" w:space="0" w:color="auto"/>
        <w:bottom w:val="none" w:sz="0" w:space="0" w:color="auto"/>
        <w:right w:val="none" w:sz="0" w:space="0" w:color="auto"/>
      </w:divBdr>
    </w:div>
    <w:div w:id="1209534997">
      <w:bodyDiv w:val="1"/>
      <w:marLeft w:val="0"/>
      <w:marRight w:val="0"/>
      <w:marTop w:val="0"/>
      <w:marBottom w:val="0"/>
      <w:divBdr>
        <w:top w:val="none" w:sz="0" w:space="0" w:color="auto"/>
        <w:left w:val="none" w:sz="0" w:space="0" w:color="auto"/>
        <w:bottom w:val="none" w:sz="0" w:space="0" w:color="auto"/>
        <w:right w:val="none" w:sz="0" w:space="0" w:color="auto"/>
      </w:divBdr>
      <w:divsChild>
        <w:div w:id="520556864">
          <w:marLeft w:val="0"/>
          <w:marRight w:val="0"/>
          <w:marTop w:val="0"/>
          <w:marBottom w:val="300"/>
          <w:divBdr>
            <w:top w:val="none" w:sz="0" w:space="0" w:color="auto"/>
            <w:left w:val="none" w:sz="0" w:space="0" w:color="auto"/>
            <w:bottom w:val="none" w:sz="0" w:space="0" w:color="auto"/>
            <w:right w:val="none" w:sz="0" w:space="0" w:color="auto"/>
          </w:divBdr>
          <w:divsChild>
            <w:div w:id="1062800229">
              <w:marLeft w:val="0"/>
              <w:marRight w:val="0"/>
              <w:marTop w:val="0"/>
              <w:marBottom w:val="0"/>
              <w:divBdr>
                <w:top w:val="none" w:sz="0" w:space="0" w:color="auto"/>
                <w:left w:val="none" w:sz="0" w:space="0" w:color="auto"/>
                <w:bottom w:val="none" w:sz="0" w:space="0" w:color="auto"/>
                <w:right w:val="none" w:sz="0" w:space="0" w:color="auto"/>
              </w:divBdr>
              <w:divsChild>
                <w:div w:id="8850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4387">
          <w:marLeft w:val="0"/>
          <w:marRight w:val="0"/>
          <w:marTop w:val="0"/>
          <w:marBottom w:val="300"/>
          <w:divBdr>
            <w:top w:val="none" w:sz="0" w:space="0" w:color="auto"/>
            <w:left w:val="none" w:sz="0" w:space="0" w:color="auto"/>
            <w:bottom w:val="none" w:sz="0" w:space="0" w:color="auto"/>
            <w:right w:val="none" w:sz="0" w:space="0" w:color="auto"/>
          </w:divBdr>
          <w:divsChild>
            <w:div w:id="18127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31134">
      <w:bodyDiv w:val="1"/>
      <w:marLeft w:val="0"/>
      <w:marRight w:val="0"/>
      <w:marTop w:val="0"/>
      <w:marBottom w:val="0"/>
      <w:divBdr>
        <w:top w:val="none" w:sz="0" w:space="0" w:color="auto"/>
        <w:left w:val="none" w:sz="0" w:space="0" w:color="auto"/>
        <w:bottom w:val="none" w:sz="0" w:space="0" w:color="auto"/>
        <w:right w:val="none" w:sz="0" w:space="0" w:color="auto"/>
      </w:divBdr>
    </w:div>
    <w:div w:id="1231385640">
      <w:bodyDiv w:val="1"/>
      <w:marLeft w:val="0"/>
      <w:marRight w:val="0"/>
      <w:marTop w:val="0"/>
      <w:marBottom w:val="0"/>
      <w:divBdr>
        <w:top w:val="none" w:sz="0" w:space="0" w:color="auto"/>
        <w:left w:val="none" w:sz="0" w:space="0" w:color="auto"/>
        <w:bottom w:val="none" w:sz="0" w:space="0" w:color="auto"/>
        <w:right w:val="none" w:sz="0" w:space="0" w:color="auto"/>
      </w:divBdr>
    </w:div>
    <w:div w:id="1240090591">
      <w:bodyDiv w:val="1"/>
      <w:marLeft w:val="0"/>
      <w:marRight w:val="0"/>
      <w:marTop w:val="0"/>
      <w:marBottom w:val="0"/>
      <w:divBdr>
        <w:top w:val="none" w:sz="0" w:space="0" w:color="auto"/>
        <w:left w:val="none" w:sz="0" w:space="0" w:color="auto"/>
        <w:bottom w:val="none" w:sz="0" w:space="0" w:color="auto"/>
        <w:right w:val="none" w:sz="0" w:space="0" w:color="auto"/>
      </w:divBdr>
    </w:div>
    <w:div w:id="1255282443">
      <w:bodyDiv w:val="1"/>
      <w:marLeft w:val="0"/>
      <w:marRight w:val="0"/>
      <w:marTop w:val="0"/>
      <w:marBottom w:val="0"/>
      <w:divBdr>
        <w:top w:val="none" w:sz="0" w:space="0" w:color="auto"/>
        <w:left w:val="none" w:sz="0" w:space="0" w:color="auto"/>
        <w:bottom w:val="none" w:sz="0" w:space="0" w:color="auto"/>
        <w:right w:val="none" w:sz="0" w:space="0" w:color="auto"/>
      </w:divBdr>
    </w:div>
    <w:div w:id="1255362786">
      <w:bodyDiv w:val="1"/>
      <w:marLeft w:val="0"/>
      <w:marRight w:val="0"/>
      <w:marTop w:val="0"/>
      <w:marBottom w:val="0"/>
      <w:divBdr>
        <w:top w:val="none" w:sz="0" w:space="0" w:color="auto"/>
        <w:left w:val="none" w:sz="0" w:space="0" w:color="auto"/>
        <w:bottom w:val="none" w:sz="0" w:space="0" w:color="auto"/>
        <w:right w:val="none" w:sz="0" w:space="0" w:color="auto"/>
      </w:divBdr>
      <w:divsChild>
        <w:div w:id="1612348987">
          <w:marLeft w:val="0"/>
          <w:marRight w:val="0"/>
          <w:marTop w:val="225"/>
          <w:marBottom w:val="225"/>
          <w:divBdr>
            <w:top w:val="none" w:sz="0" w:space="0" w:color="auto"/>
            <w:left w:val="none" w:sz="0" w:space="0" w:color="auto"/>
            <w:bottom w:val="none" w:sz="0" w:space="0" w:color="auto"/>
            <w:right w:val="none" w:sz="0" w:space="0" w:color="auto"/>
          </w:divBdr>
        </w:div>
      </w:divsChild>
    </w:div>
    <w:div w:id="1278488361">
      <w:bodyDiv w:val="1"/>
      <w:marLeft w:val="0"/>
      <w:marRight w:val="0"/>
      <w:marTop w:val="0"/>
      <w:marBottom w:val="0"/>
      <w:divBdr>
        <w:top w:val="none" w:sz="0" w:space="0" w:color="auto"/>
        <w:left w:val="none" w:sz="0" w:space="0" w:color="auto"/>
        <w:bottom w:val="none" w:sz="0" w:space="0" w:color="auto"/>
        <w:right w:val="none" w:sz="0" w:space="0" w:color="auto"/>
      </w:divBdr>
    </w:div>
    <w:div w:id="1287352723">
      <w:bodyDiv w:val="1"/>
      <w:marLeft w:val="0"/>
      <w:marRight w:val="0"/>
      <w:marTop w:val="0"/>
      <w:marBottom w:val="0"/>
      <w:divBdr>
        <w:top w:val="none" w:sz="0" w:space="0" w:color="auto"/>
        <w:left w:val="none" w:sz="0" w:space="0" w:color="auto"/>
        <w:bottom w:val="none" w:sz="0" w:space="0" w:color="auto"/>
        <w:right w:val="none" w:sz="0" w:space="0" w:color="auto"/>
      </w:divBdr>
      <w:divsChild>
        <w:div w:id="225336215">
          <w:marLeft w:val="0"/>
          <w:marRight w:val="0"/>
          <w:marTop w:val="0"/>
          <w:marBottom w:val="300"/>
          <w:divBdr>
            <w:top w:val="none" w:sz="0" w:space="0" w:color="auto"/>
            <w:left w:val="none" w:sz="0" w:space="0" w:color="auto"/>
            <w:bottom w:val="none" w:sz="0" w:space="0" w:color="auto"/>
            <w:right w:val="none" w:sz="0" w:space="0" w:color="auto"/>
          </w:divBdr>
          <w:divsChild>
            <w:div w:id="467093372">
              <w:marLeft w:val="0"/>
              <w:marRight w:val="0"/>
              <w:marTop w:val="0"/>
              <w:marBottom w:val="0"/>
              <w:divBdr>
                <w:top w:val="none" w:sz="0" w:space="0" w:color="auto"/>
                <w:left w:val="none" w:sz="0" w:space="0" w:color="auto"/>
                <w:bottom w:val="none" w:sz="0" w:space="0" w:color="auto"/>
                <w:right w:val="none" w:sz="0" w:space="0" w:color="auto"/>
              </w:divBdr>
            </w:div>
          </w:divsChild>
        </w:div>
        <w:div w:id="1784033832">
          <w:marLeft w:val="0"/>
          <w:marRight w:val="0"/>
          <w:marTop w:val="0"/>
          <w:marBottom w:val="300"/>
          <w:divBdr>
            <w:top w:val="none" w:sz="0" w:space="0" w:color="auto"/>
            <w:left w:val="none" w:sz="0" w:space="0" w:color="auto"/>
            <w:bottom w:val="none" w:sz="0" w:space="0" w:color="auto"/>
            <w:right w:val="none" w:sz="0" w:space="0" w:color="auto"/>
          </w:divBdr>
          <w:divsChild>
            <w:div w:id="584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4030">
      <w:bodyDiv w:val="1"/>
      <w:marLeft w:val="0"/>
      <w:marRight w:val="0"/>
      <w:marTop w:val="0"/>
      <w:marBottom w:val="0"/>
      <w:divBdr>
        <w:top w:val="none" w:sz="0" w:space="0" w:color="auto"/>
        <w:left w:val="none" w:sz="0" w:space="0" w:color="auto"/>
        <w:bottom w:val="none" w:sz="0" w:space="0" w:color="auto"/>
        <w:right w:val="none" w:sz="0" w:space="0" w:color="auto"/>
      </w:divBdr>
    </w:div>
    <w:div w:id="1326397259">
      <w:bodyDiv w:val="1"/>
      <w:marLeft w:val="0"/>
      <w:marRight w:val="0"/>
      <w:marTop w:val="0"/>
      <w:marBottom w:val="0"/>
      <w:divBdr>
        <w:top w:val="none" w:sz="0" w:space="0" w:color="auto"/>
        <w:left w:val="none" w:sz="0" w:space="0" w:color="auto"/>
        <w:bottom w:val="none" w:sz="0" w:space="0" w:color="auto"/>
        <w:right w:val="none" w:sz="0" w:space="0" w:color="auto"/>
      </w:divBdr>
    </w:div>
    <w:div w:id="1326936922">
      <w:bodyDiv w:val="1"/>
      <w:marLeft w:val="0"/>
      <w:marRight w:val="0"/>
      <w:marTop w:val="0"/>
      <w:marBottom w:val="0"/>
      <w:divBdr>
        <w:top w:val="none" w:sz="0" w:space="0" w:color="auto"/>
        <w:left w:val="none" w:sz="0" w:space="0" w:color="auto"/>
        <w:bottom w:val="none" w:sz="0" w:space="0" w:color="auto"/>
        <w:right w:val="none" w:sz="0" w:space="0" w:color="auto"/>
      </w:divBdr>
    </w:div>
    <w:div w:id="1331448935">
      <w:bodyDiv w:val="1"/>
      <w:marLeft w:val="0"/>
      <w:marRight w:val="0"/>
      <w:marTop w:val="0"/>
      <w:marBottom w:val="0"/>
      <w:divBdr>
        <w:top w:val="none" w:sz="0" w:space="0" w:color="auto"/>
        <w:left w:val="none" w:sz="0" w:space="0" w:color="auto"/>
        <w:bottom w:val="none" w:sz="0" w:space="0" w:color="auto"/>
        <w:right w:val="none" w:sz="0" w:space="0" w:color="auto"/>
      </w:divBdr>
      <w:divsChild>
        <w:div w:id="551381268">
          <w:marLeft w:val="0"/>
          <w:marRight w:val="0"/>
          <w:marTop w:val="0"/>
          <w:marBottom w:val="0"/>
          <w:divBdr>
            <w:top w:val="none" w:sz="0" w:space="0" w:color="auto"/>
            <w:left w:val="none" w:sz="0" w:space="0" w:color="auto"/>
            <w:bottom w:val="none" w:sz="0" w:space="0" w:color="auto"/>
            <w:right w:val="none" w:sz="0" w:space="0" w:color="auto"/>
          </w:divBdr>
          <w:divsChild>
            <w:div w:id="62221752">
              <w:marLeft w:val="0"/>
              <w:marRight w:val="0"/>
              <w:marTop w:val="0"/>
              <w:marBottom w:val="0"/>
              <w:divBdr>
                <w:top w:val="none" w:sz="0" w:space="0" w:color="auto"/>
                <w:left w:val="none" w:sz="0" w:space="0" w:color="auto"/>
                <w:bottom w:val="none" w:sz="0" w:space="0" w:color="auto"/>
                <w:right w:val="none" w:sz="0" w:space="0" w:color="auto"/>
              </w:divBdr>
            </w:div>
            <w:div w:id="1153646921">
              <w:marLeft w:val="0"/>
              <w:marRight w:val="0"/>
              <w:marTop w:val="0"/>
              <w:marBottom w:val="0"/>
              <w:divBdr>
                <w:top w:val="none" w:sz="0" w:space="0" w:color="auto"/>
                <w:left w:val="none" w:sz="0" w:space="0" w:color="auto"/>
                <w:bottom w:val="none" w:sz="0" w:space="0" w:color="auto"/>
                <w:right w:val="none" w:sz="0" w:space="0" w:color="auto"/>
              </w:divBdr>
            </w:div>
            <w:div w:id="1279218550">
              <w:marLeft w:val="0"/>
              <w:marRight w:val="0"/>
              <w:marTop w:val="0"/>
              <w:marBottom w:val="0"/>
              <w:divBdr>
                <w:top w:val="none" w:sz="0" w:space="0" w:color="auto"/>
                <w:left w:val="none" w:sz="0" w:space="0" w:color="auto"/>
                <w:bottom w:val="none" w:sz="0" w:space="0" w:color="auto"/>
                <w:right w:val="none" w:sz="0" w:space="0" w:color="auto"/>
              </w:divBdr>
            </w:div>
            <w:div w:id="1466972984">
              <w:marLeft w:val="0"/>
              <w:marRight w:val="0"/>
              <w:marTop w:val="0"/>
              <w:marBottom w:val="0"/>
              <w:divBdr>
                <w:top w:val="none" w:sz="0" w:space="0" w:color="auto"/>
                <w:left w:val="none" w:sz="0" w:space="0" w:color="auto"/>
                <w:bottom w:val="none" w:sz="0" w:space="0" w:color="auto"/>
                <w:right w:val="none" w:sz="0" w:space="0" w:color="auto"/>
              </w:divBdr>
            </w:div>
            <w:div w:id="1753120735">
              <w:marLeft w:val="0"/>
              <w:marRight w:val="0"/>
              <w:marTop w:val="0"/>
              <w:marBottom w:val="0"/>
              <w:divBdr>
                <w:top w:val="none" w:sz="0" w:space="0" w:color="auto"/>
                <w:left w:val="none" w:sz="0" w:space="0" w:color="auto"/>
                <w:bottom w:val="none" w:sz="0" w:space="0" w:color="auto"/>
                <w:right w:val="none" w:sz="0" w:space="0" w:color="auto"/>
              </w:divBdr>
            </w:div>
            <w:div w:id="17961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4729">
      <w:bodyDiv w:val="1"/>
      <w:marLeft w:val="0"/>
      <w:marRight w:val="0"/>
      <w:marTop w:val="0"/>
      <w:marBottom w:val="0"/>
      <w:divBdr>
        <w:top w:val="none" w:sz="0" w:space="0" w:color="auto"/>
        <w:left w:val="none" w:sz="0" w:space="0" w:color="auto"/>
        <w:bottom w:val="none" w:sz="0" w:space="0" w:color="auto"/>
        <w:right w:val="none" w:sz="0" w:space="0" w:color="auto"/>
      </w:divBdr>
    </w:div>
    <w:div w:id="1365250958">
      <w:bodyDiv w:val="1"/>
      <w:marLeft w:val="0"/>
      <w:marRight w:val="0"/>
      <w:marTop w:val="0"/>
      <w:marBottom w:val="0"/>
      <w:divBdr>
        <w:top w:val="none" w:sz="0" w:space="0" w:color="auto"/>
        <w:left w:val="none" w:sz="0" w:space="0" w:color="auto"/>
        <w:bottom w:val="none" w:sz="0" w:space="0" w:color="auto"/>
        <w:right w:val="none" w:sz="0" w:space="0" w:color="auto"/>
      </w:divBdr>
    </w:div>
    <w:div w:id="1376850685">
      <w:bodyDiv w:val="1"/>
      <w:marLeft w:val="0"/>
      <w:marRight w:val="0"/>
      <w:marTop w:val="0"/>
      <w:marBottom w:val="0"/>
      <w:divBdr>
        <w:top w:val="none" w:sz="0" w:space="0" w:color="auto"/>
        <w:left w:val="none" w:sz="0" w:space="0" w:color="auto"/>
        <w:bottom w:val="none" w:sz="0" w:space="0" w:color="auto"/>
        <w:right w:val="none" w:sz="0" w:space="0" w:color="auto"/>
      </w:divBdr>
    </w:div>
    <w:div w:id="1383213229">
      <w:bodyDiv w:val="1"/>
      <w:marLeft w:val="0"/>
      <w:marRight w:val="0"/>
      <w:marTop w:val="0"/>
      <w:marBottom w:val="0"/>
      <w:divBdr>
        <w:top w:val="none" w:sz="0" w:space="0" w:color="auto"/>
        <w:left w:val="none" w:sz="0" w:space="0" w:color="auto"/>
        <w:bottom w:val="none" w:sz="0" w:space="0" w:color="auto"/>
        <w:right w:val="none" w:sz="0" w:space="0" w:color="auto"/>
      </w:divBdr>
      <w:divsChild>
        <w:div w:id="803545149">
          <w:marLeft w:val="0"/>
          <w:marRight w:val="0"/>
          <w:marTop w:val="0"/>
          <w:marBottom w:val="0"/>
          <w:divBdr>
            <w:top w:val="none" w:sz="0" w:space="0" w:color="auto"/>
            <w:left w:val="none" w:sz="0" w:space="0" w:color="auto"/>
            <w:bottom w:val="none" w:sz="0" w:space="0" w:color="auto"/>
            <w:right w:val="none" w:sz="0" w:space="0" w:color="auto"/>
          </w:divBdr>
          <w:divsChild>
            <w:div w:id="1151824004">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389374919">
      <w:bodyDiv w:val="1"/>
      <w:marLeft w:val="0"/>
      <w:marRight w:val="0"/>
      <w:marTop w:val="0"/>
      <w:marBottom w:val="0"/>
      <w:divBdr>
        <w:top w:val="none" w:sz="0" w:space="0" w:color="auto"/>
        <w:left w:val="none" w:sz="0" w:space="0" w:color="auto"/>
        <w:bottom w:val="none" w:sz="0" w:space="0" w:color="auto"/>
        <w:right w:val="none" w:sz="0" w:space="0" w:color="auto"/>
      </w:divBdr>
    </w:div>
    <w:div w:id="1390229545">
      <w:bodyDiv w:val="1"/>
      <w:marLeft w:val="0"/>
      <w:marRight w:val="0"/>
      <w:marTop w:val="0"/>
      <w:marBottom w:val="0"/>
      <w:divBdr>
        <w:top w:val="none" w:sz="0" w:space="0" w:color="auto"/>
        <w:left w:val="none" w:sz="0" w:space="0" w:color="auto"/>
        <w:bottom w:val="none" w:sz="0" w:space="0" w:color="auto"/>
        <w:right w:val="none" w:sz="0" w:space="0" w:color="auto"/>
      </w:divBdr>
    </w:div>
    <w:div w:id="1402748931">
      <w:bodyDiv w:val="1"/>
      <w:marLeft w:val="0"/>
      <w:marRight w:val="0"/>
      <w:marTop w:val="0"/>
      <w:marBottom w:val="0"/>
      <w:divBdr>
        <w:top w:val="none" w:sz="0" w:space="0" w:color="auto"/>
        <w:left w:val="none" w:sz="0" w:space="0" w:color="auto"/>
        <w:bottom w:val="none" w:sz="0" w:space="0" w:color="auto"/>
        <w:right w:val="none" w:sz="0" w:space="0" w:color="auto"/>
      </w:divBdr>
    </w:div>
    <w:div w:id="1437406899">
      <w:bodyDiv w:val="1"/>
      <w:marLeft w:val="0"/>
      <w:marRight w:val="0"/>
      <w:marTop w:val="0"/>
      <w:marBottom w:val="0"/>
      <w:divBdr>
        <w:top w:val="none" w:sz="0" w:space="0" w:color="auto"/>
        <w:left w:val="none" w:sz="0" w:space="0" w:color="auto"/>
        <w:bottom w:val="none" w:sz="0" w:space="0" w:color="auto"/>
        <w:right w:val="none" w:sz="0" w:space="0" w:color="auto"/>
      </w:divBdr>
    </w:div>
    <w:div w:id="1437797718">
      <w:bodyDiv w:val="1"/>
      <w:marLeft w:val="0"/>
      <w:marRight w:val="0"/>
      <w:marTop w:val="0"/>
      <w:marBottom w:val="0"/>
      <w:divBdr>
        <w:top w:val="none" w:sz="0" w:space="0" w:color="auto"/>
        <w:left w:val="none" w:sz="0" w:space="0" w:color="auto"/>
        <w:bottom w:val="none" w:sz="0" w:space="0" w:color="auto"/>
        <w:right w:val="none" w:sz="0" w:space="0" w:color="auto"/>
      </w:divBdr>
      <w:divsChild>
        <w:div w:id="545414345">
          <w:marLeft w:val="0"/>
          <w:marRight w:val="0"/>
          <w:marTop w:val="0"/>
          <w:marBottom w:val="300"/>
          <w:divBdr>
            <w:top w:val="none" w:sz="0" w:space="0" w:color="auto"/>
            <w:left w:val="none" w:sz="0" w:space="0" w:color="auto"/>
            <w:bottom w:val="none" w:sz="0" w:space="0" w:color="auto"/>
            <w:right w:val="none" w:sz="0" w:space="0" w:color="auto"/>
          </w:divBdr>
          <w:divsChild>
            <w:div w:id="98062529">
              <w:marLeft w:val="0"/>
              <w:marRight w:val="0"/>
              <w:marTop w:val="0"/>
              <w:marBottom w:val="0"/>
              <w:divBdr>
                <w:top w:val="none" w:sz="0" w:space="0" w:color="auto"/>
                <w:left w:val="none" w:sz="0" w:space="0" w:color="auto"/>
                <w:bottom w:val="none" w:sz="0" w:space="0" w:color="auto"/>
                <w:right w:val="none" w:sz="0" w:space="0" w:color="auto"/>
              </w:divBdr>
            </w:div>
          </w:divsChild>
        </w:div>
        <w:div w:id="1813788695">
          <w:marLeft w:val="0"/>
          <w:marRight w:val="0"/>
          <w:marTop w:val="0"/>
          <w:marBottom w:val="300"/>
          <w:divBdr>
            <w:top w:val="none" w:sz="0" w:space="0" w:color="auto"/>
            <w:left w:val="none" w:sz="0" w:space="0" w:color="auto"/>
            <w:bottom w:val="none" w:sz="0" w:space="0" w:color="auto"/>
            <w:right w:val="none" w:sz="0" w:space="0" w:color="auto"/>
          </w:divBdr>
          <w:divsChild>
            <w:div w:id="1538850959">
              <w:marLeft w:val="0"/>
              <w:marRight w:val="0"/>
              <w:marTop w:val="0"/>
              <w:marBottom w:val="0"/>
              <w:divBdr>
                <w:top w:val="none" w:sz="0" w:space="0" w:color="auto"/>
                <w:left w:val="none" w:sz="0" w:space="0" w:color="auto"/>
                <w:bottom w:val="none" w:sz="0" w:space="0" w:color="auto"/>
                <w:right w:val="none" w:sz="0" w:space="0" w:color="auto"/>
              </w:divBdr>
              <w:divsChild>
                <w:div w:id="2121104161">
                  <w:marLeft w:val="0"/>
                  <w:marRight w:val="0"/>
                  <w:marTop w:val="0"/>
                  <w:marBottom w:val="0"/>
                  <w:divBdr>
                    <w:top w:val="none" w:sz="0" w:space="0" w:color="auto"/>
                    <w:left w:val="none" w:sz="0" w:space="0" w:color="auto"/>
                    <w:bottom w:val="none" w:sz="0" w:space="0" w:color="auto"/>
                    <w:right w:val="none" w:sz="0" w:space="0" w:color="auto"/>
                  </w:divBdr>
                  <w:divsChild>
                    <w:div w:id="616447534">
                      <w:marLeft w:val="0"/>
                      <w:marRight w:val="0"/>
                      <w:marTop w:val="0"/>
                      <w:marBottom w:val="0"/>
                      <w:divBdr>
                        <w:top w:val="none" w:sz="0" w:space="0" w:color="auto"/>
                        <w:left w:val="none" w:sz="0" w:space="0" w:color="auto"/>
                        <w:bottom w:val="none" w:sz="0" w:space="0" w:color="auto"/>
                        <w:right w:val="none" w:sz="0" w:space="0" w:color="auto"/>
                      </w:divBdr>
                      <w:divsChild>
                        <w:div w:id="473641251">
                          <w:marLeft w:val="0"/>
                          <w:marRight w:val="0"/>
                          <w:marTop w:val="0"/>
                          <w:marBottom w:val="0"/>
                          <w:divBdr>
                            <w:top w:val="none" w:sz="0" w:space="0" w:color="auto"/>
                            <w:left w:val="none" w:sz="0" w:space="0" w:color="auto"/>
                            <w:bottom w:val="none" w:sz="0" w:space="0" w:color="auto"/>
                            <w:right w:val="none" w:sz="0" w:space="0" w:color="auto"/>
                          </w:divBdr>
                          <w:divsChild>
                            <w:div w:id="635916478">
                              <w:marLeft w:val="0"/>
                              <w:marRight w:val="0"/>
                              <w:marTop w:val="0"/>
                              <w:marBottom w:val="0"/>
                              <w:divBdr>
                                <w:top w:val="none" w:sz="0" w:space="0" w:color="auto"/>
                                <w:left w:val="none" w:sz="0" w:space="0" w:color="auto"/>
                                <w:bottom w:val="none" w:sz="0" w:space="0" w:color="auto"/>
                                <w:right w:val="none" w:sz="0" w:space="0" w:color="auto"/>
                              </w:divBdr>
                              <w:divsChild>
                                <w:div w:id="9118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801660">
      <w:bodyDiv w:val="1"/>
      <w:marLeft w:val="0"/>
      <w:marRight w:val="0"/>
      <w:marTop w:val="0"/>
      <w:marBottom w:val="0"/>
      <w:divBdr>
        <w:top w:val="none" w:sz="0" w:space="0" w:color="auto"/>
        <w:left w:val="none" w:sz="0" w:space="0" w:color="auto"/>
        <w:bottom w:val="none" w:sz="0" w:space="0" w:color="auto"/>
        <w:right w:val="none" w:sz="0" w:space="0" w:color="auto"/>
      </w:divBdr>
    </w:div>
    <w:div w:id="1477604737">
      <w:bodyDiv w:val="1"/>
      <w:marLeft w:val="0"/>
      <w:marRight w:val="0"/>
      <w:marTop w:val="0"/>
      <w:marBottom w:val="0"/>
      <w:divBdr>
        <w:top w:val="none" w:sz="0" w:space="0" w:color="auto"/>
        <w:left w:val="none" w:sz="0" w:space="0" w:color="auto"/>
        <w:bottom w:val="none" w:sz="0" w:space="0" w:color="auto"/>
        <w:right w:val="none" w:sz="0" w:space="0" w:color="auto"/>
      </w:divBdr>
    </w:div>
    <w:div w:id="1487041964">
      <w:bodyDiv w:val="1"/>
      <w:marLeft w:val="0"/>
      <w:marRight w:val="0"/>
      <w:marTop w:val="0"/>
      <w:marBottom w:val="0"/>
      <w:divBdr>
        <w:top w:val="none" w:sz="0" w:space="0" w:color="auto"/>
        <w:left w:val="none" w:sz="0" w:space="0" w:color="auto"/>
        <w:bottom w:val="none" w:sz="0" w:space="0" w:color="auto"/>
        <w:right w:val="none" w:sz="0" w:space="0" w:color="auto"/>
      </w:divBdr>
    </w:div>
    <w:div w:id="1491215606">
      <w:bodyDiv w:val="1"/>
      <w:marLeft w:val="0"/>
      <w:marRight w:val="0"/>
      <w:marTop w:val="0"/>
      <w:marBottom w:val="0"/>
      <w:divBdr>
        <w:top w:val="none" w:sz="0" w:space="0" w:color="auto"/>
        <w:left w:val="none" w:sz="0" w:space="0" w:color="auto"/>
        <w:bottom w:val="none" w:sz="0" w:space="0" w:color="auto"/>
        <w:right w:val="none" w:sz="0" w:space="0" w:color="auto"/>
      </w:divBdr>
    </w:div>
    <w:div w:id="1492527727">
      <w:bodyDiv w:val="1"/>
      <w:marLeft w:val="0"/>
      <w:marRight w:val="0"/>
      <w:marTop w:val="0"/>
      <w:marBottom w:val="0"/>
      <w:divBdr>
        <w:top w:val="none" w:sz="0" w:space="0" w:color="auto"/>
        <w:left w:val="none" w:sz="0" w:space="0" w:color="auto"/>
        <w:bottom w:val="none" w:sz="0" w:space="0" w:color="auto"/>
        <w:right w:val="none" w:sz="0" w:space="0" w:color="auto"/>
      </w:divBdr>
    </w:div>
    <w:div w:id="1498037549">
      <w:bodyDiv w:val="1"/>
      <w:marLeft w:val="0"/>
      <w:marRight w:val="0"/>
      <w:marTop w:val="0"/>
      <w:marBottom w:val="0"/>
      <w:divBdr>
        <w:top w:val="none" w:sz="0" w:space="0" w:color="auto"/>
        <w:left w:val="none" w:sz="0" w:space="0" w:color="auto"/>
        <w:bottom w:val="none" w:sz="0" w:space="0" w:color="auto"/>
        <w:right w:val="none" w:sz="0" w:space="0" w:color="auto"/>
      </w:divBdr>
    </w:div>
    <w:div w:id="1502768176">
      <w:bodyDiv w:val="1"/>
      <w:marLeft w:val="0"/>
      <w:marRight w:val="0"/>
      <w:marTop w:val="0"/>
      <w:marBottom w:val="0"/>
      <w:divBdr>
        <w:top w:val="none" w:sz="0" w:space="0" w:color="auto"/>
        <w:left w:val="none" w:sz="0" w:space="0" w:color="auto"/>
        <w:bottom w:val="none" w:sz="0" w:space="0" w:color="auto"/>
        <w:right w:val="none" w:sz="0" w:space="0" w:color="auto"/>
      </w:divBdr>
    </w:div>
    <w:div w:id="1528642620">
      <w:bodyDiv w:val="1"/>
      <w:marLeft w:val="0"/>
      <w:marRight w:val="0"/>
      <w:marTop w:val="0"/>
      <w:marBottom w:val="0"/>
      <w:divBdr>
        <w:top w:val="none" w:sz="0" w:space="0" w:color="auto"/>
        <w:left w:val="none" w:sz="0" w:space="0" w:color="auto"/>
        <w:bottom w:val="none" w:sz="0" w:space="0" w:color="auto"/>
        <w:right w:val="none" w:sz="0" w:space="0" w:color="auto"/>
      </w:divBdr>
    </w:div>
    <w:div w:id="1554122478">
      <w:bodyDiv w:val="1"/>
      <w:marLeft w:val="0"/>
      <w:marRight w:val="0"/>
      <w:marTop w:val="0"/>
      <w:marBottom w:val="0"/>
      <w:divBdr>
        <w:top w:val="none" w:sz="0" w:space="0" w:color="auto"/>
        <w:left w:val="none" w:sz="0" w:space="0" w:color="auto"/>
        <w:bottom w:val="none" w:sz="0" w:space="0" w:color="auto"/>
        <w:right w:val="none" w:sz="0" w:space="0" w:color="auto"/>
      </w:divBdr>
    </w:div>
    <w:div w:id="1561668608">
      <w:bodyDiv w:val="1"/>
      <w:marLeft w:val="0"/>
      <w:marRight w:val="0"/>
      <w:marTop w:val="0"/>
      <w:marBottom w:val="0"/>
      <w:divBdr>
        <w:top w:val="none" w:sz="0" w:space="0" w:color="auto"/>
        <w:left w:val="none" w:sz="0" w:space="0" w:color="auto"/>
        <w:bottom w:val="none" w:sz="0" w:space="0" w:color="auto"/>
        <w:right w:val="none" w:sz="0" w:space="0" w:color="auto"/>
      </w:divBdr>
    </w:div>
    <w:div w:id="1561943637">
      <w:bodyDiv w:val="1"/>
      <w:marLeft w:val="0"/>
      <w:marRight w:val="0"/>
      <w:marTop w:val="0"/>
      <w:marBottom w:val="0"/>
      <w:divBdr>
        <w:top w:val="none" w:sz="0" w:space="0" w:color="auto"/>
        <w:left w:val="none" w:sz="0" w:space="0" w:color="auto"/>
        <w:bottom w:val="none" w:sz="0" w:space="0" w:color="auto"/>
        <w:right w:val="none" w:sz="0" w:space="0" w:color="auto"/>
      </w:divBdr>
    </w:div>
    <w:div w:id="1562137132">
      <w:bodyDiv w:val="1"/>
      <w:marLeft w:val="0"/>
      <w:marRight w:val="0"/>
      <w:marTop w:val="0"/>
      <w:marBottom w:val="0"/>
      <w:divBdr>
        <w:top w:val="none" w:sz="0" w:space="0" w:color="auto"/>
        <w:left w:val="none" w:sz="0" w:space="0" w:color="auto"/>
        <w:bottom w:val="none" w:sz="0" w:space="0" w:color="auto"/>
        <w:right w:val="none" w:sz="0" w:space="0" w:color="auto"/>
      </w:divBdr>
    </w:div>
    <w:div w:id="1565291836">
      <w:bodyDiv w:val="1"/>
      <w:marLeft w:val="0"/>
      <w:marRight w:val="0"/>
      <w:marTop w:val="0"/>
      <w:marBottom w:val="0"/>
      <w:divBdr>
        <w:top w:val="none" w:sz="0" w:space="0" w:color="auto"/>
        <w:left w:val="none" w:sz="0" w:space="0" w:color="auto"/>
        <w:bottom w:val="none" w:sz="0" w:space="0" w:color="auto"/>
        <w:right w:val="none" w:sz="0" w:space="0" w:color="auto"/>
      </w:divBdr>
    </w:div>
    <w:div w:id="1580365098">
      <w:bodyDiv w:val="1"/>
      <w:marLeft w:val="0"/>
      <w:marRight w:val="0"/>
      <w:marTop w:val="0"/>
      <w:marBottom w:val="0"/>
      <w:divBdr>
        <w:top w:val="none" w:sz="0" w:space="0" w:color="auto"/>
        <w:left w:val="none" w:sz="0" w:space="0" w:color="auto"/>
        <w:bottom w:val="none" w:sz="0" w:space="0" w:color="auto"/>
        <w:right w:val="none" w:sz="0" w:space="0" w:color="auto"/>
      </w:divBdr>
      <w:divsChild>
        <w:div w:id="242837251">
          <w:marLeft w:val="0"/>
          <w:marRight w:val="0"/>
          <w:marTop w:val="0"/>
          <w:marBottom w:val="0"/>
          <w:divBdr>
            <w:top w:val="none" w:sz="0" w:space="0" w:color="auto"/>
            <w:left w:val="none" w:sz="0" w:space="0" w:color="auto"/>
            <w:bottom w:val="none" w:sz="0" w:space="0" w:color="auto"/>
            <w:right w:val="none" w:sz="0" w:space="0" w:color="auto"/>
          </w:divBdr>
          <w:divsChild>
            <w:div w:id="1171338007">
              <w:marLeft w:val="-150"/>
              <w:marRight w:val="-150"/>
              <w:marTop w:val="0"/>
              <w:marBottom w:val="0"/>
              <w:divBdr>
                <w:top w:val="none" w:sz="0" w:space="0" w:color="auto"/>
                <w:left w:val="none" w:sz="0" w:space="0" w:color="auto"/>
                <w:bottom w:val="none" w:sz="0" w:space="0" w:color="auto"/>
                <w:right w:val="none" w:sz="0" w:space="0" w:color="auto"/>
              </w:divBdr>
              <w:divsChild>
                <w:div w:id="1959948865">
                  <w:marLeft w:val="0"/>
                  <w:marRight w:val="0"/>
                  <w:marTop w:val="0"/>
                  <w:marBottom w:val="0"/>
                  <w:divBdr>
                    <w:top w:val="none" w:sz="0" w:space="0" w:color="auto"/>
                    <w:left w:val="none" w:sz="0" w:space="0" w:color="auto"/>
                    <w:bottom w:val="none" w:sz="0" w:space="0" w:color="auto"/>
                    <w:right w:val="none" w:sz="0" w:space="0" w:color="auto"/>
                  </w:divBdr>
                  <w:divsChild>
                    <w:div w:id="119638618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77125173">
          <w:marLeft w:val="0"/>
          <w:marRight w:val="0"/>
          <w:marTop w:val="0"/>
          <w:marBottom w:val="0"/>
          <w:divBdr>
            <w:top w:val="none" w:sz="0" w:space="0" w:color="auto"/>
            <w:left w:val="none" w:sz="0" w:space="0" w:color="auto"/>
            <w:bottom w:val="none" w:sz="0" w:space="0" w:color="auto"/>
            <w:right w:val="none" w:sz="0" w:space="0" w:color="auto"/>
          </w:divBdr>
          <w:divsChild>
            <w:div w:id="1300065573">
              <w:marLeft w:val="-150"/>
              <w:marRight w:val="-150"/>
              <w:marTop w:val="0"/>
              <w:marBottom w:val="0"/>
              <w:divBdr>
                <w:top w:val="none" w:sz="0" w:space="0" w:color="auto"/>
                <w:left w:val="none" w:sz="0" w:space="0" w:color="auto"/>
                <w:bottom w:val="none" w:sz="0" w:space="0" w:color="auto"/>
                <w:right w:val="none" w:sz="0" w:space="0" w:color="auto"/>
              </w:divBdr>
              <w:divsChild>
                <w:div w:id="1332100129">
                  <w:marLeft w:val="0"/>
                  <w:marRight w:val="0"/>
                  <w:marTop w:val="0"/>
                  <w:marBottom w:val="0"/>
                  <w:divBdr>
                    <w:top w:val="none" w:sz="0" w:space="0" w:color="auto"/>
                    <w:left w:val="none" w:sz="0" w:space="0" w:color="auto"/>
                    <w:bottom w:val="none" w:sz="0" w:space="0" w:color="auto"/>
                    <w:right w:val="none" w:sz="0" w:space="0" w:color="auto"/>
                  </w:divBdr>
                  <w:divsChild>
                    <w:div w:id="211262377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584297374">
      <w:bodyDiv w:val="1"/>
      <w:marLeft w:val="0"/>
      <w:marRight w:val="0"/>
      <w:marTop w:val="0"/>
      <w:marBottom w:val="0"/>
      <w:divBdr>
        <w:top w:val="none" w:sz="0" w:space="0" w:color="auto"/>
        <w:left w:val="none" w:sz="0" w:space="0" w:color="auto"/>
        <w:bottom w:val="none" w:sz="0" w:space="0" w:color="auto"/>
        <w:right w:val="none" w:sz="0" w:space="0" w:color="auto"/>
      </w:divBdr>
    </w:div>
    <w:div w:id="1588805708">
      <w:bodyDiv w:val="1"/>
      <w:marLeft w:val="0"/>
      <w:marRight w:val="0"/>
      <w:marTop w:val="0"/>
      <w:marBottom w:val="0"/>
      <w:divBdr>
        <w:top w:val="none" w:sz="0" w:space="0" w:color="auto"/>
        <w:left w:val="none" w:sz="0" w:space="0" w:color="auto"/>
        <w:bottom w:val="none" w:sz="0" w:space="0" w:color="auto"/>
        <w:right w:val="none" w:sz="0" w:space="0" w:color="auto"/>
      </w:divBdr>
      <w:divsChild>
        <w:div w:id="870534769">
          <w:marLeft w:val="0"/>
          <w:marRight w:val="0"/>
          <w:marTop w:val="0"/>
          <w:marBottom w:val="0"/>
          <w:divBdr>
            <w:top w:val="none" w:sz="0" w:space="0" w:color="auto"/>
            <w:left w:val="none" w:sz="0" w:space="0" w:color="auto"/>
            <w:bottom w:val="none" w:sz="0" w:space="0" w:color="auto"/>
            <w:right w:val="none" w:sz="0" w:space="0" w:color="auto"/>
          </w:divBdr>
          <w:divsChild>
            <w:div w:id="904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1646">
      <w:bodyDiv w:val="1"/>
      <w:marLeft w:val="0"/>
      <w:marRight w:val="0"/>
      <w:marTop w:val="0"/>
      <w:marBottom w:val="0"/>
      <w:divBdr>
        <w:top w:val="none" w:sz="0" w:space="0" w:color="auto"/>
        <w:left w:val="none" w:sz="0" w:space="0" w:color="auto"/>
        <w:bottom w:val="none" w:sz="0" w:space="0" w:color="auto"/>
        <w:right w:val="none" w:sz="0" w:space="0" w:color="auto"/>
      </w:divBdr>
    </w:div>
    <w:div w:id="1597130263">
      <w:bodyDiv w:val="1"/>
      <w:marLeft w:val="0"/>
      <w:marRight w:val="0"/>
      <w:marTop w:val="0"/>
      <w:marBottom w:val="0"/>
      <w:divBdr>
        <w:top w:val="none" w:sz="0" w:space="0" w:color="auto"/>
        <w:left w:val="none" w:sz="0" w:space="0" w:color="auto"/>
        <w:bottom w:val="none" w:sz="0" w:space="0" w:color="auto"/>
        <w:right w:val="none" w:sz="0" w:space="0" w:color="auto"/>
      </w:divBdr>
    </w:div>
    <w:div w:id="1600865637">
      <w:bodyDiv w:val="1"/>
      <w:marLeft w:val="0"/>
      <w:marRight w:val="0"/>
      <w:marTop w:val="0"/>
      <w:marBottom w:val="0"/>
      <w:divBdr>
        <w:top w:val="none" w:sz="0" w:space="0" w:color="auto"/>
        <w:left w:val="none" w:sz="0" w:space="0" w:color="auto"/>
        <w:bottom w:val="none" w:sz="0" w:space="0" w:color="auto"/>
        <w:right w:val="none" w:sz="0" w:space="0" w:color="auto"/>
      </w:divBdr>
    </w:div>
    <w:div w:id="1612323192">
      <w:bodyDiv w:val="1"/>
      <w:marLeft w:val="0"/>
      <w:marRight w:val="0"/>
      <w:marTop w:val="0"/>
      <w:marBottom w:val="0"/>
      <w:divBdr>
        <w:top w:val="none" w:sz="0" w:space="0" w:color="auto"/>
        <w:left w:val="none" w:sz="0" w:space="0" w:color="auto"/>
        <w:bottom w:val="none" w:sz="0" w:space="0" w:color="auto"/>
        <w:right w:val="none" w:sz="0" w:space="0" w:color="auto"/>
      </w:divBdr>
    </w:div>
    <w:div w:id="1626232046">
      <w:bodyDiv w:val="1"/>
      <w:marLeft w:val="0"/>
      <w:marRight w:val="0"/>
      <w:marTop w:val="0"/>
      <w:marBottom w:val="0"/>
      <w:divBdr>
        <w:top w:val="none" w:sz="0" w:space="0" w:color="auto"/>
        <w:left w:val="none" w:sz="0" w:space="0" w:color="auto"/>
        <w:bottom w:val="none" w:sz="0" w:space="0" w:color="auto"/>
        <w:right w:val="none" w:sz="0" w:space="0" w:color="auto"/>
      </w:divBdr>
    </w:div>
    <w:div w:id="1635868442">
      <w:bodyDiv w:val="1"/>
      <w:marLeft w:val="0"/>
      <w:marRight w:val="0"/>
      <w:marTop w:val="0"/>
      <w:marBottom w:val="0"/>
      <w:divBdr>
        <w:top w:val="none" w:sz="0" w:space="0" w:color="auto"/>
        <w:left w:val="none" w:sz="0" w:space="0" w:color="auto"/>
        <w:bottom w:val="none" w:sz="0" w:space="0" w:color="auto"/>
        <w:right w:val="none" w:sz="0" w:space="0" w:color="auto"/>
      </w:divBdr>
    </w:div>
    <w:div w:id="1643729917">
      <w:bodyDiv w:val="1"/>
      <w:marLeft w:val="0"/>
      <w:marRight w:val="0"/>
      <w:marTop w:val="0"/>
      <w:marBottom w:val="0"/>
      <w:divBdr>
        <w:top w:val="none" w:sz="0" w:space="0" w:color="auto"/>
        <w:left w:val="none" w:sz="0" w:space="0" w:color="auto"/>
        <w:bottom w:val="none" w:sz="0" w:space="0" w:color="auto"/>
        <w:right w:val="none" w:sz="0" w:space="0" w:color="auto"/>
      </w:divBdr>
    </w:div>
    <w:div w:id="1661040115">
      <w:bodyDiv w:val="1"/>
      <w:marLeft w:val="0"/>
      <w:marRight w:val="0"/>
      <w:marTop w:val="0"/>
      <w:marBottom w:val="0"/>
      <w:divBdr>
        <w:top w:val="none" w:sz="0" w:space="0" w:color="auto"/>
        <w:left w:val="none" w:sz="0" w:space="0" w:color="auto"/>
        <w:bottom w:val="none" w:sz="0" w:space="0" w:color="auto"/>
        <w:right w:val="none" w:sz="0" w:space="0" w:color="auto"/>
      </w:divBdr>
    </w:div>
    <w:div w:id="1687365465">
      <w:bodyDiv w:val="1"/>
      <w:marLeft w:val="0"/>
      <w:marRight w:val="0"/>
      <w:marTop w:val="0"/>
      <w:marBottom w:val="0"/>
      <w:divBdr>
        <w:top w:val="none" w:sz="0" w:space="0" w:color="auto"/>
        <w:left w:val="none" w:sz="0" w:space="0" w:color="auto"/>
        <w:bottom w:val="none" w:sz="0" w:space="0" w:color="auto"/>
        <w:right w:val="none" w:sz="0" w:space="0" w:color="auto"/>
      </w:divBdr>
    </w:div>
    <w:div w:id="1688024237">
      <w:bodyDiv w:val="1"/>
      <w:marLeft w:val="0"/>
      <w:marRight w:val="0"/>
      <w:marTop w:val="0"/>
      <w:marBottom w:val="0"/>
      <w:divBdr>
        <w:top w:val="none" w:sz="0" w:space="0" w:color="auto"/>
        <w:left w:val="none" w:sz="0" w:space="0" w:color="auto"/>
        <w:bottom w:val="none" w:sz="0" w:space="0" w:color="auto"/>
        <w:right w:val="none" w:sz="0" w:space="0" w:color="auto"/>
      </w:divBdr>
    </w:div>
    <w:div w:id="1688561484">
      <w:bodyDiv w:val="1"/>
      <w:marLeft w:val="0"/>
      <w:marRight w:val="0"/>
      <w:marTop w:val="0"/>
      <w:marBottom w:val="0"/>
      <w:divBdr>
        <w:top w:val="none" w:sz="0" w:space="0" w:color="auto"/>
        <w:left w:val="none" w:sz="0" w:space="0" w:color="auto"/>
        <w:bottom w:val="none" w:sz="0" w:space="0" w:color="auto"/>
        <w:right w:val="none" w:sz="0" w:space="0" w:color="auto"/>
      </w:divBdr>
    </w:div>
    <w:div w:id="1689943829">
      <w:bodyDiv w:val="1"/>
      <w:marLeft w:val="0"/>
      <w:marRight w:val="0"/>
      <w:marTop w:val="0"/>
      <w:marBottom w:val="0"/>
      <w:divBdr>
        <w:top w:val="none" w:sz="0" w:space="0" w:color="auto"/>
        <w:left w:val="none" w:sz="0" w:space="0" w:color="auto"/>
        <w:bottom w:val="none" w:sz="0" w:space="0" w:color="auto"/>
        <w:right w:val="none" w:sz="0" w:space="0" w:color="auto"/>
      </w:divBdr>
      <w:divsChild>
        <w:div w:id="1591739542">
          <w:marLeft w:val="0"/>
          <w:marRight w:val="0"/>
          <w:marTop w:val="0"/>
          <w:marBottom w:val="0"/>
          <w:divBdr>
            <w:top w:val="none" w:sz="0" w:space="0" w:color="auto"/>
            <w:left w:val="none" w:sz="0" w:space="0" w:color="auto"/>
            <w:bottom w:val="none" w:sz="0" w:space="0" w:color="auto"/>
            <w:right w:val="none" w:sz="0" w:space="0" w:color="auto"/>
          </w:divBdr>
          <w:divsChild>
            <w:div w:id="156045776">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694070655">
      <w:bodyDiv w:val="1"/>
      <w:marLeft w:val="0"/>
      <w:marRight w:val="0"/>
      <w:marTop w:val="0"/>
      <w:marBottom w:val="0"/>
      <w:divBdr>
        <w:top w:val="none" w:sz="0" w:space="0" w:color="auto"/>
        <w:left w:val="none" w:sz="0" w:space="0" w:color="auto"/>
        <w:bottom w:val="none" w:sz="0" w:space="0" w:color="auto"/>
        <w:right w:val="none" w:sz="0" w:space="0" w:color="auto"/>
      </w:divBdr>
    </w:div>
    <w:div w:id="1696733943">
      <w:bodyDiv w:val="1"/>
      <w:marLeft w:val="0"/>
      <w:marRight w:val="0"/>
      <w:marTop w:val="0"/>
      <w:marBottom w:val="0"/>
      <w:divBdr>
        <w:top w:val="none" w:sz="0" w:space="0" w:color="auto"/>
        <w:left w:val="none" w:sz="0" w:space="0" w:color="auto"/>
        <w:bottom w:val="none" w:sz="0" w:space="0" w:color="auto"/>
        <w:right w:val="none" w:sz="0" w:space="0" w:color="auto"/>
      </w:divBdr>
    </w:div>
    <w:div w:id="1697655268">
      <w:bodyDiv w:val="1"/>
      <w:marLeft w:val="0"/>
      <w:marRight w:val="0"/>
      <w:marTop w:val="0"/>
      <w:marBottom w:val="0"/>
      <w:divBdr>
        <w:top w:val="none" w:sz="0" w:space="0" w:color="auto"/>
        <w:left w:val="none" w:sz="0" w:space="0" w:color="auto"/>
        <w:bottom w:val="none" w:sz="0" w:space="0" w:color="auto"/>
        <w:right w:val="none" w:sz="0" w:space="0" w:color="auto"/>
      </w:divBdr>
    </w:div>
    <w:div w:id="1707218035">
      <w:bodyDiv w:val="1"/>
      <w:marLeft w:val="0"/>
      <w:marRight w:val="0"/>
      <w:marTop w:val="0"/>
      <w:marBottom w:val="0"/>
      <w:divBdr>
        <w:top w:val="none" w:sz="0" w:space="0" w:color="auto"/>
        <w:left w:val="none" w:sz="0" w:space="0" w:color="auto"/>
        <w:bottom w:val="none" w:sz="0" w:space="0" w:color="auto"/>
        <w:right w:val="none" w:sz="0" w:space="0" w:color="auto"/>
      </w:divBdr>
    </w:div>
    <w:div w:id="1734348196">
      <w:bodyDiv w:val="1"/>
      <w:marLeft w:val="0"/>
      <w:marRight w:val="0"/>
      <w:marTop w:val="0"/>
      <w:marBottom w:val="0"/>
      <w:divBdr>
        <w:top w:val="none" w:sz="0" w:space="0" w:color="auto"/>
        <w:left w:val="none" w:sz="0" w:space="0" w:color="auto"/>
        <w:bottom w:val="none" w:sz="0" w:space="0" w:color="auto"/>
        <w:right w:val="none" w:sz="0" w:space="0" w:color="auto"/>
      </w:divBdr>
      <w:divsChild>
        <w:div w:id="1266813959">
          <w:marLeft w:val="0"/>
          <w:marRight w:val="0"/>
          <w:marTop w:val="0"/>
          <w:marBottom w:val="0"/>
          <w:divBdr>
            <w:top w:val="none" w:sz="0" w:space="0" w:color="auto"/>
            <w:left w:val="none" w:sz="0" w:space="0" w:color="auto"/>
            <w:bottom w:val="none" w:sz="0" w:space="0" w:color="auto"/>
            <w:right w:val="none" w:sz="0" w:space="0" w:color="auto"/>
          </w:divBdr>
          <w:divsChild>
            <w:div w:id="1234198567">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746756385">
      <w:bodyDiv w:val="1"/>
      <w:marLeft w:val="0"/>
      <w:marRight w:val="0"/>
      <w:marTop w:val="0"/>
      <w:marBottom w:val="0"/>
      <w:divBdr>
        <w:top w:val="none" w:sz="0" w:space="0" w:color="auto"/>
        <w:left w:val="none" w:sz="0" w:space="0" w:color="auto"/>
        <w:bottom w:val="none" w:sz="0" w:space="0" w:color="auto"/>
        <w:right w:val="none" w:sz="0" w:space="0" w:color="auto"/>
      </w:divBdr>
    </w:div>
    <w:div w:id="1770156565">
      <w:bodyDiv w:val="1"/>
      <w:marLeft w:val="0"/>
      <w:marRight w:val="0"/>
      <w:marTop w:val="0"/>
      <w:marBottom w:val="0"/>
      <w:divBdr>
        <w:top w:val="none" w:sz="0" w:space="0" w:color="auto"/>
        <w:left w:val="none" w:sz="0" w:space="0" w:color="auto"/>
        <w:bottom w:val="none" w:sz="0" w:space="0" w:color="auto"/>
        <w:right w:val="none" w:sz="0" w:space="0" w:color="auto"/>
      </w:divBdr>
    </w:div>
    <w:div w:id="1774471706">
      <w:bodyDiv w:val="1"/>
      <w:marLeft w:val="0"/>
      <w:marRight w:val="0"/>
      <w:marTop w:val="0"/>
      <w:marBottom w:val="0"/>
      <w:divBdr>
        <w:top w:val="none" w:sz="0" w:space="0" w:color="auto"/>
        <w:left w:val="none" w:sz="0" w:space="0" w:color="auto"/>
        <w:bottom w:val="none" w:sz="0" w:space="0" w:color="auto"/>
        <w:right w:val="none" w:sz="0" w:space="0" w:color="auto"/>
      </w:divBdr>
    </w:div>
    <w:div w:id="1796026434">
      <w:bodyDiv w:val="1"/>
      <w:marLeft w:val="0"/>
      <w:marRight w:val="0"/>
      <w:marTop w:val="0"/>
      <w:marBottom w:val="0"/>
      <w:divBdr>
        <w:top w:val="none" w:sz="0" w:space="0" w:color="auto"/>
        <w:left w:val="none" w:sz="0" w:space="0" w:color="auto"/>
        <w:bottom w:val="none" w:sz="0" w:space="0" w:color="auto"/>
        <w:right w:val="none" w:sz="0" w:space="0" w:color="auto"/>
      </w:divBdr>
    </w:div>
    <w:div w:id="1818767041">
      <w:bodyDiv w:val="1"/>
      <w:marLeft w:val="0"/>
      <w:marRight w:val="0"/>
      <w:marTop w:val="0"/>
      <w:marBottom w:val="0"/>
      <w:divBdr>
        <w:top w:val="none" w:sz="0" w:space="0" w:color="auto"/>
        <w:left w:val="none" w:sz="0" w:space="0" w:color="auto"/>
        <w:bottom w:val="none" w:sz="0" w:space="0" w:color="auto"/>
        <w:right w:val="none" w:sz="0" w:space="0" w:color="auto"/>
      </w:divBdr>
    </w:div>
    <w:div w:id="1821581433">
      <w:bodyDiv w:val="1"/>
      <w:marLeft w:val="0"/>
      <w:marRight w:val="0"/>
      <w:marTop w:val="0"/>
      <w:marBottom w:val="0"/>
      <w:divBdr>
        <w:top w:val="none" w:sz="0" w:space="0" w:color="auto"/>
        <w:left w:val="none" w:sz="0" w:space="0" w:color="auto"/>
        <w:bottom w:val="none" w:sz="0" w:space="0" w:color="auto"/>
        <w:right w:val="none" w:sz="0" w:space="0" w:color="auto"/>
      </w:divBdr>
    </w:div>
    <w:div w:id="1859075115">
      <w:bodyDiv w:val="1"/>
      <w:marLeft w:val="0"/>
      <w:marRight w:val="0"/>
      <w:marTop w:val="0"/>
      <w:marBottom w:val="0"/>
      <w:divBdr>
        <w:top w:val="none" w:sz="0" w:space="0" w:color="auto"/>
        <w:left w:val="none" w:sz="0" w:space="0" w:color="auto"/>
        <w:bottom w:val="none" w:sz="0" w:space="0" w:color="auto"/>
        <w:right w:val="none" w:sz="0" w:space="0" w:color="auto"/>
      </w:divBdr>
      <w:divsChild>
        <w:div w:id="1893467346">
          <w:marLeft w:val="0"/>
          <w:marRight w:val="0"/>
          <w:marTop w:val="0"/>
          <w:marBottom w:val="0"/>
          <w:divBdr>
            <w:top w:val="none" w:sz="0" w:space="0" w:color="auto"/>
            <w:left w:val="none" w:sz="0" w:space="0" w:color="auto"/>
            <w:bottom w:val="none" w:sz="0" w:space="0" w:color="auto"/>
            <w:right w:val="none" w:sz="0" w:space="0" w:color="auto"/>
          </w:divBdr>
          <w:divsChild>
            <w:div w:id="2063290456">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865560481">
      <w:bodyDiv w:val="1"/>
      <w:marLeft w:val="0"/>
      <w:marRight w:val="0"/>
      <w:marTop w:val="0"/>
      <w:marBottom w:val="0"/>
      <w:divBdr>
        <w:top w:val="none" w:sz="0" w:space="0" w:color="auto"/>
        <w:left w:val="none" w:sz="0" w:space="0" w:color="auto"/>
        <w:bottom w:val="none" w:sz="0" w:space="0" w:color="auto"/>
        <w:right w:val="none" w:sz="0" w:space="0" w:color="auto"/>
      </w:divBdr>
    </w:div>
    <w:div w:id="1868984721">
      <w:bodyDiv w:val="1"/>
      <w:marLeft w:val="0"/>
      <w:marRight w:val="0"/>
      <w:marTop w:val="0"/>
      <w:marBottom w:val="0"/>
      <w:divBdr>
        <w:top w:val="none" w:sz="0" w:space="0" w:color="auto"/>
        <w:left w:val="none" w:sz="0" w:space="0" w:color="auto"/>
        <w:bottom w:val="none" w:sz="0" w:space="0" w:color="auto"/>
        <w:right w:val="none" w:sz="0" w:space="0" w:color="auto"/>
      </w:divBdr>
    </w:div>
    <w:div w:id="1878003864">
      <w:bodyDiv w:val="1"/>
      <w:marLeft w:val="0"/>
      <w:marRight w:val="0"/>
      <w:marTop w:val="0"/>
      <w:marBottom w:val="0"/>
      <w:divBdr>
        <w:top w:val="none" w:sz="0" w:space="0" w:color="auto"/>
        <w:left w:val="none" w:sz="0" w:space="0" w:color="auto"/>
        <w:bottom w:val="none" w:sz="0" w:space="0" w:color="auto"/>
        <w:right w:val="none" w:sz="0" w:space="0" w:color="auto"/>
      </w:divBdr>
    </w:div>
    <w:div w:id="1884518360">
      <w:bodyDiv w:val="1"/>
      <w:marLeft w:val="0"/>
      <w:marRight w:val="0"/>
      <w:marTop w:val="0"/>
      <w:marBottom w:val="0"/>
      <w:divBdr>
        <w:top w:val="none" w:sz="0" w:space="0" w:color="auto"/>
        <w:left w:val="none" w:sz="0" w:space="0" w:color="auto"/>
        <w:bottom w:val="none" w:sz="0" w:space="0" w:color="auto"/>
        <w:right w:val="none" w:sz="0" w:space="0" w:color="auto"/>
      </w:divBdr>
    </w:div>
    <w:div w:id="1887598561">
      <w:bodyDiv w:val="1"/>
      <w:marLeft w:val="0"/>
      <w:marRight w:val="0"/>
      <w:marTop w:val="0"/>
      <w:marBottom w:val="0"/>
      <w:divBdr>
        <w:top w:val="none" w:sz="0" w:space="0" w:color="auto"/>
        <w:left w:val="none" w:sz="0" w:space="0" w:color="auto"/>
        <w:bottom w:val="none" w:sz="0" w:space="0" w:color="auto"/>
        <w:right w:val="none" w:sz="0" w:space="0" w:color="auto"/>
      </w:divBdr>
    </w:div>
    <w:div w:id="1912961749">
      <w:bodyDiv w:val="1"/>
      <w:marLeft w:val="0"/>
      <w:marRight w:val="0"/>
      <w:marTop w:val="0"/>
      <w:marBottom w:val="0"/>
      <w:divBdr>
        <w:top w:val="none" w:sz="0" w:space="0" w:color="auto"/>
        <w:left w:val="none" w:sz="0" w:space="0" w:color="auto"/>
        <w:bottom w:val="none" w:sz="0" w:space="0" w:color="auto"/>
        <w:right w:val="none" w:sz="0" w:space="0" w:color="auto"/>
      </w:divBdr>
      <w:divsChild>
        <w:div w:id="1769547562">
          <w:marLeft w:val="0"/>
          <w:marRight w:val="0"/>
          <w:marTop w:val="0"/>
          <w:marBottom w:val="0"/>
          <w:divBdr>
            <w:top w:val="none" w:sz="0" w:space="0" w:color="auto"/>
            <w:left w:val="none" w:sz="0" w:space="0" w:color="auto"/>
            <w:bottom w:val="none" w:sz="0" w:space="0" w:color="auto"/>
            <w:right w:val="none" w:sz="0" w:space="0" w:color="auto"/>
          </w:divBdr>
        </w:div>
        <w:div w:id="1906184409">
          <w:marLeft w:val="0"/>
          <w:marRight w:val="0"/>
          <w:marTop w:val="0"/>
          <w:marBottom w:val="0"/>
          <w:divBdr>
            <w:top w:val="none" w:sz="0" w:space="0" w:color="auto"/>
            <w:left w:val="none" w:sz="0" w:space="0" w:color="auto"/>
            <w:bottom w:val="none" w:sz="0" w:space="0" w:color="auto"/>
            <w:right w:val="none" w:sz="0" w:space="0" w:color="auto"/>
          </w:divBdr>
        </w:div>
        <w:div w:id="2134132858">
          <w:marLeft w:val="0"/>
          <w:marRight w:val="0"/>
          <w:marTop w:val="0"/>
          <w:marBottom w:val="0"/>
          <w:divBdr>
            <w:top w:val="none" w:sz="0" w:space="0" w:color="auto"/>
            <w:left w:val="none" w:sz="0" w:space="0" w:color="auto"/>
            <w:bottom w:val="none" w:sz="0" w:space="0" w:color="auto"/>
            <w:right w:val="none" w:sz="0" w:space="0" w:color="auto"/>
          </w:divBdr>
        </w:div>
      </w:divsChild>
    </w:div>
    <w:div w:id="1922836744">
      <w:bodyDiv w:val="1"/>
      <w:marLeft w:val="0"/>
      <w:marRight w:val="0"/>
      <w:marTop w:val="0"/>
      <w:marBottom w:val="0"/>
      <w:divBdr>
        <w:top w:val="none" w:sz="0" w:space="0" w:color="auto"/>
        <w:left w:val="none" w:sz="0" w:space="0" w:color="auto"/>
        <w:bottom w:val="none" w:sz="0" w:space="0" w:color="auto"/>
        <w:right w:val="none" w:sz="0" w:space="0" w:color="auto"/>
      </w:divBdr>
    </w:div>
    <w:div w:id="1924678082">
      <w:bodyDiv w:val="1"/>
      <w:marLeft w:val="0"/>
      <w:marRight w:val="0"/>
      <w:marTop w:val="0"/>
      <w:marBottom w:val="0"/>
      <w:divBdr>
        <w:top w:val="none" w:sz="0" w:space="0" w:color="auto"/>
        <w:left w:val="none" w:sz="0" w:space="0" w:color="auto"/>
        <w:bottom w:val="none" w:sz="0" w:space="0" w:color="auto"/>
        <w:right w:val="none" w:sz="0" w:space="0" w:color="auto"/>
      </w:divBdr>
    </w:div>
    <w:div w:id="1962032097">
      <w:bodyDiv w:val="1"/>
      <w:marLeft w:val="0"/>
      <w:marRight w:val="0"/>
      <w:marTop w:val="0"/>
      <w:marBottom w:val="0"/>
      <w:divBdr>
        <w:top w:val="none" w:sz="0" w:space="0" w:color="auto"/>
        <w:left w:val="none" w:sz="0" w:space="0" w:color="auto"/>
        <w:bottom w:val="none" w:sz="0" w:space="0" w:color="auto"/>
        <w:right w:val="none" w:sz="0" w:space="0" w:color="auto"/>
      </w:divBdr>
    </w:div>
    <w:div w:id="1970431139">
      <w:bodyDiv w:val="1"/>
      <w:marLeft w:val="0"/>
      <w:marRight w:val="0"/>
      <w:marTop w:val="0"/>
      <w:marBottom w:val="0"/>
      <w:divBdr>
        <w:top w:val="none" w:sz="0" w:space="0" w:color="auto"/>
        <w:left w:val="none" w:sz="0" w:space="0" w:color="auto"/>
        <w:bottom w:val="none" w:sz="0" w:space="0" w:color="auto"/>
        <w:right w:val="none" w:sz="0" w:space="0" w:color="auto"/>
      </w:divBdr>
    </w:div>
    <w:div w:id="1972897865">
      <w:bodyDiv w:val="1"/>
      <w:marLeft w:val="0"/>
      <w:marRight w:val="0"/>
      <w:marTop w:val="0"/>
      <w:marBottom w:val="0"/>
      <w:divBdr>
        <w:top w:val="none" w:sz="0" w:space="0" w:color="auto"/>
        <w:left w:val="none" w:sz="0" w:space="0" w:color="auto"/>
        <w:bottom w:val="none" w:sz="0" w:space="0" w:color="auto"/>
        <w:right w:val="none" w:sz="0" w:space="0" w:color="auto"/>
      </w:divBdr>
      <w:divsChild>
        <w:div w:id="229464370">
          <w:marLeft w:val="0"/>
          <w:marRight w:val="0"/>
          <w:marTop w:val="0"/>
          <w:marBottom w:val="0"/>
          <w:divBdr>
            <w:top w:val="none" w:sz="0" w:space="0" w:color="auto"/>
            <w:left w:val="none" w:sz="0" w:space="0" w:color="auto"/>
            <w:bottom w:val="none" w:sz="0" w:space="0" w:color="auto"/>
            <w:right w:val="none" w:sz="0" w:space="0" w:color="auto"/>
          </w:divBdr>
        </w:div>
      </w:divsChild>
    </w:div>
    <w:div w:id="1977447248">
      <w:bodyDiv w:val="1"/>
      <w:marLeft w:val="0"/>
      <w:marRight w:val="0"/>
      <w:marTop w:val="0"/>
      <w:marBottom w:val="0"/>
      <w:divBdr>
        <w:top w:val="none" w:sz="0" w:space="0" w:color="auto"/>
        <w:left w:val="none" w:sz="0" w:space="0" w:color="auto"/>
        <w:bottom w:val="none" w:sz="0" w:space="0" w:color="auto"/>
        <w:right w:val="none" w:sz="0" w:space="0" w:color="auto"/>
      </w:divBdr>
    </w:div>
    <w:div w:id="1989288560">
      <w:bodyDiv w:val="1"/>
      <w:marLeft w:val="0"/>
      <w:marRight w:val="0"/>
      <w:marTop w:val="0"/>
      <w:marBottom w:val="0"/>
      <w:divBdr>
        <w:top w:val="none" w:sz="0" w:space="0" w:color="auto"/>
        <w:left w:val="none" w:sz="0" w:space="0" w:color="auto"/>
        <w:bottom w:val="none" w:sz="0" w:space="0" w:color="auto"/>
        <w:right w:val="none" w:sz="0" w:space="0" w:color="auto"/>
      </w:divBdr>
    </w:div>
    <w:div w:id="2016420354">
      <w:bodyDiv w:val="1"/>
      <w:marLeft w:val="0"/>
      <w:marRight w:val="0"/>
      <w:marTop w:val="0"/>
      <w:marBottom w:val="0"/>
      <w:divBdr>
        <w:top w:val="none" w:sz="0" w:space="0" w:color="auto"/>
        <w:left w:val="none" w:sz="0" w:space="0" w:color="auto"/>
        <w:bottom w:val="none" w:sz="0" w:space="0" w:color="auto"/>
        <w:right w:val="none" w:sz="0" w:space="0" w:color="auto"/>
      </w:divBdr>
    </w:div>
    <w:div w:id="2023779923">
      <w:bodyDiv w:val="1"/>
      <w:marLeft w:val="0"/>
      <w:marRight w:val="0"/>
      <w:marTop w:val="0"/>
      <w:marBottom w:val="0"/>
      <w:divBdr>
        <w:top w:val="none" w:sz="0" w:space="0" w:color="auto"/>
        <w:left w:val="none" w:sz="0" w:space="0" w:color="auto"/>
        <w:bottom w:val="none" w:sz="0" w:space="0" w:color="auto"/>
        <w:right w:val="none" w:sz="0" w:space="0" w:color="auto"/>
      </w:divBdr>
      <w:divsChild>
        <w:div w:id="1004012723">
          <w:marLeft w:val="0"/>
          <w:marRight w:val="0"/>
          <w:marTop w:val="150"/>
          <w:marBottom w:val="150"/>
          <w:divBdr>
            <w:top w:val="single" w:sz="2" w:space="0" w:color="auto"/>
            <w:left w:val="single" w:sz="2" w:space="0" w:color="auto"/>
            <w:bottom w:val="single" w:sz="2" w:space="0" w:color="auto"/>
            <w:right w:val="single" w:sz="2" w:space="0" w:color="auto"/>
          </w:divBdr>
          <w:divsChild>
            <w:div w:id="1231958968">
              <w:marLeft w:val="0"/>
              <w:marRight w:val="0"/>
              <w:marTop w:val="0"/>
              <w:marBottom w:val="0"/>
              <w:divBdr>
                <w:top w:val="none" w:sz="0" w:space="0" w:color="auto"/>
                <w:left w:val="none" w:sz="0" w:space="0" w:color="auto"/>
                <w:bottom w:val="none" w:sz="0" w:space="0" w:color="auto"/>
                <w:right w:val="none" w:sz="0" w:space="0" w:color="auto"/>
              </w:divBdr>
            </w:div>
          </w:divsChild>
        </w:div>
        <w:div w:id="1133908326">
          <w:marLeft w:val="0"/>
          <w:marRight w:val="0"/>
          <w:marTop w:val="0"/>
          <w:marBottom w:val="0"/>
          <w:divBdr>
            <w:top w:val="single" w:sz="2" w:space="0" w:color="auto"/>
            <w:left w:val="single" w:sz="2" w:space="0" w:color="auto"/>
            <w:bottom w:val="single" w:sz="2" w:space="0" w:color="auto"/>
            <w:right w:val="single" w:sz="2" w:space="0" w:color="auto"/>
          </w:divBdr>
          <w:divsChild>
            <w:div w:id="1219047859">
              <w:marLeft w:val="0"/>
              <w:marRight w:val="0"/>
              <w:marTop w:val="0"/>
              <w:marBottom w:val="0"/>
              <w:divBdr>
                <w:top w:val="single" w:sz="2" w:space="0" w:color="auto"/>
                <w:left w:val="single" w:sz="2" w:space="0" w:color="auto"/>
                <w:bottom w:val="single" w:sz="2" w:space="0" w:color="auto"/>
                <w:right w:val="single" w:sz="2" w:space="0" w:color="auto"/>
              </w:divBdr>
              <w:divsChild>
                <w:div w:id="942107741">
                  <w:marLeft w:val="0"/>
                  <w:marRight w:val="0"/>
                  <w:marTop w:val="0"/>
                  <w:marBottom w:val="0"/>
                  <w:divBdr>
                    <w:top w:val="single" w:sz="6" w:space="0" w:color="DBDBDB"/>
                    <w:left w:val="single" w:sz="2" w:space="0" w:color="auto"/>
                    <w:bottom w:val="single" w:sz="6" w:space="0" w:color="DBDBDB"/>
                    <w:right w:val="single" w:sz="2" w:space="0" w:color="auto"/>
                  </w:divBdr>
                  <w:divsChild>
                    <w:div w:id="1035423287">
                      <w:marLeft w:val="0"/>
                      <w:marRight w:val="0"/>
                      <w:marTop w:val="0"/>
                      <w:marBottom w:val="0"/>
                      <w:divBdr>
                        <w:top w:val="single" w:sz="2" w:space="0" w:color="auto"/>
                        <w:left w:val="single" w:sz="2" w:space="0" w:color="auto"/>
                        <w:bottom w:val="single" w:sz="2" w:space="0" w:color="auto"/>
                        <w:right w:val="single" w:sz="2" w:space="0" w:color="auto"/>
                      </w:divBdr>
                      <w:divsChild>
                        <w:div w:id="233587218">
                          <w:marLeft w:val="0"/>
                          <w:marRight w:val="0"/>
                          <w:marTop w:val="0"/>
                          <w:marBottom w:val="105"/>
                          <w:divBdr>
                            <w:top w:val="none" w:sz="0" w:space="0" w:color="auto"/>
                            <w:left w:val="none" w:sz="0" w:space="0" w:color="auto"/>
                            <w:bottom w:val="none" w:sz="0" w:space="0" w:color="auto"/>
                            <w:right w:val="none" w:sz="0" w:space="0" w:color="auto"/>
                          </w:divBdr>
                        </w:div>
                        <w:div w:id="1157842722">
                          <w:marLeft w:val="-15"/>
                          <w:marRight w:val="-15"/>
                          <w:marTop w:val="0"/>
                          <w:marBottom w:val="0"/>
                          <w:divBdr>
                            <w:top w:val="none" w:sz="0" w:space="0" w:color="auto"/>
                            <w:left w:val="none" w:sz="0" w:space="0" w:color="auto"/>
                            <w:bottom w:val="none" w:sz="0" w:space="0" w:color="auto"/>
                            <w:right w:val="none" w:sz="0" w:space="0" w:color="auto"/>
                          </w:divBdr>
                        </w:div>
                        <w:div w:id="1442843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56010560">
          <w:marLeft w:val="0"/>
          <w:marRight w:val="0"/>
          <w:marTop w:val="0"/>
          <w:marBottom w:val="0"/>
          <w:divBdr>
            <w:top w:val="single" w:sz="2" w:space="0" w:color="auto"/>
            <w:left w:val="single" w:sz="2" w:space="0" w:color="auto"/>
            <w:bottom w:val="single" w:sz="2" w:space="0" w:color="auto"/>
            <w:right w:val="single" w:sz="2" w:space="0" w:color="auto"/>
          </w:divBdr>
        </w:div>
        <w:div w:id="1596749270">
          <w:marLeft w:val="0"/>
          <w:marRight w:val="0"/>
          <w:marTop w:val="0"/>
          <w:marBottom w:val="0"/>
          <w:divBdr>
            <w:top w:val="single" w:sz="2" w:space="0" w:color="auto"/>
            <w:left w:val="single" w:sz="2" w:space="0" w:color="auto"/>
            <w:bottom w:val="single" w:sz="2" w:space="0" w:color="auto"/>
            <w:right w:val="single" w:sz="2" w:space="0" w:color="auto"/>
          </w:divBdr>
        </w:div>
      </w:divsChild>
    </w:div>
    <w:div w:id="2024743660">
      <w:bodyDiv w:val="1"/>
      <w:marLeft w:val="0"/>
      <w:marRight w:val="0"/>
      <w:marTop w:val="0"/>
      <w:marBottom w:val="0"/>
      <w:divBdr>
        <w:top w:val="none" w:sz="0" w:space="0" w:color="auto"/>
        <w:left w:val="none" w:sz="0" w:space="0" w:color="auto"/>
        <w:bottom w:val="none" w:sz="0" w:space="0" w:color="auto"/>
        <w:right w:val="none" w:sz="0" w:space="0" w:color="auto"/>
      </w:divBdr>
    </w:div>
    <w:div w:id="2025083657">
      <w:bodyDiv w:val="1"/>
      <w:marLeft w:val="0"/>
      <w:marRight w:val="0"/>
      <w:marTop w:val="0"/>
      <w:marBottom w:val="0"/>
      <w:divBdr>
        <w:top w:val="none" w:sz="0" w:space="0" w:color="auto"/>
        <w:left w:val="none" w:sz="0" w:space="0" w:color="auto"/>
        <w:bottom w:val="none" w:sz="0" w:space="0" w:color="auto"/>
        <w:right w:val="none" w:sz="0" w:space="0" w:color="auto"/>
      </w:divBdr>
      <w:divsChild>
        <w:div w:id="285087416">
          <w:marLeft w:val="0"/>
          <w:marRight w:val="0"/>
          <w:marTop w:val="0"/>
          <w:marBottom w:val="300"/>
          <w:divBdr>
            <w:top w:val="none" w:sz="0" w:space="0" w:color="auto"/>
            <w:left w:val="none" w:sz="0" w:space="0" w:color="auto"/>
            <w:bottom w:val="none" w:sz="0" w:space="0" w:color="auto"/>
            <w:right w:val="none" w:sz="0" w:space="0" w:color="auto"/>
          </w:divBdr>
          <w:divsChild>
            <w:div w:id="1737121999">
              <w:marLeft w:val="0"/>
              <w:marRight w:val="0"/>
              <w:marTop w:val="0"/>
              <w:marBottom w:val="0"/>
              <w:divBdr>
                <w:top w:val="none" w:sz="0" w:space="0" w:color="auto"/>
                <w:left w:val="none" w:sz="0" w:space="0" w:color="auto"/>
                <w:bottom w:val="none" w:sz="0" w:space="0" w:color="auto"/>
                <w:right w:val="none" w:sz="0" w:space="0" w:color="auto"/>
              </w:divBdr>
            </w:div>
          </w:divsChild>
        </w:div>
        <w:div w:id="1785035581">
          <w:marLeft w:val="0"/>
          <w:marRight w:val="0"/>
          <w:marTop w:val="0"/>
          <w:marBottom w:val="300"/>
          <w:divBdr>
            <w:top w:val="none" w:sz="0" w:space="0" w:color="auto"/>
            <w:left w:val="none" w:sz="0" w:space="0" w:color="auto"/>
            <w:bottom w:val="none" w:sz="0" w:space="0" w:color="auto"/>
            <w:right w:val="none" w:sz="0" w:space="0" w:color="auto"/>
          </w:divBdr>
          <w:divsChild>
            <w:div w:id="319506206">
              <w:marLeft w:val="0"/>
              <w:marRight w:val="0"/>
              <w:marTop w:val="0"/>
              <w:marBottom w:val="0"/>
              <w:divBdr>
                <w:top w:val="none" w:sz="0" w:space="0" w:color="auto"/>
                <w:left w:val="none" w:sz="0" w:space="0" w:color="auto"/>
                <w:bottom w:val="none" w:sz="0" w:space="0" w:color="auto"/>
                <w:right w:val="none" w:sz="0" w:space="0" w:color="auto"/>
              </w:divBdr>
              <w:divsChild>
                <w:div w:id="504708037">
                  <w:marLeft w:val="0"/>
                  <w:marRight w:val="0"/>
                  <w:marTop w:val="0"/>
                  <w:marBottom w:val="0"/>
                  <w:divBdr>
                    <w:top w:val="none" w:sz="0" w:space="0" w:color="auto"/>
                    <w:left w:val="none" w:sz="0" w:space="0" w:color="auto"/>
                    <w:bottom w:val="none" w:sz="0" w:space="0" w:color="auto"/>
                    <w:right w:val="none" w:sz="0" w:space="0" w:color="auto"/>
                  </w:divBdr>
                  <w:divsChild>
                    <w:div w:id="1761218618">
                      <w:marLeft w:val="0"/>
                      <w:marRight w:val="0"/>
                      <w:marTop w:val="0"/>
                      <w:marBottom w:val="0"/>
                      <w:divBdr>
                        <w:top w:val="none" w:sz="0" w:space="0" w:color="auto"/>
                        <w:left w:val="none" w:sz="0" w:space="0" w:color="auto"/>
                        <w:bottom w:val="none" w:sz="0" w:space="0" w:color="auto"/>
                        <w:right w:val="none" w:sz="0" w:space="0" w:color="auto"/>
                      </w:divBdr>
                      <w:divsChild>
                        <w:div w:id="731343705">
                          <w:marLeft w:val="0"/>
                          <w:marRight w:val="0"/>
                          <w:marTop w:val="0"/>
                          <w:marBottom w:val="0"/>
                          <w:divBdr>
                            <w:top w:val="none" w:sz="0" w:space="0" w:color="auto"/>
                            <w:left w:val="none" w:sz="0" w:space="0" w:color="auto"/>
                            <w:bottom w:val="none" w:sz="0" w:space="0" w:color="auto"/>
                            <w:right w:val="none" w:sz="0" w:space="0" w:color="auto"/>
                          </w:divBdr>
                          <w:divsChild>
                            <w:div w:id="823352935">
                              <w:marLeft w:val="0"/>
                              <w:marRight w:val="0"/>
                              <w:marTop w:val="0"/>
                              <w:marBottom w:val="0"/>
                              <w:divBdr>
                                <w:top w:val="none" w:sz="0" w:space="0" w:color="auto"/>
                                <w:left w:val="none" w:sz="0" w:space="0" w:color="auto"/>
                                <w:bottom w:val="none" w:sz="0" w:space="0" w:color="auto"/>
                                <w:right w:val="none" w:sz="0" w:space="0" w:color="auto"/>
                              </w:divBdr>
                              <w:divsChild>
                                <w:div w:id="4239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028888">
      <w:bodyDiv w:val="1"/>
      <w:marLeft w:val="0"/>
      <w:marRight w:val="0"/>
      <w:marTop w:val="0"/>
      <w:marBottom w:val="0"/>
      <w:divBdr>
        <w:top w:val="none" w:sz="0" w:space="0" w:color="auto"/>
        <w:left w:val="none" w:sz="0" w:space="0" w:color="auto"/>
        <w:bottom w:val="none" w:sz="0" w:space="0" w:color="auto"/>
        <w:right w:val="none" w:sz="0" w:space="0" w:color="auto"/>
      </w:divBdr>
    </w:div>
    <w:div w:id="2040352853">
      <w:bodyDiv w:val="1"/>
      <w:marLeft w:val="0"/>
      <w:marRight w:val="0"/>
      <w:marTop w:val="0"/>
      <w:marBottom w:val="0"/>
      <w:divBdr>
        <w:top w:val="none" w:sz="0" w:space="0" w:color="auto"/>
        <w:left w:val="none" w:sz="0" w:space="0" w:color="auto"/>
        <w:bottom w:val="none" w:sz="0" w:space="0" w:color="auto"/>
        <w:right w:val="none" w:sz="0" w:space="0" w:color="auto"/>
      </w:divBdr>
    </w:div>
    <w:div w:id="2049645602">
      <w:bodyDiv w:val="1"/>
      <w:marLeft w:val="0"/>
      <w:marRight w:val="0"/>
      <w:marTop w:val="0"/>
      <w:marBottom w:val="0"/>
      <w:divBdr>
        <w:top w:val="none" w:sz="0" w:space="0" w:color="auto"/>
        <w:left w:val="none" w:sz="0" w:space="0" w:color="auto"/>
        <w:bottom w:val="none" w:sz="0" w:space="0" w:color="auto"/>
        <w:right w:val="none" w:sz="0" w:space="0" w:color="auto"/>
      </w:divBdr>
      <w:divsChild>
        <w:div w:id="479661217">
          <w:marLeft w:val="0"/>
          <w:marRight w:val="0"/>
          <w:marTop w:val="225"/>
          <w:marBottom w:val="225"/>
          <w:divBdr>
            <w:top w:val="none" w:sz="0" w:space="0" w:color="auto"/>
            <w:left w:val="none" w:sz="0" w:space="0" w:color="auto"/>
            <w:bottom w:val="none" w:sz="0" w:space="0" w:color="auto"/>
            <w:right w:val="none" w:sz="0" w:space="0" w:color="auto"/>
          </w:divBdr>
        </w:div>
      </w:divsChild>
    </w:div>
    <w:div w:id="2064060391">
      <w:bodyDiv w:val="1"/>
      <w:marLeft w:val="0"/>
      <w:marRight w:val="0"/>
      <w:marTop w:val="0"/>
      <w:marBottom w:val="0"/>
      <w:divBdr>
        <w:top w:val="none" w:sz="0" w:space="0" w:color="auto"/>
        <w:left w:val="none" w:sz="0" w:space="0" w:color="auto"/>
        <w:bottom w:val="none" w:sz="0" w:space="0" w:color="auto"/>
        <w:right w:val="none" w:sz="0" w:space="0" w:color="auto"/>
      </w:divBdr>
    </w:div>
    <w:div w:id="2064667878">
      <w:bodyDiv w:val="1"/>
      <w:marLeft w:val="0"/>
      <w:marRight w:val="0"/>
      <w:marTop w:val="0"/>
      <w:marBottom w:val="0"/>
      <w:divBdr>
        <w:top w:val="none" w:sz="0" w:space="0" w:color="auto"/>
        <w:left w:val="none" w:sz="0" w:space="0" w:color="auto"/>
        <w:bottom w:val="none" w:sz="0" w:space="0" w:color="auto"/>
        <w:right w:val="none" w:sz="0" w:space="0" w:color="auto"/>
      </w:divBdr>
    </w:div>
    <w:div w:id="2065519728">
      <w:bodyDiv w:val="1"/>
      <w:marLeft w:val="0"/>
      <w:marRight w:val="0"/>
      <w:marTop w:val="0"/>
      <w:marBottom w:val="0"/>
      <w:divBdr>
        <w:top w:val="none" w:sz="0" w:space="0" w:color="auto"/>
        <w:left w:val="none" w:sz="0" w:space="0" w:color="auto"/>
        <w:bottom w:val="none" w:sz="0" w:space="0" w:color="auto"/>
        <w:right w:val="none" w:sz="0" w:space="0" w:color="auto"/>
      </w:divBdr>
    </w:div>
    <w:div w:id="2090418430">
      <w:bodyDiv w:val="1"/>
      <w:marLeft w:val="0"/>
      <w:marRight w:val="0"/>
      <w:marTop w:val="0"/>
      <w:marBottom w:val="0"/>
      <w:divBdr>
        <w:top w:val="none" w:sz="0" w:space="0" w:color="auto"/>
        <w:left w:val="none" w:sz="0" w:space="0" w:color="auto"/>
        <w:bottom w:val="none" w:sz="0" w:space="0" w:color="auto"/>
        <w:right w:val="none" w:sz="0" w:space="0" w:color="auto"/>
      </w:divBdr>
      <w:divsChild>
        <w:div w:id="1067605839">
          <w:marLeft w:val="0"/>
          <w:marRight w:val="0"/>
          <w:marTop w:val="0"/>
          <w:marBottom w:val="0"/>
          <w:divBdr>
            <w:top w:val="none" w:sz="0" w:space="0" w:color="auto"/>
            <w:left w:val="none" w:sz="0" w:space="0" w:color="auto"/>
            <w:bottom w:val="none" w:sz="0" w:space="0" w:color="auto"/>
            <w:right w:val="none" w:sz="0" w:space="0" w:color="auto"/>
          </w:divBdr>
        </w:div>
      </w:divsChild>
    </w:div>
    <w:div w:id="2115785213">
      <w:bodyDiv w:val="1"/>
      <w:marLeft w:val="0"/>
      <w:marRight w:val="0"/>
      <w:marTop w:val="0"/>
      <w:marBottom w:val="0"/>
      <w:divBdr>
        <w:top w:val="none" w:sz="0" w:space="0" w:color="auto"/>
        <w:left w:val="none" w:sz="0" w:space="0" w:color="auto"/>
        <w:bottom w:val="none" w:sz="0" w:space="0" w:color="auto"/>
        <w:right w:val="none" w:sz="0" w:space="0" w:color="auto"/>
      </w:divBdr>
    </w:div>
    <w:div w:id="2117945234">
      <w:bodyDiv w:val="1"/>
      <w:marLeft w:val="0"/>
      <w:marRight w:val="0"/>
      <w:marTop w:val="0"/>
      <w:marBottom w:val="0"/>
      <w:divBdr>
        <w:top w:val="none" w:sz="0" w:space="0" w:color="auto"/>
        <w:left w:val="none" w:sz="0" w:space="0" w:color="auto"/>
        <w:bottom w:val="none" w:sz="0" w:space="0" w:color="auto"/>
        <w:right w:val="none" w:sz="0" w:space="0" w:color="auto"/>
      </w:divBdr>
    </w:div>
    <w:div w:id="2121021142">
      <w:bodyDiv w:val="1"/>
      <w:marLeft w:val="0"/>
      <w:marRight w:val="0"/>
      <w:marTop w:val="0"/>
      <w:marBottom w:val="0"/>
      <w:divBdr>
        <w:top w:val="none" w:sz="0" w:space="0" w:color="auto"/>
        <w:left w:val="none" w:sz="0" w:space="0" w:color="auto"/>
        <w:bottom w:val="none" w:sz="0" w:space="0" w:color="auto"/>
        <w:right w:val="none" w:sz="0" w:space="0" w:color="auto"/>
      </w:divBdr>
    </w:div>
    <w:div w:id="2127263381">
      <w:bodyDiv w:val="1"/>
      <w:marLeft w:val="0"/>
      <w:marRight w:val="0"/>
      <w:marTop w:val="0"/>
      <w:marBottom w:val="0"/>
      <w:divBdr>
        <w:top w:val="none" w:sz="0" w:space="0" w:color="auto"/>
        <w:left w:val="none" w:sz="0" w:space="0" w:color="auto"/>
        <w:bottom w:val="none" w:sz="0" w:space="0" w:color="auto"/>
        <w:right w:val="none" w:sz="0" w:space="0" w:color="auto"/>
      </w:divBdr>
    </w:div>
    <w:div w:id="213309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juniv.edu/teachers/sislam" TargetMode="External"/><Relationship Id="rId17" Type="http://schemas.openxmlformats.org/officeDocument/2006/relationships/image" Target="media/image5.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univ.edu/teachers/sisla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70D7339-063E-4BD6-B2EE-7D3D956D73D4}"/>
      </w:docPartPr>
      <w:docPartBody>
        <w:p w:rsidR="00A8449F" w:rsidRDefault="005C4372">
          <w:r w:rsidRPr="00AB4E18">
            <w:rPr>
              <w:rStyle w:val="PlaceholderText"/>
            </w:rPr>
            <w:t>Click or tap here to enter text.</w:t>
          </w:r>
        </w:p>
      </w:docPartBody>
    </w:docPart>
    <w:docPart>
      <w:docPartPr>
        <w:name w:val="7DA926CF4BFF4A7FA43CC34E3943C265"/>
        <w:category>
          <w:name w:val="General"/>
          <w:gallery w:val="placeholder"/>
        </w:category>
        <w:types>
          <w:type w:val="bbPlcHdr"/>
        </w:types>
        <w:behaviors>
          <w:behavior w:val="content"/>
        </w:behaviors>
        <w:guid w:val="{9E2FBDD7-23B8-4581-AAD5-65558B144DCD}"/>
      </w:docPartPr>
      <w:docPartBody>
        <w:p w:rsidR="00A8449F" w:rsidRDefault="005C4372" w:rsidP="005C4372">
          <w:pPr>
            <w:pStyle w:val="7DA926CF4BFF4A7FA43CC34E3943C265"/>
          </w:pPr>
          <w:r w:rsidRPr="00AB4E18">
            <w:rPr>
              <w:rStyle w:val="PlaceholderText"/>
            </w:rPr>
            <w:t>Click or tap here to enter text.</w:t>
          </w:r>
        </w:p>
      </w:docPartBody>
    </w:docPart>
    <w:docPart>
      <w:docPartPr>
        <w:name w:val="C725FEEF26734478A75CB283830BD98E"/>
        <w:category>
          <w:name w:val="General"/>
          <w:gallery w:val="placeholder"/>
        </w:category>
        <w:types>
          <w:type w:val="bbPlcHdr"/>
        </w:types>
        <w:behaviors>
          <w:behavior w:val="content"/>
        </w:behaviors>
        <w:guid w:val="{5BA09650-5A02-4B4E-9077-E76B66763792}"/>
      </w:docPartPr>
      <w:docPartBody>
        <w:p w:rsidR="00A8449F" w:rsidRDefault="005C4372" w:rsidP="005C4372">
          <w:pPr>
            <w:pStyle w:val="C725FEEF26734478A75CB283830BD98E"/>
          </w:pPr>
          <w:r w:rsidRPr="00AB4E18">
            <w:rPr>
              <w:rStyle w:val="PlaceholderText"/>
            </w:rPr>
            <w:t>Click or tap here to enter text.</w:t>
          </w:r>
        </w:p>
      </w:docPartBody>
    </w:docPart>
    <w:docPart>
      <w:docPartPr>
        <w:name w:val="878572462CD8447594BB6C057E7A33E6"/>
        <w:category>
          <w:name w:val="General"/>
          <w:gallery w:val="placeholder"/>
        </w:category>
        <w:types>
          <w:type w:val="bbPlcHdr"/>
        </w:types>
        <w:behaviors>
          <w:behavior w:val="content"/>
        </w:behaviors>
        <w:guid w:val="{32777667-3476-45F8-A9A3-CC12C5763549}"/>
      </w:docPartPr>
      <w:docPartBody>
        <w:p w:rsidR="00A8449F" w:rsidRDefault="005C4372" w:rsidP="005C4372">
          <w:pPr>
            <w:pStyle w:val="878572462CD8447594BB6C057E7A33E6"/>
          </w:pPr>
          <w:r w:rsidRPr="00AB4E18">
            <w:rPr>
              <w:rStyle w:val="PlaceholderText"/>
            </w:rPr>
            <w:t>Click or tap here to enter text.</w:t>
          </w:r>
        </w:p>
      </w:docPartBody>
    </w:docPart>
    <w:docPart>
      <w:docPartPr>
        <w:name w:val="180635414C544B0F9C68293AA6340E8D"/>
        <w:category>
          <w:name w:val="General"/>
          <w:gallery w:val="placeholder"/>
        </w:category>
        <w:types>
          <w:type w:val="bbPlcHdr"/>
        </w:types>
        <w:behaviors>
          <w:behavior w:val="content"/>
        </w:behaviors>
        <w:guid w:val="{96885376-7B1F-4544-AABD-0978A5FFC0F6}"/>
      </w:docPartPr>
      <w:docPartBody>
        <w:p w:rsidR="00A8449F" w:rsidRDefault="005C4372" w:rsidP="005C4372">
          <w:pPr>
            <w:pStyle w:val="180635414C544B0F9C68293AA6340E8D"/>
          </w:pPr>
          <w:r w:rsidRPr="00AB4E18">
            <w:rPr>
              <w:rStyle w:val="PlaceholderText"/>
            </w:rPr>
            <w:t>Click or tap here to enter text.</w:t>
          </w:r>
        </w:p>
      </w:docPartBody>
    </w:docPart>
    <w:docPart>
      <w:docPartPr>
        <w:name w:val="B82BB175C23846439A74BE93F2629627"/>
        <w:category>
          <w:name w:val="General"/>
          <w:gallery w:val="placeholder"/>
        </w:category>
        <w:types>
          <w:type w:val="bbPlcHdr"/>
        </w:types>
        <w:behaviors>
          <w:behavior w:val="content"/>
        </w:behaviors>
        <w:guid w:val="{49BA7E8D-44EA-43E1-B4EB-26C0D92A8608}"/>
      </w:docPartPr>
      <w:docPartBody>
        <w:p w:rsidR="00A8449F" w:rsidRDefault="005C4372" w:rsidP="005C4372">
          <w:pPr>
            <w:pStyle w:val="B82BB175C23846439A74BE93F2629627"/>
          </w:pPr>
          <w:r w:rsidRPr="00AB4E18">
            <w:rPr>
              <w:rStyle w:val="PlaceholderText"/>
            </w:rPr>
            <w:t>Click or tap here to enter text.</w:t>
          </w:r>
        </w:p>
      </w:docPartBody>
    </w:docPart>
    <w:docPart>
      <w:docPartPr>
        <w:name w:val="18D6AB94EF33439A98FF133E49AADF07"/>
        <w:category>
          <w:name w:val="General"/>
          <w:gallery w:val="placeholder"/>
        </w:category>
        <w:types>
          <w:type w:val="bbPlcHdr"/>
        </w:types>
        <w:behaviors>
          <w:behavior w:val="content"/>
        </w:behaviors>
        <w:guid w:val="{F4DE6791-4172-458F-A9E2-8436D10C474C}"/>
      </w:docPartPr>
      <w:docPartBody>
        <w:p w:rsidR="00A8449F" w:rsidRDefault="005C4372" w:rsidP="005C4372">
          <w:pPr>
            <w:pStyle w:val="18D6AB94EF33439A98FF133E49AADF07"/>
          </w:pPr>
          <w:r w:rsidRPr="00AB4E18">
            <w:rPr>
              <w:rStyle w:val="PlaceholderText"/>
            </w:rPr>
            <w:t>Click or tap here to enter text.</w:t>
          </w:r>
        </w:p>
      </w:docPartBody>
    </w:docPart>
    <w:docPart>
      <w:docPartPr>
        <w:name w:val="23F1C3D746C140138F87CCC7C5A9E4AB"/>
        <w:category>
          <w:name w:val="General"/>
          <w:gallery w:val="placeholder"/>
        </w:category>
        <w:types>
          <w:type w:val="bbPlcHdr"/>
        </w:types>
        <w:behaviors>
          <w:behavior w:val="content"/>
        </w:behaviors>
        <w:guid w:val="{B3A69575-2555-4045-B5FE-DED5B42E527D}"/>
      </w:docPartPr>
      <w:docPartBody>
        <w:p w:rsidR="00A8449F" w:rsidRDefault="005C4372" w:rsidP="005C4372">
          <w:pPr>
            <w:pStyle w:val="23F1C3D746C140138F87CCC7C5A9E4AB"/>
          </w:pPr>
          <w:r w:rsidRPr="00AB4E18">
            <w:rPr>
              <w:rStyle w:val="PlaceholderText"/>
            </w:rPr>
            <w:t>Click or tap here to enter text.</w:t>
          </w:r>
        </w:p>
      </w:docPartBody>
    </w:docPart>
    <w:docPart>
      <w:docPartPr>
        <w:name w:val="FE9033A2A19D43A8AAB6685114CAA56B"/>
        <w:category>
          <w:name w:val="General"/>
          <w:gallery w:val="placeholder"/>
        </w:category>
        <w:types>
          <w:type w:val="bbPlcHdr"/>
        </w:types>
        <w:behaviors>
          <w:behavior w:val="content"/>
        </w:behaviors>
        <w:guid w:val="{DD12B1B2-089B-4577-BA5E-77CC30B616C6}"/>
      </w:docPartPr>
      <w:docPartBody>
        <w:p w:rsidR="00A8449F" w:rsidRDefault="005C4372" w:rsidP="005C4372">
          <w:pPr>
            <w:pStyle w:val="FE9033A2A19D43A8AAB6685114CAA56B"/>
          </w:pPr>
          <w:r w:rsidRPr="00AB4E18">
            <w:rPr>
              <w:rStyle w:val="PlaceholderText"/>
            </w:rPr>
            <w:t>Click or tap here to enter text.</w:t>
          </w:r>
        </w:p>
      </w:docPartBody>
    </w:docPart>
    <w:docPart>
      <w:docPartPr>
        <w:name w:val="038CD5FC4DF54F1984CC707FDFEDF948"/>
        <w:category>
          <w:name w:val="General"/>
          <w:gallery w:val="placeholder"/>
        </w:category>
        <w:types>
          <w:type w:val="bbPlcHdr"/>
        </w:types>
        <w:behaviors>
          <w:behavior w:val="content"/>
        </w:behaviors>
        <w:guid w:val="{F6B51ECC-50A4-4A42-9B15-9E8039E12B0A}"/>
      </w:docPartPr>
      <w:docPartBody>
        <w:p w:rsidR="00A8449F" w:rsidRDefault="005C4372" w:rsidP="005C4372">
          <w:pPr>
            <w:pStyle w:val="038CD5FC4DF54F1984CC707FDFEDF948"/>
          </w:pPr>
          <w:r w:rsidRPr="00AB4E18">
            <w:rPr>
              <w:rStyle w:val="PlaceholderText"/>
            </w:rPr>
            <w:t>Click or tap here to enter text.</w:t>
          </w:r>
        </w:p>
      </w:docPartBody>
    </w:docPart>
    <w:docPart>
      <w:docPartPr>
        <w:name w:val="632B3055974D47AF98AA7ACB1D95C731"/>
        <w:category>
          <w:name w:val="General"/>
          <w:gallery w:val="placeholder"/>
        </w:category>
        <w:types>
          <w:type w:val="bbPlcHdr"/>
        </w:types>
        <w:behaviors>
          <w:behavior w:val="content"/>
        </w:behaviors>
        <w:guid w:val="{AACC6C27-6F2C-4241-B4DE-9F4A4A4AF826}"/>
      </w:docPartPr>
      <w:docPartBody>
        <w:p w:rsidR="00A8449F" w:rsidRDefault="005C4372" w:rsidP="005C4372">
          <w:pPr>
            <w:pStyle w:val="632B3055974D47AF98AA7ACB1D95C731"/>
          </w:pPr>
          <w:r w:rsidRPr="00AB4E18">
            <w:rPr>
              <w:rStyle w:val="PlaceholderText"/>
            </w:rPr>
            <w:t>Click or tap here to enter text.</w:t>
          </w:r>
        </w:p>
      </w:docPartBody>
    </w:docPart>
    <w:docPart>
      <w:docPartPr>
        <w:name w:val="EBE73F54E11F4FF1B60A6D825B5E3600"/>
        <w:category>
          <w:name w:val="General"/>
          <w:gallery w:val="placeholder"/>
        </w:category>
        <w:types>
          <w:type w:val="bbPlcHdr"/>
        </w:types>
        <w:behaviors>
          <w:behavior w:val="content"/>
        </w:behaviors>
        <w:guid w:val="{5DB60B26-ED9C-47DF-BF55-56A6B6560289}"/>
      </w:docPartPr>
      <w:docPartBody>
        <w:p w:rsidR="00A8449F" w:rsidRDefault="005C4372" w:rsidP="005C4372">
          <w:pPr>
            <w:pStyle w:val="EBE73F54E11F4FF1B60A6D825B5E3600"/>
          </w:pPr>
          <w:r w:rsidRPr="00AB4E18">
            <w:rPr>
              <w:rStyle w:val="PlaceholderText"/>
            </w:rPr>
            <w:t>Click or tap here to enter text.</w:t>
          </w:r>
        </w:p>
      </w:docPartBody>
    </w:docPart>
    <w:docPart>
      <w:docPartPr>
        <w:name w:val="20C6ACD083C64C5D834B6858245E63D9"/>
        <w:category>
          <w:name w:val="General"/>
          <w:gallery w:val="placeholder"/>
        </w:category>
        <w:types>
          <w:type w:val="bbPlcHdr"/>
        </w:types>
        <w:behaviors>
          <w:behavior w:val="content"/>
        </w:behaviors>
        <w:guid w:val="{18FD3A56-A93F-420E-A291-121E68039688}"/>
      </w:docPartPr>
      <w:docPartBody>
        <w:p w:rsidR="00A8449F" w:rsidRDefault="005C4372" w:rsidP="005C4372">
          <w:pPr>
            <w:pStyle w:val="20C6ACD083C64C5D834B6858245E63D9"/>
          </w:pPr>
          <w:r w:rsidRPr="00AB4E18">
            <w:rPr>
              <w:rStyle w:val="PlaceholderText"/>
            </w:rPr>
            <w:t>Click or tap here to enter text.</w:t>
          </w:r>
        </w:p>
      </w:docPartBody>
    </w:docPart>
    <w:docPart>
      <w:docPartPr>
        <w:name w:val="377103550292466AB8324B8C4EA990D8"/>
        <w:category>
          <w:name w:val="General"/>
          <w:gallery w:val="placeholder"/>
        </w:category>
        <w:types>
          <w:type w:val="bbPlcHdr"/>
        </w:types>
        <w:behaviors>
          <w:behavior w:val="content"/>
        </w:behaviors>
        <w:guid w:val="{BD5C9985-8CF9-47E8-BBDC-0AD30C0112F9}"/>
      </w:docPartPr>
      <w:docPartBody>
        <w:p w:rsidR="00A8449F" w:rsidRDefault="005C4372" w:rsidP="005C4372">
          <w:pPr>
            <w:pStyle w:val="377103550292466AB8324B8C4EA990D8"/>
          </w:pPr>
          <w:r w:rsidRPr="00AB4E18">
            <w:rPr>
              <w:rStyle w:val="PlaceholderText"/>
            </w:rPr>
            <w:t>Click or tap here to enter text.</w:t>
          </w:r>
        </w:p>
      </w:docPartBody>
    </w:docPart>
    <w:docPart>
      <w:docPartPr>
        <w:name w:val="A83FC19370E64648ABFD85A4E806DE93"/>
        <w:category>
          <w:name w:val="General"/>
          <w:gallery w:val="placeholder"/>
        </w:category>
        <w:types>
          <w:type w:val="bbPlcHdr"/>
        </w:types>
        <w:behaviors>
          <w:behavior w:val="content"/>
        </w:behaviors>
        <w:guid w:val="{1711573C-EBB7-46AB-89CA-CBBDDB0BA81A}"/>
      </w:docPartPr>
      <w:docPartBody>
        <w:p w:rsidR="00A8449F" w:rsidRDefault="005C4372" w:rsidP="005C4372">
          <w:pPr>
            <w:pStyle w:val="A83FC19370E64648ABFD85A4E806DE93"/>
          </w:pPr>
          <w:r w:rsidRPr="00AB4E18">
            <w:rPr>
              <w:rStyle w:val="PlaceholderText"/>
            </w:rPr>
            <w:t>Click or tap here to enter text.</w:t>
          </w:r>
        </w:p>
      </w:docPartBody>
    </w:docPart>
    <w:docPart>
      <w:docPartPr>
        <w:name w:val="5ED55AD4ECA84E7D96EE2BF2EAAC60AD"/>
        <w:category>
          <w:name w:val="General"/>
          <w:gallery w:val="placeholder"/>
        </w:category>
        <w:types>
          <w:type w:val="bbPlcHdr"/>
        </w:types>
        <w:behaviors>
          <w:behavior w:val="content"/>
        </w:behaviors>
        <w:guid w:val="{A57A4F1F-4367-42C1-937B-A54FE1984E8D}"/>
      </w:docPartPr>
      <w:docPartBody>
        <w:p w:rsidR="00A96DE8" w:rsidRDefault="0049444E" w:rsidP="0049444E">
          <w:pPr>
            <w:pStyle w:val="5ED55AD4ECA84E7D96EE2BF2EAAC60AD"/>
          </w:pPr>
          <w:r w:rsidRPr="00AB4E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372"/>
    <w:rsid w:val="000009E6"/>
    <w:rsid w:val="000979CD"/>
    <w:rsid w:val="00102000"/>
    <w:rsid w:val="001F15EC"/>
    <w:rsid w:val="002C5386"/>
    <w:rsid w:val="00344900"/>
    <w:rsid w:val="00364864"/>
    <w:rsid w:val="00371E5B"/>
    <w:rsid w:val="00392514"/>
    <w:rsid w:val="0048508A"/>
    <w:rsid w:val="0049444E"/>
    <w:rsid w:val="005C4372"/>
    <w:rsid w:val="006B0536"/>
    <w:rsid w:val="00722787"/>
    <w:rsid w:val="00734F16"/>
    <w:rsid w:val="00736B85"/>
    <w:rsid w:val="00802701"/>
    <w:rsid w:val="008729E8"/>
    <w:rsid w:val="008D49DD"/>
    <w:rsid w:val="00A8449F"/>
    <w:rsid w:val="00A96DE8"/>
    <w:rsid w:val="00C06131"/>
    <w:rsid w:val="00CF2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444E"/>
    <w:rPr>
      <w:color w:val="666666"/>
    </w:rPr>
  </w:style>
  <w:style w:type="paragraph" w:customStyle="1" w:styleId="7DA926CF4BFF4A7FA43CC34E3943C265">
    <w:name w:val="7DA926CF4BFF4A7FA43CC34E3943C265"/>
    <w:rsid w:val="005C4372"/>
  </w:style>
  <w:style w:type="paragraph" w:customStyle="1" w:styleId="C725FEEF26734478A75CB283830BD98E">
    <w:name w:val="C725FEEF26734478A75CB283830BD98E"/>
    <w:rsid w:val="005C4372"/>
  </w:style>
  <w:style w:type="paragraph" w:customStyle="1" w:styleId="878572462CD8447594BB6C057E7A33E6">
    <w:name w:val="878572462CD8447594BB6C057E7A33E6"/>
    <w:rsid w:val="005C4372"/>
  </w:style>
  <w:style w:type="paragraph" w:customStyle="1" w:styleId="180635414C544B0F9C68293AA6340E8D">
    <w:name w:val="180635414C544B0F9C68293AA6340E8D"/>
    <w:rsid w:val="005C4372"/>
  </w:style>
  <w:style w:type="paragraph" w:customStyle="1" w:styleId="B82BB175C23846439A74BE93F2629627">
    <w:name w:val="B82BB175C23846439A74BE93F2629627"/>
    <w:rsid w:val="005C4372"/>
  </w:style>
  <w:style w:type="paragraph" w:customStyle="1" w:styleId="18D6AB94EF33439A98FF133E49AADF07">
    <w:name w:val="18D6AB94EF33439A98FF133E49AADF07"/>
    <w:rsid w:val="005C4372"/>
  </w:style>
  <w:style w:type="paragraph" w:customStyle="1" w:styleId="23F1C3D746C140138F87CCC7C5A9E4AB">
    <w:name w:val="23F1C3D746C140138F87CCC7C5A9E4AB"/>
    <w:rsid w:val="005C4372"/>
  </w:style>
  <w:style w:type="paragraph" w:customStyle="1" w:styleId="FE9033A2A19D43A8AAB6685114CAA56B">
    <w:name w:val="FE9033A2A19D43A8AAB6685114CAA56B"/>
    <w:rsid w:val="005C4372"/>
  </w:style>
  <w:style w:type="paragraph" w:customStyle="1" w:styleId="038CD5FC4DF54F1984CC707FDFEDF948">
    <w:name w:val="038CD5FC4DF54F1984CC707FDFEDF948"/>
    <w:rsid w:val="005C4372"/>
  </w:style>
  <w:style w:type="paragraph" w:customStyle="1" w:styleId="632B3055974D47AF98AA7ACB1D95C731">
    <w:name w:val="632B3055974D47AF98AA7ACB1D95C731"/>
    <w:rsid w:val="005C4372"/>
  </w:style>
  <w:style w:type="paragraph" w:customStyle="1" w:styleId="EBE73F54E11F4FF1B60A6D825B5E3600">
    <w:name w:val="EBE73F54E11F4FF1B60A6D825B5E3600"/>
    <w:rsid w:val="005C4372"/>
  </w:style>
  <w:style w:type="paragraph" w:customStyle="1" w:styleId="20C6ACD083C64C5D834B6858245E63D9">
    <w:name w:val="20C6ACD083C64C5D834B6858245E63D9"/>
    <w:rsid w:val="005C4372"/>
  </w:style>
  <w:style w:type="paragraph" w:customStyle="1" w:styleId="377103550292466AB8324B8C4EA990D8">
    <w:name w:val="377103550292466AB8324B8C4EA990D8"/>
    <w:rsid w:val="005C4372"/>
  </w:style>
  <w:style w:type="paragraph" w:customStyle="1" w:styleId="A83FC19370E64648ABFD85A4E806DE93">
    <w:name w:val="A83FC19370E64648ABFD85A4E806DE93"/>
    <w:rsid w:val="005C4372"/>
  </w:style>
  <w:style w:type="paragraph" w:customStyle="1" w:styleId="5ED55AD4ECA84E7D96EE2BF2EAAC60AD">
    <w:name w:val="5ED55AD4ECA84E7D96EE2BF2EAAC60AD"/>
    <w:rsid w:val="00494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C349DFFC-155B-41BE-A6E8-86B79B5A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48</Pages>
  <Words>8303</Words>
  <Characters>47333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ONLINE MEGA SHOP</vt:lpstr>
    </vt:vector>
  </TitlesOfParts>
  <Company/>
  <LinksUpToDate>false</LinksUpToDate>
  <CharactersWithSpaces>55525</CharactersWithSpaces>
  <SharedDoc>false</SharedDoc>
  <HLinks>
    <vt:vector size="210" baseType="variant">
      <vt:variant>
        <vt:i4>1703988</vt:i4>
      </vt:variant>
      <vt:variant>
        <vt:i4>545</vt:i4>
      </vt:variant>
      <vt:variant>
        <vt:i4>0</vt:i4>
      </vt:variant>
      <vt:variant>
        <vt:i4>5</vt:i4>
      </vt:variant>
      <vt:variant>
        <vt:lpwstr/>
      </vt:variant>
      <vt:variant>
        <vt:lpwstr>_Toc203168342</vt:lpwstr>
      </vt:variant>
      <vt:variant>
        <vt:i4>1703988</vt:i4>
      </vt:variant>
      <vt:variant>
        <vt:i4>539</vt:i4>
      </vt:variant>
      <vt:variant>
        <vt:i4>0</vt:i4>
      </vt:variant>
      <vt:variant>
        <vt:i4>5</vt:i4>
      </vt:variant>
      <vt:variant>
        <vt:lpwstr/>
      </vt:variant>
      <vt:variant>
        <vt:lpwstr>_Toc203168341</vt:lpwstr>
      </vt:variant>
      <vt:variant>
        <vt:i4>1703988</vt:i4>
      </vt:variant>
      <vt:variant>
        <vt:i4>533</vt:i4>
      </vt:variant>
      <vt:variant>
        <vt:i4>0</vt:i4>
      </vt:variant>
      <vt:variant>
        <vt:i4>5</vt:i4>
      </vt:variant>
      <vt:variant>
        <vt:lpwstr/>
      </vt:variant>
      <vt:variant>
        <vt:lpwstr>_Toc203168340</vt:lpwstr>
      </vt:variant>
      <vt:variant>
        <vt:i4>1900596</vt:i4>
      </vt:variant>
      <vt:variant>
        <vt:i4>527</vt:i4>
      </vt:variant>
      <vt:variant>
        <vt:i4>0</vt:i4>
      </vt:variant>
      <vt:variant>
        <vt:i4>5</vt:i4>
      </vt:variant>
      <vt:variant>
        <vt:lpwstr/>
      </vt:variant>
      <vt:variant>
        <vt:lpwstr>_Toc203168339</vt:lpwstr>
      </vt:variant>
      <vt:variant>
        <vt:i4>1900596</vt:i4>
      </vt:variant>
      <vt:variant>
        <vt:i4>521</vt:i4>
      </vt:variant>
      <vt:variant>
        <vt:i4>0</vt:i4>
      </vt:variant>
      <vt:variant>
        <vt:i4>5</vt:i4>
      </vt:variant>
      <vt:variant>
        <vt:lpwstr/>
      </vt:variant>
      <vt:variant>
        <vt:lpwstr>_Toc203168338</vt:lpwstr>
      </vt:variant>
      <vt:variant>
        <vt:i4>1900596</vt:i4>
      </vt:variant>
      <vt:variant>
        <vt:i4>515</vt:i4>
      </vt:variant>
      <vt:variant>
        <vt:i4>0</vt:i4>
      </vt:variant>
      <vt:variant>
        <vt:i4>5</vt:i4>
      </vt:variant>
      <vt:variant>
        <vt:lpwstr/>
      </vt:variant>
      <vt:variant>
        <vt:lpwstr>_Toc203168337</vt:lpwstr>
      </vt:variant>
      <vt:variant>
        <vt:i4>1900596</vt:i4>
      </vt:variant>
      <vt:variant>
        <vt:i4>509</vt:i4>
      </vt:variant>
      <vt:variant>
        <vt:i4>0</vt:i4>
      </vt:variant>
      <vt:variant>
        <vt:i4>5</vt:i4>
      </vt:variant>
      <vt:variant>
        <vt:lpwstr/>
      </vt:variant>
      <vt:variant>
        <vt:lpwstr>_Toc203168336</vt:lpwstr>
      </vt:variant>
      <vt:variant>
        <vt:i4>1900596</vt:i4>
      </vt:variant>
      <vt:variant>
        <vt:i4>503</vt:i4>
      </vt:variant>
      <vt:variant>
        <vt:i4>0</vt:i4>
      </vt:variant>
      <vt:variant>
        <vt:i4>5</vt:i4>
      </vt:variant>
      <vt:variant>
        <vt:lpwstr/>
      </vt:variant>
      <vt:variant>
        <vt:lpwstr>_Toc203168335</vt:lpwstr>
      </vt:variant>
      <vt:variant>
        <vt:i4>1900596</vt:i4>
      </vt:variant>
      <vt:variant>
        <vt:i4>497</vt:i4>
      </vt:variant>
      <vt:variant>
        <vt:i4>0</vt:i4>
      </vt:variant>
      <vt:variant>
        <vt:i4>5</vt:i4>
      </vt:variant>
      <vt:variant>
        <vt:lpwstr/>
      </vt:variant>
      <vt:variant>
        <vt:lpwstr>_Toc203168334</vt:lpwstr>
      </vt:variant>
      <vt:variant>
        <vt:i4>1900596</vt:i4>
      </vt:variant>
      <vt:variant>
        <vt:i4>491</vt:i4>
      </vt:variant>
      <vt:variant>
        <vt:i4>0</vt:i4>
      </vt:variant>
      <vt:variant>
        <vt:i4>5</vt:i4>
      </vt:variant>
      <vt:variant>
        <vt:lpwstr/>
      </vt:variant>
      <vt:variant>
        <vt:lpwstr>_Toc203168333</vt:lpwstr>
      </vt:variant>
      <vt:variant>
        <vt:i4>1900596</vt:i4>
      </vt:variant>
      <vt:variant>
        <vt:i4>485</vt:i4>
      </vt:variant>
      <vt:variant>
        <vt:i4>0</vt:i4>
      </vt:variant>
      <vt:variant>
        <vt:i4>5</vt:i4>
      </vt:variant>
      <vt:variant>
        <vt:lpwstr/>
      </vt:variant>
      <vt:variant>
        <vt:lpwstr>_Toc203168332</vt:lpwstr>
      </vt:variant>
      <vt:variant>
        <vt:i4>1900596</vt:i4>
      </vt:variant>
      <vt:variant>
        <vt:i4>479</vt:i4>
      </vt:variant>
      <vt:variant>
        <vt:i4>0</vt:i4>
      </vt:variant>
      <vt:variant>
        <vt:i4>5</vt:i4>
      </vt:variant>
      <vt:variant>
        <vt:lpwstr/>
      </vt:variant>
      <vt:variant>
        <vt:lpwstr>_Toc203168331</vt:lpwstr>
      </vt:variant>
      <vt:variant>
        <vt:i4>1900596</vt:i4>
      </vt:variant>
      <vt:variant>
        <vt:i4>473</vt:i4>
      </vt:variant>
      <vt:variant>
        <vt:i4>0</vt:i4>
      </vt:variant>
      <vt:variant>
        <vt:i4>5</vt:i4>
      </vt:variant>
      <vt:variant>
        <vt:lpwstr/>
      </vt:variant>
      <vt:variant>
        <vt:lpwstr>_Toc203168330</vt:lpwstr>
      </vt:variant>
      <vt:variant>
        <vt:i4>1835060</vt:i4>
      </vt:variant>
      <vt:variant>
        <vt:i4>467</vt:i4>
      </vt:variant>
      <vt:variant>
        <vt:i4>0</vt:i4>
      </vt:variant>
      <vt:variant>
        <vt:i4>5</vt:i4>
      </vt:variant>
      <vt:variant>
        <vt:lpwstr/>
      </vt:variant>
      <vt:variant>
        <vt:lpwstr>_Toc203168329</vt:lpwstr>
      </vt:variant>
      <vt:variant>
        <vt:i4>1835060</vt:i4>
      </vt:variant>
      <vt:variant>
        <vt:i4>461</vt:i4>
      </vt:variant>
      <vt:variant>
        <vt:i4>0</vt:i4>
      </vt:variant>
      <vt:variant>
        <vt:i4>5</vt:i4>
      </vt:variant>
      <vt:variant>
        <vt:lpwstr/>
      </vt:variant>
      <vt:variant>
        <vt:lpwstr>_Toc203168328</vt:lpwstr>
      </vt:variant>
      <vt:variant>
        <vt:i4>1835060</vt:i4>
      </vt:variant>
      <vt:variant>
        <vt:i4>455</vt:i4>
      </vt:variant>
      <vt:variant>
        <vt:i4>0</vt:i4>
      </vt:variant>
      <vt:variant>
        <vt:i4>5</vt:i4>
      </vt:variant>
      <vt:variant>
        <vt:lpwstr/>
      </vt:variant>
      <vt:variant>
        <vt:lpwstr>_Toc203168327</vt:lpwstr>
      </vt:variant>
      <vt:variant>
        <vt:i4>1835060</vt:i4>
      </vt:variant>
      <vt:variant>
        <vt:i4>449</vt:i4>
      </vt:variant>
      <vt:variant>
        <vt:i4>0</vt:i4>
      </vt:variant>
      <vt:variant>
        <vt:i4>5</vt:i4>
      </vt:variant>
      <vt:variant>
        <vt:lpwstr/>
      </vt:variant>
      <vt:variant>
        <vt:lpwstr>_Toc203168326</vt:lpwstr>
      </vt:variant>
      <vt:variant>
        <vt:i4>1835060</vt:i4>
      </vt:variant>
      <vt:variant>
        <vt:i4>443</vt:i4>
      </vt:variant>
      <vt:variant>
        <vt:i4>0</vt:i4>
      </vt:variant>
      <vt:variant>
        <vt:i4>5</vt:i4>
      </vt:variant>
      <vt:variant>
        <vt:lpwstr/>
      </vt:variant>
      <vt:variant>
        <vt:lpwstr>_Toc203168325</vt:lpwstr>
      </vt:variant>
      <vt:variant>
        <vt:i4>1835060</vt:i4>
      </vt:variant>
      <vt:variant>
        <vt:i4>437</vt:i4>
      </vt:variant>
      <vt:variant>
        <vt:i4>0</vt:i4>
      </vt:variant>
      <vt:variant>
        <vt:i4>5</vt:i4>
      </vt:variant>
      <vt:variant>
        <vt:lpwstr/>
      </vt:variant>
      <vt:variant>
        <vt:lpwstr>_Toc203168324</vt:lpwstr>
      </vt:variant>
      <vt:variant>
        <vt:i4>1835060</vt:i4>
      </vt:variant>
      <vt:variant>
        <vt:i4>431</vt:i4>
      </vt:variant>
      <vt:variant>
        <vt:i4>0</vt:i4>
      </vt:variant>
      <vt:variant>
        <vt:i4>5</vt:i4>
      </vt:variant>
      <vt:variant>
        <vt:lpwstr/>
      </vt:variant>
      <vt:variant>
        <vt:lpwstr>_Toc203168323</vt:lpwstr>
      </vt:variant>
      <vt:variant>
        <vt:i4>1835060</vt:i4>
      </vt:variant>
      <vt:variant>
        <vt:i4>425</vt:i4>
      </vt:variant>
      <vt:variant>
        <vt:i4>0</vt:i4>
      </vt:variant>
      <vt:variant>
        <vt:i4>5</vt:i4>
      </vt:variant>
      <vt:variant>
        <vt:lpwstr/>
      </vt:variant>
      <vt:variant>
        <vt:lpwstr>_Toc203168322</vt:lpwstr>
      </vt:variant>
      <vt:variant>
        <vt:i4>1835060</vt:i4>
      </vt:variant>
      <vt:variant>
        <vt:i4>419</vt:i4>
      </vt:variant>
      <vt:variant>
        <vt:i4>0</vt:i4>
      </vt:variant>
      <vt:variant>
        <vt:i4>5</vt:i4>
      </vt:variant>
      <vt:variant>
        <vt:lpwstr/>
      </vt:variant>
      <vt:variant>
        <vt:lpwstr>_Toc203168321</vt:lpwstr>
      </vt:variant>
      <vt:variant>
        <vt:i4>1835060</vt:i4>
      </vt:variant>
      <vt:variant>
        <vt:i4>413</vt:i4>
      </vt:variant>
      <vt:variant>
        <vt:i4>0</vt:i4>
      </vt:variant>
      <vt:variant>
        <vt:i4>5</vt:i4>
      </vt:variant>
      <vt:variant>
        <vt:lpwstr/>
      </vt:variant>
      <vt:variant>
        <vt:lpwstr>_Toc203168320</vt:lpwstr>
      </vt:variant>
      <vt:variant>
        <vt:i4>2031668</vt:i4>
      </vt:variant>
      <vt:variant>
        <vt:i4>407</vt:i4>
      </vt:variant>
      <vt:variant>
        <vt:i4>0</vt:i4>
      </vt:variant>
      <vt:variant>
        <vt:i4>5</vt:i4>
      </vt:variant>
      <vt:variant>
        <vt:lpwstr/>
      </vt:variant>
      <vt:variant>
        <vt:lpwstr>_Toc203168319</vt:lpwstr>
      </vt:variant>
      <vt:variant>
        <vt:i4>2031668</vt:i4>
      </vt:variant>
      <vt:variant>
        <vt:i4>401</vt:i4>
      </vt:variant>
      <vt:variant>
        <vt:i4>0</vt:i4>
      </vt:variant>
      <vt:variant>
        <vt:i4>5</vt:i4>
      </vt:variant>
      <vt:variant>
        <vt:lpwstr/>
      </vt:variant>
      <vt:variant>
        <vt:lpwstr>_Toc203168318</vt:lpwstr>
      </vt:variant>
      <vt:variant>
        <vt:i4>2031668</vt:i4>
      </vt:variant>
      <vt:variant>
        <vt:i4>395</vt:i4>
      </vt:variant>
      <vt:variant>
        <vt:i4>0</vt:i4>
      </vt:variant>
      <vt:variant>
        <vt:i4>5</vt:i4>
      </vt:variant>
      <vt:variant>
        <vt:lpwstr/>
      </vt:variant>
      <vt:variant>
        <vt:lpwstr>_Toc203168317</vt:lpwstr>
      </vt:variant>
      <vt:variant>
        <vt:i4>2031668</vt:i4>
      </vt:variant>
      <vt:variant>
        <vt:i4>389</vt:i4>
      </vt:variant>
      <vt:variant>
        <vt:i4>0</vt:i4>
      </vt:variant>
      <vt:variant>
        <vt:i4>5</vt:i4>
      </vt:variant>
      <vt:variant>
        <vt:lpwstr/>
      </vt:variant>
      <vt:variant>
        <vt:lpwstr>_Toc203168316</vt:lpwstr>
      </vt:variant>
      <vt:variant>
        <vt:i4>2031668</vt:i4>
      </vt:variant>
      <vt:variant>
        <vt:i4>383</vt:i4>
      </vt:variant>
      <vt:variant>
        <vt:i4>0</vt:i4>
      </vt:variant>
      <vt:variant>
        <vt:i4>5</vt:i4>
      </vt:variant>
      <vt:variant>
        <vt:lpwstr/>
      </vt:variant>
      <vt:variant>
        <vt:lpwstr>_Toc203168315</vt:lpwstr>
      </vt:variant>
      <vt:variant>
        <vt:i4>2031668</vt:i4>
      </vt:variant>
      <vt:variant>
        <vt:i4>377</vt:i4>
      </vt:variant>
      <vt:variant>
        <vt:i4>0</vt:i4>
      </vt:variant>
      <vt:variant>
        <vt:i4>5</vt:i4>
      </vt:variant>
      <vt:variant>
        <vt:lpwstr/>
      </vt:variant>
      <vt:variant>
        <vt:lpwstr>_Toc203168314</vt:lpwstr>
      </vt:variant>
      <vt:variant>
        <vt:i4>2031668</vt:i4>
      </vt:variant>
      <vt:variant>
        <vt:i4>371</vt:i4>
      </vt:variant>
      <vt:variant>
        <vt:i4>0</vt:i4>
      </vt:variant>
      <vt:variant>
        <vt:i4>5</vt:i4>
      </vt:variant>
      <vt:variant>
        <vt:lpwstr/>
      </vt:variant>
      <vt:variant>
        <vt:lpwstr>_Toc203168313</vt:lpwstr>
      </vt:variant>
      <vt:variant>
        <vt:i4>2031668</vt:i4>
      </vt:variant>
      <vt:variant>
        <vt:i4>365</vt:i4>
      </vt:variant>
      <vt:variant>
        <vt:i4>0</vt:i4>
      </vt:variant>
      <vt:variant>
        <vt:i4>5</vt:i4>
      </vt:variant>
      <vt:variant>
        <vt:lpwstr/>
      </vt:variant>
      <vt:variant>
        <vt:lpwstr>_Toc203168312</vt:lpwstr>
      </vt:variant>
      <vt:variant>
        <vt:i4>2031668</vt:i4>
      </vt:variant>
      <vt:variant>
        <vt:i4>359</vt:i4>
      </vt:variant>
      <vt:variant>
        <vt:i4>0</vt:i4>
      </vt:variant>
      <vt:variant>
        <vt:i4>5</vt:i4>
      </vt:variant>
      <vt:variant>
        <vt:lpwstr/>
      </vt:variant>
      <vt:variant>
        <vt:lpwstr>_Toc203168311</vt:lpwstr>
      </vt:variant>
      <vt:variant>
        <vt:i4>2031668</vt:i4>
      </vt:variant>
      <vt:variant>
        <vt:i4>353</vt:i4>
      </vt:variant>
      <vt:variant>
        <vt:i4>0</vt:i4>
      </vt:variant>
      <vt:variant>
        <vt:i4>5</vt:i4>
      </vt:variant>
      <vt:variant>
        <vt:lpwstr/>
      </vt:variant>
      <vt:variant>
        <vt:lpwstr>_Toc203168310</vt:lpwstr>
      </vt:variant>
      <vt:variant>
        <vt:i4>1638407</vt:i4>
      </vt:variant>
      <vt:variant>
        <vt:i4>3</vt:i4>
      </vt:variant>
      <vt:variant>
        <vt:i4>0</vt:i4>
      </vt:variant>
      <vt:variant>
        <vt:i4>5</vt:i4>
      </vt:variant>
      <vt:variant>
        <vt:lpwstr>https://juniv.edu/teachers/sislam</vt:lpwstr>
      </vt:variant>
      <vt:variant>
        <vt:lpwstr/>
      </vt:variant>
      <vt:variant>
        <vt:i4>1638407</vt:i4>
      </vt:variant>
      <vt:variant>
        <vt:i4>0</vt:i4>
      </vt:variant>
      <vt:variant>
        <vt:i4>0</vt:i4>
      </vt:variant>
      <vt:variant>
        <vt:i4>5</vt:i4>
      </vt:variant>
      <vt:variant>
        <vt:lpwstr>https://juniv.edu/teachers/sislam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MEGA SHOP</dc:title>
  <dc:subject/>
  <dc:creator>Waliullah;Sohan</dc:creator>
  <cp:keywords>waliullah;sohan</cp:keywords>
  <cp:lastModifiedBy>Mohammad Sohan</cp:lastModifiedBy>
  <cp:revision>141</cp:revision>
  <cp:lastPrinted>2025-08-01T16:40:00Z</cp:lastPrinted>
  <dcterms:created xsi:type="dcterms:W3CDTF">2025-07-30T10:24:00Z</dcterms:created>
  <dcterms:modified xsi:type="dcterms:W3CDTF">2025-08-05T23:07:00Z</dcterms:modified>
</cp:coreProperties>
</file>